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D68F3D4" w14:textId="32D6E742" w:rsidR="00AA7026" w:rsidRDefault="00AA7026" w:rsidP="00207B4F">
      <w:pPr>
        <w:spacing w:line="360" w:lineRule="auto"/>
        <w:ind w:left="1418" w:firstLine="709"/>
        <w:jc w:val="center"/>
        <w:rPr>
          <w:rFonts w:ascii="Times New Roman" w:hAnsi="Times New Roman"/>
          <w:sz w:val="24"/>
          <w:szCs w:val="24"/>
        </w:rPr>
      </w:pPr>
    </w:p>
    <w:p w14:paraId="1413F5E3" w14:textId="73FA0B73" w:rsidR="0042413C" w:rsidRDefault="00AA7026" w:rsidP="00A63E18">
      <w:pPr>
        <w:pBdr>
          <w:top w:val="single" w:sz="4" w:space="1" w:color="auto"/>
          <w:bottom w:val="single" w:sz="4" w:space="1" w:color="auto"/>
        </w:pBdr>
        <w:spacing w:after="0" w:line="360" w:lineRule="auto"/>
        <w:rPr>
          <w:rFonts w:ascii="Times New Roman" w:hAnsi="Times New Roman"/>
          <w:sz w:val="48"/>
          <w:szCs w:val="48"/>
        </w:rPr>
      </w:pPr>
      <w:r>
        <w:rPr>
          <w:rFonts w:ascii="Times New Roman" w:hAnsi="Times New Roman"/>
          <w:sz w:val="48"/>
          <w:szCs w:val="48"/>
        </w:rPr>
        <w:t xml:space="preserve">Digital Forensics </w:t>
      </w:r>
      <w:r w:rsidR="00703D4B">
        <w:rPr>
          <w:rFonts w:ascii="Times New Roman" w:hAnsi="Times New Roman"/>
          <w:sz w:val="48"/>
          <w:szCs w:val="48"/>
        </w:rPr>
        <w:t xml:space="preserve">Case Defence </w:t>
      </w:r>
      <w:r>
        <w:rPr>
          <w:rFonts w:ascii="Times New Roman" w:hAnsi="Times New Roman"/>
          <w:sz w:val="48"/>
          <w:szCs w:val="48"/>
        </w:rPr>
        <w:t xml:space="preserve">Analysis Report </w:t>
      </w:r>
    </w:p>
    <w:p w14:paraId="1413F5E5" w14:textId="7BF223E5" w:rsidR="0042413C" w:rsidRDefault="0042413C" w:rsidP="00A63E18">
      <w:pPr>
        <w:pBdr>
          <w:top w:val="single" w:sz="4" w:space="1" w:color="auto"/>
          <w:bottom w:val="single" w:sz="4" w:space="1" w:color="auto"/>
        </w:pBdr>
        <w:spacing w:after="0" w:line="360" w:lineRule="auto"/>
        <w:rPr>
          <w:rFonts w:ascii="Times New Roman" w:hAnsi="Times New Roman"/>
          <w:sz w:val="24"/>
          <w:szCs w:val="24"/>
        </w:rPr>
      </w:pPr>
      <w:r>
        <w:rPr>
          <w:rFonts w:ascii="Times New Roman" w:hAnsi="Times New Roman"/>
          <w:sz w:val="48"/>
          <w:szCs w:val="48"/>
        </w:rPr>
        <w:t>Case Number</w:t>
      </w:r>
      <w:r w:rsidR="00207B4F">
        <w:rPr>
          <w:rFonts w:ascii="Times New Roman" w:hAnsi="Times New Roman"/>
          <w:sz w:val="48"/>
          <w:szCs w:val="48"/>
        </w:rPr>
        <w:t>: P0xG0x</w:t>
      </w:r>
    </w:p>
    <w:p w14:paraId="1413F5E6" w14:textId="77777777" w:rsidR="00AA7026" w:rsidRDefault="00AA7026">
      <w:pPr>
        <w:spacing w:line="360" w:lineRule="auto"/>
        <w:rPr>
          <w:rFonts w:ascii="Times New Roman" w:hAnsi="Times New Roman"/>
          <w:sz w:val="24"/>
          <w:szCs w:val="24"/>
        </w:rPr>
      </w:pPr>
    </w:p>
    <w:p w14:paraId="1413F5EA" w14:textId="77777777" w:rsidR="00AA7026" w:rsidRDefault="0042413C">
      <w:pPr>
        <w:spacing w:line="360" w:lineRule="auto"/>
        <w:rPr>
          <w:rFonts w:ascii="Times New Roman" w:hAnsi="Times New Roman"/>
          <w:sz w:val="32"/>
          <w:szCs w:val="32"/>
        </w:rPr>
      </w:pPr>
      <w:r>
        <w:rPr>
          <w:rFonts w:ascii="Times New Roman" w:hAnsi="Times New Roman"/>
          <w:sz w:val="36"/>
          <w:szCs w:val="36"/>
        </w:rPr>
        <w:t>&lt;Date&gt;</w:t>
      </w:r>
    </w:p>
    <w:p w14:paraId="2CE638BD" w14:textId="369A43F4" w:rsidR="00207B4F" w:rsidRDefault="00207B4F" w:rsidP="00207B4F">
      <w:pPr>
        <w:spacing w:line="360" w:lineRule="auto"/>
        <w:rPr>
          <w:rFonts w:ascii="Times New Roman" w:hAnsi="Times New Roman"/>
          <w:sz w:val="36"/>
          <w:szCs w:val="36"/>
        </w:rPr>
      </w:pPr>
      <w:r>
        <w:rPr>
          <w:rFonts w:ascii="Times New Roman" w:hAnsi="Times New Roman"/>
          <w:sz w:val="36"/>
          <w:szCs w:val="36"/>
        </w:rPr>
        <w:t>Prepared</w:t>
      </w:r>
      <w:r w:rsidRPr="00207B4F">
        <w:rPr>
          <w:rFonts w:ascii="Times New Roman" w:hAnsi="Times New Roman"/>
          <w:sz w:val="36"/>
          <w:szCs w:val="36"/>
        </w:rPr>
        <w:t xml:space="preserve"> by: </w:t>
      </w:r>
      <w:r w:rsidRPr="00207B4F">
        <w:rPr>
          <w:rFonts w:ascii="Times New Roman" w:hAnsi="Times New Roman"/>
          <w:sz w:val="36"/>
          <w:szCs w:val="36"/>
        </w:rPr>
        <w:tab/>
      </w:r>
    </w:p>
    <w:tbl>
      <w:tblPr>
        <w:tblStyle w:val="TableGrid"/>
        <w:tblW w:w="0" w:type="auto"/>
        <w:tblLook w:val="04A0" w:firstRow="1" w:lastRow="0" w:firstColumn="1" w:lastColumn="0" w:noHBand="0" w:noVBand="1"/>
      </w:tblPr>
      <w:tblGrid>
        <w:gridCol w:w="805"/>
        <w:gridCol w:w="2520"/>
        <w:gridCol w:w="3653"/>
        <w:gridCol w:w="2758"/>
      </w:tblGrid>
      <w:tr w:rsidR="00007319" w14:paraId="27FF4241" w14:textId="77777777" w:rsidTr="00007319">
        <w:tc>
          <w:tcPr>
            <w:tcW w:w="805" w:type="dxa"/>
          </w:tcPr>
          <w:p w14:paraId="0EAF9E04" w14:textId="7075D83D" w:rsidR="00007319" w:rsidRPr="00207B4F" w:rsidRDefault="00007319" w:rsidP="00207B4F">
            <w:pPr>
              <w:spacing w:line="360" w:lineRule="auto"/>
              <w:rPr>
                <w:rFonts w:ascii="Times New Roman" w:hAnsi="Times New Roman"/>
                <w:sz w:val="36"/>
                <w:szCs w:val="36"/>
              </w:rPr>
            </w:pPr>
            <w:r>
              <w:rPr>
                <w:rFonts w:ascii="Times New Roman" w:hAnsi="Times New Roman"/>
                <w:sz w:val="36"/>
                <w:szCs w:val="36"/>
              </w:rPr>
              <w:t>No.</w:t>
            </w:r>
          </w:p>
        </w:tc>
        <w:tc>
          <w:tcPr>
            <w:tcW w:w="2520" w:type="dxa"/>
          </w:tcPr>
          <w:p w14:paraId="43CA39B1" w14:textId="14D6C77C" w:rsidR="00007319" w:rsidRDefault="00007319" w:rsidP="00207B4F">
            <w:pPr>
              <w:spacing w:line="360" w:lineRule="auto"/>
              <w:rPr>
                <w:rFonts w:ascii="Times New Roman" w:hAnsi="Times New Roman"/>
                <w:sz w:val="36"/>
                <w:szCs w:val="36"/>
              </w:rPr>
            </w:pPr>
            <w:r w:rsidRPr="00207B4F">
              <w:rPr>
                <w:rFonts w:ascii="Times New Roman" w:hAnsi="Times New Roman"/>
                <w:sz w:val="36"/>
                <w:szCs w:val="36"/>
              </w:rPr>
              <w:t>Matric Number</w:t>
            </w:r>
          </w:p>
        </w:tc>
        <w:tc>
          <w:tcPr>
            <w:tcW w:w="3653" w:type="dxa"/>
          </w:tcPr>
          <w:p w14:paraId="40141EA8" w14:textId="50F3B6C7" w:rsidR="00007319" w:rsidRDefault="00007319" w:rsidP="00207B4F">
            <w:pPr>
              <w:spacing w:line="360" w:lineRule="auto"/>
              <w:rPr>
                <w:rFonts w:ascii="Times New Roman" w:hAnsi="Times New Roman"/>
                <w:sz w:val="36"/>
                <w:szCs w:val="36"/>
              </w:rPr>
            </w:pPr>
            <w:r>
              <w:rPr>
                <w:rFonts w:ascii="Times New Roman" w:hAnsi="Times New Roman"/>
                <w:sz w:val="36"/>
                <w:szCs w:val="36"/>
              </w:rPr>
              <w:t>Name</w:t>
            </w:r>
          </w:p>
        </w:tc>
        <w:tc>
          <w:tcPr>
            <w:tcW w:w="2758" w:type="dxa"/>
          </w:tcPr>
          <w:p w14:paraId="5EE8E753" w14:textId="2F9EA084" w:rsidR="00007319" w:rsidRDefault="00007319" w:rsidP="00207B4F">
            <w:pPr>
              <w:spacing w:line="360" w:lineRule="auto"/>
              <w:rPr>
                <w:rFonts w:ascii="Times New Roman" w:hAnsi="Times New Roman"/>
                <w:sz w:val="36"/>
                <w:szCs w:val="36"/>
              </w:rPr>
            </w:pPr>
            <w:r>
              <w:rPr>
                <w:rFonts w:ascii="Times New Roman" w:hAnsi="Times New Roman"/>
                <w:sz w:val="36"/>
                <w:szCs w:val="36"/>
              </w:rPr>
              <w:t>Contribution</w:t>
            </w:r>
          </w:p>
        </w:tc>
      </w:tr>
      <w:tr w:rsidR="00007319" w14:paraId="79F5AC60" w14:textId="77777777" w:rsidTr="00007319">
        <w:tc>
          <w:tcPr>
            <w:tcW w:w="805" w:type="dxa"/>
          </w:tcPr>
          <w:p w14:paraId="6C4E8CE6" w14:textId="77777777" w:rsidR="00007319" w:rsidRDefault="00007319" w:rsidP="00207B4F">
            <w:pPr>
              <w:spacing w:line="360" w:lineRule="auto"/>
              <w:rPr>
                <w:rFonts w:ascii="Times New Roman" w:hAnsi="Times New Roman"/>
                <w:sz w:val="36"/>
                <w:szCs w:val="36"/>
              </w:rPr>
            </w:pPr>
          </w:p>
        </w:tc>
        <w:tc>
          <w:tcPr>
            <w:tcW w:w="2520" w:type="dxa"/>
          </w:tcPr>
          <w:p w14:paraId="069D8F0F" w14:textId="71DAA73C" w:rsidR="00007319" w:rsidRDefault="00007319" w:rsidP="00207B4F">
            <w:pPr>
              <w:spacing w:line="360" w:lineRule="auto"/>
              <w:rPr>
                <w:rFonts w:ascii="Times New Roman" w:hAnsi="Times New Roman"/>
                <w:sz w:val="36"/>
                <w:szCs w:val="36"/>
              </w:rPr>
            </w:pPr>
          </w:p>
        </w:tc>
        <w:tc>
          <w:tcPr>
            <w:tcW w:w="3653" w:type="dxa"/>
          </w:tcPr>
          <w:p w14:paraId="6585E4F3" w14:textId="77777777" w:rsidR="00007319" w:rsidRDefault="00007319" w:rsidP="00207B4F">
            <w:pPr>
              <w:spacing w:line="360" w:lineRule="auto"/>
              <w:rPr>
                <w:rFonts w:ascii="Times New Roman" w:hAnsi="Times New Roman"/>
                <w:sz w:val="36"/>
                <w:szCs w:val="36"/>
              </w:rPr>
            </w:pPr>
          </w:p>
        </w:tc>
        <w:tc>
          <w:tcPr>
            <w:tcW w:w="2758" w:type="dxa"/>
          </w:tcPr>
          <w:p w14:paraId="5CAD2873" w14:textId="77777777" w:rsidR="00007319" w:rsidRDefault="00007319" w:rsidP="00207B4F">
            <w:pPr>
              <w:spacing w:line="360" w:lineRule="auto"/>
              <w:rPr>
                <w:rFonts w:ascii="Times New Roman" w:hAnsi="Times New Roman"/>
                <w:sz w:val="36"/>
                <w:szCs w:val="36"/>
              </w:rPr>
            </w:pPr>
          </w:p>
        </w:tc>
      </w:tr>
      <w:tr w:rsidR="00007319" w14:paraId="5F10B46C" w14:textId="77777777" w:rsidTr="00007319">
        <w:tc>
          <w:tcPr>
            <w:tcW w:w="805" w:type="dxa"/>
          </w:tcPr>
          <w:p w14:paraId="0B363638" w14:textId="77777777" w:rsidR="00007319" w:rsidRDefault="00007319" w:rsidP="00207B4F">
            <w:pPr>
              <w:spacing w:line="360" w:lineRule="auto"/>
              <w:rPr>
                <w:rFonts w:ascii="Times New Roman" w:hAnsi="Times New Roman"/>
                <w:sz w:val="36"/>
                <w:szCs w:val="36"/>
              </w:rPr>
            </w:pPr>
          </w:p>
        </w:tc>
        <w:tc>
          <w:tcPr>
            <w:tcW w:w="2520" w:type="dxa"/>
          </w:tcPr>
          <w:p w14:paraId="60E2CE97" w14:textId="5DF7EC6F" w:rsidR="00007319" w:rsidRDefault="00007319" w:rsidP="00207B4F">
            <w:pPr>
              <w:spacing w:line="360" w:lineRule="auto"/>
              <w:rPr>
                <w:rFonts w:ascii="Times New Roman" w:hAnsi="Times New Roman"/>
                <w:sz w:val="36"/>
                <w:szCs w:val="36"/>
              </w:rPr>
            </w:pPr>
          </w:p>
        </w:tc>
        <w:tc>
          <w:tcPr>
            <w:tcW w:w="3653" w:type="dxa"/>
          </w:tcPr>
          <w:p w14:paraId="781C7076" w14:textId="77777777" w:rsidR="00007319" w:rsidRDefault="00007319" w:rsidP="00207B4F">
            <w:pPr>
              <w:spacing w:line="360" w:lineRule="auto"/>
              <w:rPr>
                <w:rFonts w:ascii="Times New Roman" w:hAnsi="Times New Roman"/>
                <w:sz w:val="36"/>
                <w:szCs w:val="36"/>
              </w:rPr>
            </w:pPr>
          </w:p>
        </w:tc>
        <w:tc>
          <w:tcPr>
            <w:tcW w:w="2758" w:type="dxa"/>
          </w:tcPr>
          <w:p w14:paraId="76135780" w14:textId="77777777" w:rsidR="00007319" w:rsidRDefault="00007319" w:rsidP="00207B4F">
            <w:pPr>
              <w:spacing w:line="360" w:lineRule="auto"/>
              <w:rPr>
                <w:rFonts w:ascii="Times New Roman" w:hAnsi="Times New Roman"/>
                <w:sz w:val="36"/>
                <w:szCs w:val="36"/>
              </w:rPr>
            </w:pPr>
          </w:p>
        </w:tc>
      </w:tr>
      <w:tr w:rsidR="00007319" w14:paraId="178DCA10" w14:textId="77777777" w:rsidTr="00007319">
        <w:tc>
          <w:tcPr>
            <w:tcW w:w="805" w:type="dxa"/>
          </w:tcPr>
          <w:p w14:paraId="6F575652" w14:textId="77777777" w:rsidR="00007319" w:rsidRDefault="00007319" w:rsidP="00207B4F">
            <w:pPr>
              <w:spacing w:line="360" w:lineRule="auto"/>
              <w:rPr>
                <w:rFonts w:ascii="Times New Roman" w:hAnsi="Times New Roman"/>
                <w:sz w:val="36"/>
                <w:szCs w:val="36"/>
              </w:rPr>
            </w:pPr>
          </w:p>
        </w:tc>
        <w:tc>
          <w:tcPr>
            <w:tcW w:w="2520" w:type="dxa"/>
          </w:tcPr>
          <w:p w14:paraId="1EE674DE" w14:textId="0BCA6A29" w:rsidR="00007319" w:rsidRDefault="00007319" w:rsidP="00207B4F">
            <w:pPr>
              <w:spacing w:line="360" w:lineRule="auto"/>
              <w:rPr>
                <w:rFonts w:ascii="Times New Roman" w:hAnsi="Times New Roman"/>
                <w:sz w:val="36"/>
                <w:szCs w:val="36"/>
              </w:rPr>
            </w:pPr>
          </w:p>
        </w:tc>
        <w:tc>
          <w:tcPr>
            <w:tcW w:w="3653" w:type="dxa"/>
          </w:tcPr>
          <w:p w14:paraId="0A1E3621" w14:textId="77777777" w:rsidR="00007319" w:rsidRDefault="00007319" w:rsidP="00207B4F">
            <w:pPr>
              <w:spacing w:line="360" w:lineRule="auto"/>
              <w:rPr>
                <w:rFonts w:ascii="Times New Roman" w:hAnsi="Times New Roman"/>
                <w:sz w:val="36"/>
                <w:szCs w:val="36"/>
              </w:rPr>
            </w:pPr>
          </w:p>
        </w:tc>
        <w:tc>
          <w:tcPr>
            <w:tcW w:w="2758" w:type="dxa"/>
          </w:tcPr>
          <w:p w14:paraId="440F3C6C" w14:textId="77777777" w:rsidR="00007319" w:rsidRDefault="00007319" w:rsidP="00207B4F">
            <w:pPr>
              <w:spacing w:line="360" w:lineRule="auto"/>
              <w:rPr>
                <w:rFonts w:ascii="Times New Roman" w:hAnsi="Times New Roman"/>
                <w:sz w:val="36"/>
                <w:szCs w:val="36"/>
              </w:rPr>
            </w:pPr>
          </w:p>
        </w:tc>
      </w:tr>
      <w:tr w:rsidR="00007319" w14:paraId="611BBF12" w14:textId="77777777" w:rsidTr="00007319">
        <w:tc>
          <w:tcPr>
            <w:tcW w:w="805" w:type="dxa"/>
          </w:tcPr>
          <w:p w14:paraId="74FEEDCA" w14:textId="77777777" w:rsidR="00007319" w:rsidRDefault="00007319" w:rsidP="00207B4F">
            <w:pPr>
              <w:spacing w:line="360" w:lineRule="auto"/>
              <w:rPr>
                <w:rFonts w:ascii="Times New Roman" w:hAnsi="Times New Roman"/>
                <w:sz w:val="36"/>
                <w:szCs w:val="36"/>
              </w:rPr>
            </w:pPr>
          </w:p>
        </w:tc>
        <w:tc>
          <w:tcPr>
            <w:tcW w:w="2520" w:type="dxa"/>
          </w:tcPr>
          <w:p w14:paraId="72F54AE0" w14:textId="77777777" w:rsidR="00007319" w:rsidRDefault="00007319" w:rsidP="00207B4F">
            <w:pPr>
              <w:spacing w:line="360" w:lineRule="auto"/>
              <w:rPr>
                <w:rFonts w:ascii="Times New Roman" w:hAnsi="Times New Roman"/>
                <w:sz w:val="36"/>
                <w:szCs w:val="36"/>
              </w:rPr>
            </w:pPr>
          </w:p>
        </w:tc>
        <w:tc>
          <w:tcPr>
            <w:tcW w:w="3653" w:type="dxa"/>
          </w:tcPr>
          <w:p w14:paraId="4746742D" w14:textId="77777777" w:rsidR="00007319" w:rsidRDefault="00007319" w:rsidP="00207B4F">
            <w:pPr>
              <w:spacing w:line="360" w:lineRule="auto"/>
              <w:rPr>
                <w:rFonts w:ascii="Times New Roman" w:hAnsi="Times New Roman"/>
                <w:sz w:val="36"/>
                <w:szCs w:val="36"/>
              </w:rPr>
            </w:pPr>
          </w:p>
        </w:tc>
        <w:tc>
          <w:tcPr>
            <w:tcW w:w="2758" w:type="dxa"/>
          </w:tcPr>
          <w:p w14:paraId="74E3C57A" w14:textId="77777777" w:rsidR="00007319" w:rsidRDefault="00007319" w:rsidP="00207B4F">
            <w:pPr>
              <w:spacing w:line="360" w:lineRule="auto"/>
              <w:rPr>
                <w:rFonts w:ascii="Times New Roman" w:hAnsi="Times New Roman"/>
                <w:sz w:val="36"/>
                <w:szCs w:val="36"/>
              </w:rPr>
            </w:pPr>
          </w:p>
        </w:tc>
      </w:tr>
    </w:tbl>
    <w:p w14:paraId="12F89425" w14:textId="77777777" w:rsidR="00207B4F" w:rsidRDefault="00207B4F">
      <w:pPr>
        <w:spacing w:line="360" w:lineRule="auto"/>
        <w:rPr>
          <w:rFonts w:ascii="Times New Roman" w:hAnsi="Times New Roman"/>
          <w:sz w:val="32"/>
          <w:szCs w:val="32"/>
        </w:rPr>
      </w:pPr>
    </w:p>
    <w:p w14:paraId="1413F5EE" w14:textId="77777777" w:rsidR="007F6DAB" w:rsidRDefault="0042413C" w:rsidP="0042413C">
      <w:pPr>
        <w:pStyle w:val="TOCHeading"/>
        <w:spacing w:before="0"/>
      </w:pPr>
      <w:r>
        <w:br w:type="page"/>
      </w:r>
      <w:bookmarkStart w:id="0" w:name="_Toc228361615"/>
      <w:r w:rsidR="007F6DAB">
        <w:lastRenderedPageBreak/>
        <w:t>Table of Contents</w:t>
      </w:r>
      <w:bookmarkEnd w:id="0"/>
    </w:p>
    <w:p w14:paraId="1C870236" w14:textId="49A860DB" w:rsidR="00995434" w:rsidRDefault="007F6DAB">
      <w:pPr>
        <w:pStyle w:val="TOC1"/>
        <w:tabs>
          <w:tab w:val="right" w:leader="dot" w:pos="9736"/>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\o "1-3" \h \z \u </w:instrText>
      </w:r>
      <w:r>
        <w:fldChar w:fldCharType="separate"/>
      </w:r>
      <w:hyperlink w:anchor="_Toc228361615" w:history="1">
        <w:r w:rsidR="00995434" w:rsidRPr="003074A2">
          <w:rPr>
            <w:rStyle w:val="Hyperlink"/>
            <w:noProof/>
          </w:rPr>
          <w:t>Table of Contents</w:t>
        </w:r>
        <w:r w:rsidR="00995434">
          <w:rPr>
            <w:noProof/>
            <w:webHidden/>
          </w:rPr>
          <w:tab/>
        </w:r>
        <w:r w:rsidR="00995434">
          <w:rPr>
            <w:noProof/>
            <w:webHidden/>
          </w:rPr>
          <w:fldChar w:fldCharType="begin"/>
        </w:r>
        <w:r w:rsidR="00995434">
          <w:rPr>
            <w:noProof/>
            <w:webHidden/>
          </w:rPr>
          <w:instrText xml:space="preserve"> PAGEREF _Toc228361615 \h </w:instrText>
        </w:r>
        <w:r w:rsidR="00995434">
          <w:rPr>
            <w:noProof/>
            <w:webHidden/>
          </w:rPr>
        </w:r>
        <w:r w:rsidR="00995434">
          <w:rPr>
            <w:noProof/>
            <w:webHidden/>
          </w:rPr>
          <w:fldChar w:fldCharType="separate"/>
        </w:r>
        <w:r w:rsidR="00995434">
          <w:rPr>
            <w:noProof/>
            <w:webHidden/>
          </w:rPr>
          <w:t>2</w:t>
        </w:r>
        <w:r w:rsidR="00995434">
          <w:rPr>
            <w:noProof/>
            <w:webHidden/>
          </w:rPr>
          <w:fldChar w:fldCharType="end"/>
        </w:r>
      </w:hyperlink>
    </w:p>
    <w:p w14:paraId="026C9A01" w14:textId="05E3B3D6"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16" w:history="1">
        <w:r w:rsidRPr="003074A2">
          <w:rPr>
            <w:rStyle w:val="Hyperlink"/>
            <w:noProof/>
          </w:rPr>
          <w:t>1.</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Executive Summary</w:t>
        </w:r>
        <w:r>
          <w:rPr>
            <w:noProof/>
            <w:webHidden/>
          </w:rPr>
          <w:tab/>
        </w:r>
        <w:r>
          <w:rPr>
            <w:noProof/>
            <w:webHidden/>
          </w:rPr>
          <w:fldChar w:fldCharType="begin"/>
        </w:r>
        <w:r>
          <w:rPr>
            <w:noProof/>
            <w:webHidden/>
          </w:rPr>
          <w:instrText xml:space="preserve"> PAGEREF _Toc228361616 \h </w:instrText>
        </w:r>
        <w:r>
          <w:rPr>
            <w:noProof/>
            <w:webHidden/>
          </w:rPr>
        </w:r>
        <w:r>
          <w:rPr>
            <w:noProof/>
            <w:webHidden/>
          </w:rPr>
          <w:fldChar w:fldCharType="separate"/>
        </w:r>
        <w:r>
          <w:rPr>
            <w:noProof/>
            <w:webHidden/>
          </w:rPr>
          <w:t>3</w:t>
        </w:r>
        <w:r>
          <w:rPr>
            <w:noProof/>
            <w:webHidden/>
          </w:rPr>
          <w:fldChar w:fldCharType="end"/>
        </w:r>
      </w:hyperlink>
    </w:p>
    <w:p w14:paraId="1B5CB750" w14:textId="696B1C28"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17" w:history="1">
        <w:r w:rsidRPr="003074A2">
          <w:rPr>
            <w:rStyle w:val="Hyperlink"/>
            <w:rFonts w:ascii="Times New Roman" w:hAnsi="Times New Roman"/>
            <w:noProof/>
          </w:rPr>
          <w:t>2.</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Methodology</w:t>
        </w:r>
        <w:r>
          <w:rPr>
            <w:noProof/>
            <w:webHidden/>
          </w:rPr>
          <w:tab/>
        </w:r>
        <w:r>
          <w:rPr>
            <w:noProof/>
            <w:webHidden/>
          </w:rPr>
          <w:fldChar w:fldCharType="begin"/>
        </w:r>
        <w:r>
          <w:rPr>
            <w:noProof/>
            <w:webHidden/>
          </w:rPr>
          <w:instrText xml:space="preserve"> PAGEREF _Toc228361617 \h </w:instrText>
        </w:r>
        <w:r>
          <w:rPr>
            <w:noProof/>
            <w:webHidden/>
          </w:rPr>
        </w:r>
        <w:r>
          <w:rPr>
            <w:noProof/>
            <w:webHidden/>
          </w:rPr>
          <w:fldChar w:fldCharType="separate"/>
        </w:r>
        <w:r>
          <w:rPr>
            <w:noProof/>
            <w:webHidden/>
          </w:rPr>
          <w:t>3</w:t>
        </w:r>
        <w:r>
          <w:rPr>
            <w:noProof/>
            <w:webHidden/>
          </w:rPr>
          <w:fldChar w:fldCharType="end"/>
        </w:r>
      </w:hyperlink>
    </w:p>
    <w:p w14:paraId="4EF12C37" w14:textId="7E93EAF5"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18" w:history="1">
        <w:r w:rsidRPr="003074A2">
          <w:rPr>
            <w:rStyle w:val="Hyperlink"/>
            <w:noProof/>
          </w:rPr>
          <w:t>3.</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Timeline</w:t>
        </w:r>
        <w:r>
          <w:rPr>
            <w:noProof/>
            <w:webHidden/>
          </w:rPr>
          <w:tab/>
        </w:r>
        <w:r>
          <w:rPr>
            <w:noProof/>
            <w:webHidden/>
          </w:rPr>
          <w:fldChar w:fldCharType="begin"/>
        </w:r>
        <w:r>
          <w:rPr>
            <w:noProof/>
            <w:webHidden/>
          </w:rPr>
          <w:instrText xml:space="preserve"> PAGEREF _Toc228361618 \h </w:instrText>
        </w:r>
        <w:r>
          <w:rPr>
            <w:noProof/>
            <w:webHidden/>
          </w:rPr>
        </w:r>
        <w:r>
          <w:rPr>
            <w:noProof/>
            <w:webHidden/>
          </w:rPr>
          <w:fldChar w:fldCharType="separate"/>
        </w:r>
        <w:r>
          <w:rPr>
            <w:noProof/>
            <w:webHidden/>
          </w:rPr>
          <w:t>4</w:t>
        </w:r>
        <w:r>
          <w:rPr>
            <w:noProof/>
            <w:webHidden/>
          </w:rPr>
          <w:fldChar w:fldCharType="end"/>
        </w:r>
      </w:hyperlink>
    </w:p>
    <w:p w14:paraId="153A14A6" w14:textId="09E2500A"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19" w:history="1">
        <w:r w:rsidRPr="003074A2">
          <w:rPr>
            <w:rStyle w:val="Hyperlink"/>
            <w:noProof/>
          </w:rPr>
          <w:t>4.</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Relationship Diagram</w:t>
        </w:r>
        <w:r>
          <w:rPr>
            <w:noProof/>
            <w:webHidden/>
          </w:rPr>
          <w:tab/>
        </w:r>
        <w:r>
          <w:rPr>
            <w:noProof/>
            <w:webHidden/>
          </w:rPr>
          <w:fldChar w:fldCharType="begin"/>
        </w:r>
        <w:r>
          <w:rPr>
            <w:noProof/>
            <w:webHidden/>
          </w:rPr>
          <w:instrText xml:space="preserve"> PAGEREF _Toc228361619 \h </w:instrText>
        </w:r>
        <w:r>
          <w:rPr>
            <w:noProof/>
            <w:webHidden/>
          </w:rPr>
        </w:r>
        <w:r>
          <w:rPr>
            <w:noProof/>
            <w:webHidden/>
          </w:rPr>
          <w:fldChar w:fldCharType="separate"/>
        </w:r>
        <w:r>
          <w:rPr>
            <w:noProof/>
            <w:webHidden/>
          </w:rPr>
          <w:t>4</w:t>
        </w:r>
        <w:r>
          <w:rPr>
            <w:noProof/>
            <w:webHidden/>
          </w:rPr>
          <w:fldChar w:fldCharType="end"/>
        </w:r>
      </w:hyperlink>
    </w:p>
    <w:p w14:paraId="7036CF89" w14:textId="150D5E02"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0" w:history="1">
        <w:r w:rsidRPr="003074A2">
          <w:rPr>
            <w:rStyle w:val="Hyperlink"/>
            <w:noProof/>
          </w:rPr>
          <w:t>5.</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Analysis</w:t>
        </w:r>
        <w:r>
          <w:rPr>
            <w:noProof/>
            <w:webHidden/>
          </w:rPr>
          <w:tab/>
        </w:r>
        <w:r>
          <w:rPr>
            <w:noProof/>
            <w:webHidden/>
          </w:rPr>
          <w:fldChar w:fldCharType="begin"/>
        </w:r>
        <w:r>
          <w:rPr>
            <w:noProof/>
            <w:webHidden/>
          </w:rPr>
          <w:instrText xml:space="preserve"> PAGEREF _Toc228361620 \h </w:instrText>
        </w:r>
        <w:r>
          <w:rPr>
            <w:noProof/>
            <w:webHidden/>
          </w:rPr>
        </w:r>
        <w:r>
          <w:rPr>
            <w:noProof/>
            <w:webHidden/>
          </w:rPr>
          <w:fldChar w:fldCharType="separate"/>
        </w:r>
        <w:r>
          <w:rPr>
            <w:noProof/>
            <w:webHidden/>
          </w:rPr>
          <w:t>5</w:t>
        </w:r>
        <w:r>
          <w:rPr>
            <w:noProof/>
            <w:webHidden/>
          </w:rPr>
          <w:fldChar w:fldCharType="end"/>
        </w:r>
      </w:hyperlink>
    </w:p>
    <w:p w14:paraId="01C4B38F" w14:textId="64E3485D" w:rsidR="00995434" w:rsidRDefault="00995434">
      <w:pPr>
        <w:pStyle w:val="TOC2"/>
        <w:tabs>
          <w:tab w:val="left" w:pos="849"/>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1" w:history="1">
        <w:r w:rsidRPr="003074A2">
          <w:rPr>
            <w:rStyle w:val="Hyperlink"/>
            <w:noProof/>
          </w:rPr>
          <w:t>5.1.</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Analysis of Disk Image</w:t>
        </w:r>
        <w:r>
          <w:rPr>
            <w:noProof/>
            <w:webHidden/>
          </w:rPr>
          <w:tab/>
        </w:r>
        <w:r>
          <w:rPr>
            <w:noProof/>
            <w:webHidden/>
          </w:rPr>
          <w:fldChar w:fldCharType="begin"/>
        </w:r>
        <w:r>
          <w:rPr>
            <w:noProof/>
            <w:webHidden/>
          </w:rPr>
          <w:instrText xml:space="preserve"> PAGEREF _Toc228361621 \h </w:instrText>
        </w:r>
        <w:r>
          <w:rPr>
            <w:noProof/>
            <w:webHidden/>
          </w:rPr>
        </w:r>
        <w:r>
          <w:rPr>
            <w:noProof/>
            <w:webHidden/>
          </w:rPr>
          <w:fldChar w:fldCharType="separate"/>
        </w:r>
        <w:r>
          <w:rPr>
            <w:noProof/>
            <w:webHidden/>
          </w:rPr>
          <w:t>5</w:t>
        </w:r>
        <w:r>
          <w:rPr>
            <w:noProof/>
            <w:webHidden/>
          </w:rPr>
          <w:fldChar w:fldCharType="end"/>
        </w:r>
      </w:hyperlink>
    </w:p>
    <w:p w14:paraId="722920EE" w14:textId="293FEE11"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2" w:history="1">
        <w:r w:rsidRPr="003074A2">
          <w:rPr>
            <w:rStyle w:val="Hyperlink"/>
            <w:noProof/>
          </w:rPr>
          <w:t>5.1.1.</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Emails</w:t>
        </w:r>
        <w:r>
          <w:rPr>
            <w:noProof/>
            <w:webHidden/>
          </w:rPr>
          <w:tab/>
        </w:r>
        <w:r>
          <w:rPr>
            <w:noProof/>
            <w:webHidden/>
          </w:rPr>
          <w:fldChar w:fldCharType="begin"/>
        </w:r>
        <w:r>
          <w:rPr>
            <w:noProof/>
            <w:webHidden/>
          </w:rPr>
          <w:instrText xml:space="preserve"> PAGEREF _Toc228361622 \h </w:instrText>
        </w:r>
        <w:r>
          <w:rPr>
            <w:noProof/>
            <w:webHidden/>
          </w:rPr>
        </w:r>
        <w:r>
          <w:rPr>
            <w:noProof/>
            <w:webHidden/>
          </w:rPr>
          <w:fldChar w:fldCharType="separate"/>
        </w:r>
        <w:r>
          <w:rPr>
            <w:noProof/>
            <w:webHidden/>
          </w:rPr>
          <w:t>5</w:t>
        </w:r>
        <w:r>
          <w:rPr>
            <w:noProof/>
            <w:webHidden/>
          </w:rPr>
          <w:fldChar w:fldCharType="end"/>
        </w:r>
      </w:hyperlink>
    </w:p>
    <w:p w14:paraId="2EE13C35" w14:textId="5B5ED46D"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3" w:history="1">
        <w:r w:rsidRPr="003074A2">
          <w:rPr>
            <w:rStyle w:val="Hyperlink"/>
            <w:noProof/>
          </w:rPr>
          <w:t>5.1.2.</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Documents</w:t>
        </w:r>
        <w:r>
          <w:rPr>
            <w:noProof/>
            <w:webHidden/>
          </w:rPr>
          <w:tab/>
        </w:r>
        <w:r>
          <w:rPr>
            <w:noProof/>
            <w:webHidden/>
          </w:rPr>
          <w:fldChar w:fldCharType="begin"/>
        </w:r>
        <w:r>
          <w:rPr>
            <w:noProof/>
            <w:webHidden/>
          </w:rPr>
          <w:instrText xml:space="preserve"> PAGEREF _Toc228361623 \h </w:instrText>
        </w:r>
        <w:r>
          <w:rPr>
            <w:noProof/>
            <w:webHidden/>
          </w:rPr>
        </w:r>
        <w:r>
          <w:rPr>
            <w:noProof/>
            <w:webHidden/>
          </w:rPr>
          <w:fldChar w:fldCharType="separate"/>
        </w:r>
        <w:r>
          <w:rPr>
            <w:noProof/>
            <w:webHidden/>
          </w:rPr>
          <w:t>5</w:t>
        </w:r>
        <w:r>
          <w:rPr>
            <w:noProof/>
            <w:webHidden/>
          </w:rPr>
          <w:fldChar w:fldCharType="end"/>
        </w:r>
      </w:hyperlink>
    </w:p>
    <w:p w14:paraId="11CF7D78" w14:textId="35202791"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4" w:history="1">
        <w:r w:rsidRPr="003074A2">
          <w:rPr>
            <w:rStyle w:val="Hyperlink"/>
            <w:noProof/>
          </w:rPr>
          <w:t>5.1.3.</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Graphics Files</w:t>
        </w:r>
        <w:r>
          <w:rPr>
            <w:noProof/>
            <w:webHidden/>
          </w:rPr>
          <w:tab/>
        </w:r>
        <w:r>
          <w:rPr>
            <w:noProof/>
            <w:webHidden/>
          </w:rPr>
          <w:fldChar w:fldCharType="begin"/>
        </w:r>
        <w:r>
          <w:rPr>
            <w:noProof/>
            <w:webHidden/>
          </w:rPr>
          <w:instrText xml:space="preserve"> PAGEREF _Toc228361624 \h </w:instrText>
        </w:r>
        <w:r>
          <w:rPr>
            <w:noProof/>
            <w:webHidden/>
          </w:rPr>
        </w:r>
        <w:r>
          <w:rPr>
            <w:noProof/>
            <w:webHidden/>
          </w:rPr>
          <w:fldChar w:fldCharType="separate"/>
        </w:r>
        <w:r>
          <w:rPr>
            <w:noProof/>
            <w:webHidden/>
          </w:rPr>
          <w:t>6</w:t>
        </w:r>
        <w:r>
          <w:rPr>
            <w:noProof/>
            <w:webHidden/>
          </w:rPr>
          <w:fldChar w:fldCharType="end"/>
        </w:r>
      </w:hyperlink>
    </w:p>
    <w:p w14:paraId="600D319E" w14:textId="2586B30F"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5" w:history="1">
        <w:r w:rsidRPr="003074A2">
          <w:rPr>
            <w:rStyle w:val="Hyperlink"/>
            <w:noProof/>
          </w:rPr>
          <w:t>5.1.4.</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HTML Files</w:t>
        </w:r>
        <w:r>
          <w:rPr>
            <w:noProof/>
            <w:webHidden/>
          </w:rPr>
          <w:tab/>
        </w:r>
        <w:r>
          <w:rPr>
            <w:noProof/>
            <w:webHidden/>
          </w:rPr>
          <w:fldChar w:fldCharType="begin"/>
        </w:r>
        <w:r>
          <w:rPr>
            <w:noProof/>
            <w:webHidden/>
          </w:rPr>
          <w:instrText xml:space="preserve"> PAGEREF _Toc228361625 \h </w:instrText>
        </w:r>
        <w:r>
          <w:rPr>
            <w:noProof/>
            <w:webHidden/>
          </w:rPr>
        </w:r>
        <w:r>
          <w:rPr>
            <w:noProof/>
            <w:webHidden/>
          </w:rPr>
          <w:fldChar w:fldCharType="separate"/>
        </w:r>
        <w:r>
          <w:rPr>
            <w:noProof/>
            <w:webHidden/>
          </w:rPr>
          <w:t>6</w:t>
        </w:r>
        <w:r>
          <w:rPr>
            <w:noProof/>
            <w:webHidden/>
          </w:rPr>
          <w:fldChar w:fldCharType="end"/>
        </w:r>
      </w:hyperlink>
    </w:p>
    <w:p w14:paraId="7535701C" w14:textId="1DAD482F"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6" w:history="1">
        <w:r w:rsidRPr="003074A2">
          <w:rPr>
            <w:rStyle w:val="Hyperlink"/>
            <w:rFonts w:ascii="Times New Roman" w:hAnsi="Times New Roman"/>
            <w:noProof/>
          </w:rPr>
          <w:t>5.1.5.</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Analysis of File Slack</w:t>
        </w:r>
        <w:r>
          <w:rPr>
            <w:noProof/>
            <w:webHidden/>
          </w:rPr>
          <w:tab/>
        </w:r>
        <w:r>
          <w:rPr>
            <w:noProof/>
            <w:webHidden/>
          </w:rPr>
          <w:fldChar w:fldCharType="begin"/>
        </w:r>
        <w:r>
          <w:rPr>
            <w:noProof/>
            <w:webHidden/>
          </w:rPr>
          <w:instrText xml:space="preserve"> PAGEREF _Toc228361626 \h </w:instrText>
        </w:r>
        <w:r>
          <w:rPr>
            <w:noProof/>
            <w:webHidden/>
          </w:rPr>
        </w:r>
        <w:r>
          <w:rPr>
            <w:noProof/>
            <w:webHidden/>
          </w:rPr>
          <w:fldChar w:fldCharType="separate"/>
        </w:r>
        <w:r>
          <w:rPr>
            <w:noProof/>
            <w:webHidden/>
          </w:rPr>
          <w:t>6</w:t>
        </w:r>
        <w:r>
          <w:rPr>
            <w:noProof/>
            <w:webHidden/>
          </w:rPr>
          <w:fldChar w:fldCharType="end"/>
        </w:r>
      </w:hyperlink>
    </w:p>
    <w:p w14:paraId="1E1AC9BA" w14:textId="578B8949" w:rsidR="00995434" w:rsidRDefault="00995434">
      <w:pPr>
        <w:pStyle w:val="TOC3"/>
        <w:tabs>
          <w:tab w:val="left" w:pos="1415"/>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7" w:history="1">
        <w:r w:rsidRPr="003074A2">
          <w:rPr>
            <w:rStyle w:val="Hyperlink"/>
            <w:rFonts w:ascii="Times New Roman" w:hAnsi="Times New Roman"/>
            <w:noProof/>
          </w:rPr>
          <w:t>5.1.6.</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Miscellaneous</w:t>
        </w:r>
        <w:r>
          <w:rPr>
            <w:noProof/>
            <w:webHidden/>
          </w:rPr>
          <w:tab/>
        </w:r>
        <w:r>
          <w:rPr>
            <w:noProof/>
            <w:webHidden/>
          </w:rPr>
          <w:fldChar w:fldCharType="begin"/>
        </w:r>
        <w:r>
          <w:rPr>
            <w:noProof/>
            <w:webHidden/>
          </w:rPr>
          <w:instrText xml:space="preserve"> PAGEREF _Toc228361627 \h </w:instrText>
        </w:r>
        <w:r>
          <w:rPr>
            <w:noProof/>
            <w:webHidden/>
          </w:rPr>
        </w:r>
        <w:r>
          <w:rPr>
            <w:noProof/>
            <w:webHidden/>
          </w:rPr>
          <w:fldChar w:fldCharType="separate"/>
        </w:r>
        <w:r>
          <w:rPr>
            <w:noProof/>
            <w:webHidden/>
          </w:rPr>
          <w:t>7</w:t>
        </w:r>
        <w:r>
          <w:rPr>
            <w:noProof/>
            <w:webHidden/>
          </w:rPr>
          <w:fldChar w:fldCharType="end"/>
        </w:r>
      </w:hyperlink>
    </w:p>
    <w:p w14:paraId="04B99940" w14:textId="71439B8A"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8" w:history="1">
        <w:r w:rsidRPr="003074A2">
          <w:rPr>
            <w:rStyle w:val="Hyperlink"/>
            <w:rFonts w:ascii="Times New Roman" w:hAnsi="Times New Roman"/>
            <w:noProof/>
          </w:rPr>
          <w:t>6.</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Conclusion</w:t>
        </w:r>
        <w:r>
          <w:rPr>
            <w:noProof/>
            <w:webHidden/>
          </w:rPr>
          <w:tab/>
        </w:r>
        <w:r>
          <w:rPr>
            <w:noProof/>
            <w:webHidden/>
          </w:rPr>
          <w:fldChar w:fldCharType="begin"/>
        </w:r>
        <w:r>
          <w:rPr>
            <w:noProof/>
            <w:webHidden/>
          </w:rPr>
          <w:instrText xml:space="preserve"> PAGEREF _Toc228361628 \h </w:instrText>
        </w:r>
        <w:r>
          <w:rPr>
            <w:noProof/>
            <w:webHidden/>
          </w:rPr>
        </w:r>
        <w:r>
          <w:rPr>
            <w:noProof/>
            <w:webHidden/>
          </w:rPr>
          <w:fldChar w:fldCharType="separate"/>
        </w:r>
        <w:r>
          <w:rPr>
            <w:noProof/>
            <w:webHidden/>
          </w:rPr>
          <w:t>7</w:t>
        </w:r>
        <w:r>
          <w:rPr>
            <w:noProof/>
            <w:webHidden/>
          </w:rPr>
          <w:fldChar w:fldCharType="end"/>
        </w:r>
      </w:hyperlink>
    </w:p>
    <w:p w14:paraId="5F38D3F6" w14:textId="73995362"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29" w:history="1">
        <w:r w:rsidRPr="003074A2">
          <w:rPr>
            <w:rStyle w:val="Hyperlink"/>
            <w:rFonts w:ascii="Times New Roman" w:hAnsi="Times New Roman"/>
            <w:noProof/>
          </w:rPr>
          <w:t>7.</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Tools Used</w:t>
        </w:r>
        <w:r>
          <w:rPr>
            <w:noProof/>
            <w:webHidden/>
          </w:rPr>
          <w:tab/>
        </w:r>
        <w:r>
          <w:rPr>
            <w:noProof/>
            <w:webHidden/>
          </w:rPr>
          <w:fldChar w:fldCharType="begin"/>
        </w:r>
        <w:r>
          <w:rPr>
            <w:noProof/>
            <w:webHidden/>
          </w:rPr>
          <w:instrText xml:space="preserve"> PAGEREF _Toc228361629 \h </w:instrText>
        </w:r>
        <w:r>
          <w:rPr>
            <w:noProof/>
            <w:webHidden/>
          </w:rPr>
        </w:r>
        <w:r>
          <w:rPr>
            <w:noProof/>
            <w:webHidden/>
          </w:rPr>
          <w:fldChar w:fldCharType="separate"/>
        </w:r>
        <w:r>
          <w:rPr>
            <w:noProof/>
            <w:webHidden/>
          </w:rPr>
          <w:t>8</w:t>
        </w:r>
        <w:r>
          <w:rPr>
            <w:noProof/>
            <w:webHidden/>
          </w:rPr>
          <w:fldChar w:fldCharType="end"/>
        </w:r>
      </w:hyperlink>
    </w:p>
    <w:p w14:paraId="2228688C" w14:textId="6F3178CB"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30" w:history="1">
        <w:r w:rsidRPr="003074A2">
          <w:rPr>
            <w:rStyle w:val="Hyperlink"/>
            <w:rFonts w:ascii="Times New Roman" w:hAnsi="Times New Roman"/>
            <w:noProof/>
          </w:rPr>
          <w:t>8.</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References</w:t>
        </w:r>
        <w:r>
          <w:rPr>
            <w:noProof/>
            <w:webHidden/>
          </w:rPr>
          <w:tab/>
        </w:r>
        <w:r>
          <w:rPr>
            <w:noProof/>
            <w:webHidden/>
          </w:rPr>
          <w:fldChar w:fldCharType="begin"/>
        </w:r>
        <w:r>
          <w:rPr>
            <w:noProof/>
            <w:webHidden/>
          </w:rPr>
          <w:instrText xml:space="preserve"> PAGEREF _Toc228361630 \h </w:instrText>
        </w:r>
        <w:r>
          <w:rPr>
            <w:noProof/>
            <w:webHidden/>
          </w:rPr>
        </w:r>
        <w:r>
          <w:rPr>
            <w:noProof/>
            <w:webHidden/>
          </w:rPr>
          <w:fldChar w:fldCharType="separate"/>
        </w:r>
        <w:r>
          <w:rPr>
            <w:noProof/>
            <w:webHidden/>
          </w:rPr>
          <w:t>8</w:t>
        </w:r>
        <w:r>
          <w:rPr>
            <w:noProof/>
            <w:webHidden/>
          </w:rPr>
          <w:fldChar w:fldCharType="end"/>
        </w:r>
      </w:hyperlink>
    </w:p>
    <w:p w14:paraId="033F9715" w14:textId="47F1EB78" w:rsidR="00995434" w:rsidRDefault="00995434">
      <w:pPr>
        <w:pStyle w:val="TOC1"/>
        <w:tabs>
          <w:tab w:val="left" w:pos="440"/>
          <w:tab w:val="right" w:leader="dot" w:pos="9736"/>
        </w:tabs>
        <w:rPr>
          <w:rFonts w:asciiTheme="minorHAnsi" w:eastAsiaTheme="minorEastAsia" w:hAnsiTheme="minorHAnsi" w:cstheme="minorBidi"/>
          <w:noProof/>
          <w:kern w:val="2"/>
          <w:sz w:val="24"/>
          <w:szCs w:val="24"/>
          <w:lang w:val="en-US" w:eastAsia="zh-CN"/>
          <w14:ligatures w14:val="standardContextual"/>
        </w:rPr>
      </w:pPr>
      <w:hyperlink w:anchor="_Toc228361631" w:history="1">
        <w:r w:rsidRPr="003074A2">
          <w:rPr>
            <w:rStyle w:val="Hyperlink"/>
            <w:noProof/>
          </w:rPr>
          <w:t>9.</w:t>
        </w:r>
        <w:r>
          <w:rPr>
            <w:rFonts w:asciiTheme="minorHAnsi" w:eastAsiaTheme="minorEastAsia" w:hAnsiTheme="minorHAnsi" w:cstheme="minorBidi"/>
            <w:noProof/>
            <w:kern w:val="2"/>
            <w:sz w:val="24"/>
            <w:szCs w:val="24"/>
            <w:lang w:val="en-US" w:eastAsia="zh-CN"/>
            <w14:ligatures w14:val="standardContextual"/>
          </w:rPr>
          <w:tab/>
        </w:r>
        <w:r w:rsidRPr="003074A2">
          <w:rPr>
            <w:rStyle w:val="Hyperlink"/>
            <w:noProof/>
          </w:rPr>
          <w:t>Appendix</w:t>
        </w:r>
        <w:r>
          <w:rPr>
            <w:noProof/>
            <w:webHidden/>
          </w:rPr>
          <w:tab/>
        </w:r>
        <w:r>
          <w:rPr>
            <w:noProof/>
            <w:webHidden/>
          </w:rPr>
          <w:fldChar w:fldCharType="begin"/>
        </w:r>
        <w:r>
          <w:rPr>
            <w:noProof/>
            <w:webHidden/>
          </w:rPr>
          <w:instrText xml:space="preserve"> PAGEREF _Toc228361631 \h </w:instrText>
        </w:r>
        <w:r>
          <w:rPr>
            <w:noProof/>
            <w:webHidden/>
          </w:rPr>
        </w:r>
        <w:r>
          <w:rPr>
            <w:noProof/>
            <w:webHidden/>
          </w:rPr>
          <w:fldChar w:fldCharType="separate"/>
        </w:r>
        <w:r>
          <w:rPr>
            <w:noProof/>
            <w:webHidden/>
          </w:rPr>
          <w:t>8</w:t>
        </w:r>
        <w:r>
          <w:rPr>
            <w:noProof/>
            <w:webHidden/>
          </w:rPr>
          <w:fldChar w:fldCharType="end"/>
        </w:r>
      </w:hyperlink>
    </w:p>
    <w:p w14:paraId="1413F604" w14:textId="3993BA66" w:rsidR="007F6DAB" w:rsidRDefault="007F6DAB">
      <w:r>
        <w:rPr>
          <w:b/>
          <w:bCs/>
          <w:noProof/>
        </w:rPr>
        <w:fldChar w:fldCharType="end"/>
      </w:r>
    </w:p>
    <w:p w14:paraId="1413F605" w14:textId="77777777" w:rsidR="00AA7026" w:rsidRDefault="00AA7026">
      <w:pPr>
        <w:rPr>
          <w:b/>
          <w:bCs/>
        </w:rPr>
      </w:pPr>
    </w:p>
    <w:p w14:paraId="1413F606" w14:textId="77777777" w:rsidR="00AA7026" w:rsidRDefault="00AA7026">
      <w:pPr>
        <w:spacing w:after="0" w:line="360" w:lineRule="auto"/>
        <w:rPr>
          <w:rFonts w:ascii="Times New Roman" w:hAnsi="Times New Roman"/>
          <w:sz w:val="32"/>
          <w:szCs w:val="32"/>
        </w:rPr>
      </w:pPr>
    </w:p>
    <w:p w14:paraId="1413F60C" w14:textId="7E86F7ED" w:rsidR="00AA7026" w:rsidRDefault="00AA7026" w:rsidP="00703D4B">
      <w:pPr>
        <w:pStyle w:val="Heading1"/>
        <w:numPr>
          <w:ilvl w:val="0"/>
          <w:numId w:val="0"/>
        </w:numPr>
        <w:spacing w:before="0"/>
      </w:pPr>
      <w:bookmarkStart w:id="1" w:name="__RefHeading___Toc468969069"/>
      <w:bookmarkEnd w:id="1"/>
    </w:p>
    <w:p w14:paraId="1413F60D" w14:textId="77777777" w:rsidR="00AA7026" w:rsidRDefault="0042413C">
      <w:pPr>
        <w:pStyle w:val="Heading1"/>
      </w:pPr>
      <w:bookmarkStart w:id="2" w:name="__RefHeading___Toc468969070"/>
      <w:bookmarkEnd w:id="2"/>
      <w:r>
        <w:br w:type="page"/>
      </w:r>
      <w:bookmarkStart w:id="3" w:name="_Toc228361616"/>
      <w:r w:rsidR="00AA7026">
        <w:lastRenderedPageBreak/>
        <w:t>Executive Summary</w:t>
      </w:r>
      <w:bookmarkEnd w:id="3"/>
    </w:p>
    <w:p w14:paraId="077FDCD9" w14:textId="4F618279" w:rsidR="00F97DE0" w:rsidRDefault="00F97DE0" w:rsidP="00EF7383">
      <w:pPr>
        <w:pStyle w:val="NormalWeb"/>
        <w:ind w:left="360"/>
        <w:rPr>
          <w:lang w:val="en-US"/>
        </w:rPr>
      </w:pPr>
      <w:r w:rsidRPr="00F97DE0">
        <w:rPr>
          <w:lang w:val="en-US"/>
        </w:rPr>
        <w:t>Brief non-technical overview. States the scope of the examination, key findings, and the main conclusion in plain language. Written last — after all findings are complete.</w:t>
      </w:r>
    </w:p>
    <w:p w14:paraId="1413F610" w14:textId="77777777" w:rsidR="0042413C" w:rsidRDefault="0042413C" w:rsidP="00EF7383">
      <w:pPr>
        <w:pStyle w:val="NormalWeb"/>
        <w:ind w:left="360"/>
      </w:pPr>
      <w:r>
        <w:t xml:space="preserve">Nunc </w:t>
      </w:r>
      <w:proofErr w:type="spellStart"/>
      <w:r>
        <w:t>sagittis</w:t>
      </w:r>
      <w:proofErr w:type="spellEnd"/>
      <w:r>
        <w:t xml:space="preserve"> </w:t>
      </w:r>
      <w:proofErr w:type="spellStart"/>
      <w:r>
        <w:t>quis</w:t>
      </w:r>
      <w:proofErr w:type="spellEnd"/>
      <w:r>
        <w:t xml:space="preserve"> </w:t>
      </w:r>
      <w:proofErr w:type="spellStart"/>
      <w:r>
        <w:t>lacus</w:t>
      </w:r>
      <w:proofErr w:type="spellEnd"/>
      <w:r>
        <w:t xml:space="preserve"> id </w:t>
      </w:r>
      <w:proofErr w:type="spellStart"/>
      <w:r>
        <w:t>iaculis</w:t>
      </w:r>
      <w:proofErr w:type="spellEnd"/>
      <w:r>
        <w:t xml:space="preserve">. Duis </w:t>
      </w:r>
      <w:proofErr w:type="spellStart"/>
      <w:r>
        <w:t>rhoncus</w:t>
      </w:r>
      <w:proofErr w:type="spellEnd"/>
      <w:r>
        <w:t xml:space="preserve"> dui id </w:t>
      </w:r>
      <w:proofErr w:type="spellStart"/>
      <w:r>
        <w:t>dapibus</w:t>
      </w:r>
      <w:proofErr w:type="spellEnd"/>
      <w:r>
        <w:t xml:space="preserve"> </w:t>
      </w:r>
      <w:proofErr w:type="spellStart"/>
      <w:r>
        <w:t>feugiat</w:t>
      </w:r>
      <w:proofErr w:type="spellEnd"/>
      <w:r>
        <w:t xml:space="preserve">. Sed </w:t>
      </w:r>
      <w:proofErr w:type="spellStart"/>
      <w:r>
        <w:t>vel</w:t>
      </w:r>
      <w:proofErr w:type="spellEnd"/>
      <w:r>
        <w:t xml:space="preserve"> nisi convallis, </w:t>
      </w:r>
      <w:proofErr w:type="spellStart"/>
      <w:r>
        <w:t>elementum</w:t>
      </w:r>
      <w:proofErr w:type="spellEnd"/>
      <w:r>
        <w:t xml:space="preserve"> </w:t>
      </w:r>
      <w:proofErr w:type="spellStart"/>
      <w:r>
        <w:t>nisl</w:t>
      </w:r>
      <w:proofErr w:type="spellEnd"/>
      <w:r>
        <w:t xml:space="preserve"> </w:t>
      </w:r>
      <w:proofErr w:type="spellStart"/>
      <w:r>
        <w:t>quis</w:t>
      </w:r>
      <w:proofErr w:type="spellEnd"/>
      <w:r>
        <w:t xml:space="preserve">, </w:t>
      </w:r>
      <w:proofErr w:type="spellStart"/>
      <w:r>
        <w:t>egestas</w:t>
      </w:r>
      <w:proofErr w:type="spellEnd"/>
      <w:r>
        <w:t xml:space="preserve"> sem. Vestibulum </w:t>
      </w:r>
      <w:proofErr w:type="spellStart"/>
      <w:r>
        <w:t>scelerisque</w:t>
      </w:r>
      <w:proofErr w:type="spellEnd"/>
      <w:r>
        <w:t xml:space="preserve"> magna </w:t>
      </w:r>
      <w:proofErr w:type="spellStart"/>
      <w:r>
        <w:t>commodo</w:t>
      </w:r>
      <w:proofErr w:type="spellEnd"/>
      <w:r>
        <w:t xml:space="preserve"> ligula </w:t>
      </w:r>
      <w:proofErr w:type="spellStart"/>
      <w:r>
        <w:t>egestas</w:t>
      </w:r>
      <w:proofErr w:type="spellEnd"/>
      <w:r>
        <w:t xml:space="preserve"> </w:t>
      </w:r>
      <w:proofErr w:type="spellStart"/>
      <w:r>
        <w:t>feugiat</w:t>
      </w:r>
      <w:proofErr w:type="spellEnd"/>
      <w:r>
        <w:t xml:space="preserve">. Proin ac </w:t>
      </w:r>
      <w:proofErr w:type="spellStart"/>
      <w:r>
        <w:t>elit</w:t>
      </w:r>
      <w:proofErr w:type="spellEnd"/>
      <w:r>
        <w:t xml:space="preserve"> mi. Aenean </w:t>
      </w:r>
      <w:proofErr w:type="spellStart"/>
      <w:r>
        <w:t>blandit</w:t>
      </w:r>
      <w:proofErr w:type="spellEnd"/>
      <w:r>
        <w:t xml:space="preserve">, ligula </w:t>
      </w:r>
      <w:proofErr w:type="spellStart"/>
      <w:r>
        <w:t>vel</w:t>
      </w:r>
      <w:proofErr w:type="spellEnd"/>
      <w:r>
        <w:t xml:space="preserve"> </w:t>
      </w:r>
      <w:proofErr w:type="spellStart"/>
      <w:r>
        <w:t>efficitur</w:t>
      </w:r>
      <w:proofErr w:type="spellEnd"/>
      <w:r>
        <w:t xml:space="preserve"> </w:t>
      </w:r>
      <w:proofErr w:type="spellStart"/>
      <w:r>
        <w:t>faucibus</w:t>
      </w:r>
      <w:proofErr w:type="spellEnd"/>
      <w:r>
        <w:t xml:space="preserve">, </w:t>
      </w:r>
      <w:proofErr w:type="spellStart"/>
      <w:r>
        <w:t>mauris</w:t>
      </w:r>
      <w:proofErr w:type="spellEnd"/>
      <w:r>
        <w:t xml:space="preserve"> </w:t>
      </w:r>
      <w:proofErr w:type="spellStart"/>
      <w:r>
        <w:t>felis</w:t>
      </w:r>
      <w:proofErr w:type="spellEnd"/>
      <w:r>
        <w:t xml:space="preserve"> </w:t>
      </w:r>
      <w:proofErr w:type="spellStart"/>
      <w:r>
        <w:t>eleifend</w:t>
      </w:r>
      <w:proofErr w:type="spellEnd"/>
      <w:r>
        <w:t xml:space="preserve"> dui, </w:t>
      </w:r>
      <w:proofErr w:type="spellStart"/>
      <w:r>
        <w:t>eu</w:t>
      </w:r>
      <w:proofErr w:type="spellEnd"/>
      <w:r>
        <w:t xml:space="preserve"> </w:t>
      </w:r>
      <w:proofErr w:type="spellStart"/>
      <w:r>
        <w:t>ullamcorper</w:t>
      </w:r>
      <w:proofErr w:type="spellEnd"/>
      <w:r>
        <w:t xml:space="preserve"> </w:t>
      </w:r>
      <w:proofErr w:type="spellStart"/>
      <w:r>
        <w:t>orci</w:t>
      </w:r>
      <w:proofErr w:type="spellEnd"/>
      <w:r>
        <w:t xml:space="preserve"> </w:t>
      </w:r>
      <w:proofErr w:type="spellStart"/>
      <w:r>
        <w:t>augue</w:t>
      </w:r>
      <w:proofErr w:type="spellEnd"/>
      <w:r>
        <w:t xml:space="preserve"> </w:t>
      </w:r>
      <w:proofErr w:type="spellStart"/>
      <w:r>
        <w:t>quis</w:t>
      </w:r>
      <w:proofErr w:type="spellEnd"/>
      <w:r>
        <w:t xml:space="preserve"> </w:t>
      </w:r>
      <w:proofErr w:type="spellStart"/>
      <w:r>
        <w:t>orci</w:t>
      </w:r>
      <w:proofErr w:type="spellEnd"/>
      <w:r>
        <w:t xml:space="preserve">. </w:t>
      </w:r>
      <w:proofErr w:type="spellStart"/>
      <w:r>
        <w:t>Curabitur</w:t>
      </w:r>
      <w:proofErr w:type="spellEnd"/>
      <w:r>
        <w:t xml:space="preserve"> </w:t>
      </w:r>
      <w:proofErr w:type="spellStart"/>
      <w:r>
        <w:t>hendrerit</w:t>
      </w:r>
      <w:proofErr w:type="spellEnd"/>
      <w:r>
        <w:t xml:space="preserve"> </w:t>
      </w:r>
      <w:proofErr w:type="spellStart"/>
      <w:r>
        <w:t>varius</w:t>
      </w:r>
      <w:proofErr w:type="spellEnd"/>
      <w:r>
        <w:t xml:space="preserve"> </w:t>
      </w:r>
      <w:proofErr w:type="spellStart"/>
      <w:r>
        <w:t>scelerisque</w:t>
      </w:r>
      <w:proofErr w:type="spellEnd"/>
      <w:r>
        <w:t xml:space="preserve">. Donec at convallis </w:t>
      </w:r>
      <w:proofErr w:type="spellStart"/>
      <w:r>
        <w:t>justo</w:t>
      </w:r>
      <w:proofErr w:type="spellEnd"/>
      <w:r>
        <w:t xml:space="preserve">, non </w:t>
      </w:r>
      <w:proofErr w:type="spellStart"/>
      <w:r>
        <w:t>condimentum</w:t>
      </w:r>
      <w:proofErr w:type="spellEnd"/>
      <w:r>
        <w:t xml:space="preserve"> ex. </w:t>
      </w:r>
    </w:p>
    <w:p w14:paraId="1413F611" w14:textId="77777777" w:rsidR="0042413C" w:rsidRDefault="0042413C" w:rsidP="00EF7383">
      <w:pPr>
        <w:pStyle w:val="NormalWeb"/>
        <w:ind w:left="360"/>
      </w:pPr>
      <w:r>
        <w:t xml:space="preserve">Nunc pharetra </w:t>
      </w:r>
      <w:proofErr w:type="spellStart"/>
      <w:r>
        <w:t>nibh</w:t>
      </w:r>
      <w:proofErr w:type="spellEnd"/>
      <w:r>
        <w:t xml:space="preserve"> non </w:t>
      </w:r>
      <w:proofErr w:type="spellStart"/>
      <w:r>
        <w:t>posuere</w:t>
      </w:r>
      <w:proofErr w:type="spellEnd"/>
      <w:r>
        <w:t xml:space="preserve"> </w:t>
      </w:r>
      <w:proofErr w:type="spellStart"/>
      <w:r>
        <w:t>varius</w:t>
      </w:r>
      <w:proofErr w:type="spellEnd"/>
      <w:r>
        <w:t xml:space="preserve">. </w:t>
      </w:r>
      <w:proofErr w:type="spellStart"/>
      <w:r>
        <w:t>Praesent</w:t>
      </w:r>
      <w:proofErr w:type="spellEnd"/>
      <w:r>
        <w:t xml:space="preserve"> </w:t>
      </w:r>
      <w:proofErr w:type="spellStart"/>
      <w:r>
        <w:t>quis</w:t>
      </w:r>
      <w:proofErr w:type="spellEnd"/>
      <w:r>
        <w:t xml:space="preserve"> lacinia </w:t>
      </w:r>
      <w:proofErr w:type="spellStart"/>
      <w:r>
        <w:t>velit</w:t>
      </w:r>
      <w:proofErr w:type="spellEnd"/>
      <w:r>
        <w:t xml:space="preserve">, ac </w:t>
      </w:r>
      <w:proofErr w:type="spellStart"/>
      <w:r>
        <w:t>consequat</w:t>
      </w:r>
      <w:proofErr w:type="spellEnd"/>
      <w:r>
        <w:t xml:space="preserve"> </w:t>
      </w:r>
      <w:proofErr w:type="spellStart"/>
      <w:r>
        <w:t>lectus</w:t>
      </w:r>
      <w:proofErr w:type="spellEnd"/>
      <w:r>
        <w:t xml:space="preserve">. Aenean ex dui, </w:t>
      </w:r>
      <w:proofErr w:type="spellStart"/>
      <w:r>
        <w:t>finibus</w:t>
      </w:r>
      <w:proofErr w:type="spellEnd"/>
      <w:r>
        <w:t xml:space="preserve"> vitae nunc vitae, </w:t>
      </w:r>
      <w:proofErr w:type="spellStart"/>
      <w:r>
        <w:t>porttitor</w:t>
      </w:r>
      <w:proofErr w:type="spellEnd"/>
      <w:r>
        <w:t xml:space="preserve"> </w:t>
      </w:r>
      <w:proofErr w:type="spellStart"/>
      <w:r>
        <w:t>consectetur</w:t>
      </w:r>
      <w:proofErr w:type="spellEnd"/>
      <w:r>
        <w:t xml:space="preserve"> </w:t>
      </w:r>
      <w:proofErr w:type="spellStart"/>
      <w:r>
        <w:t>quam</w:t>
      </w:r>
      <w:proofErr w:type="spellEnd"/>
      <w:r>
        <w:t xml:space="preserve">. Mauris </w:t>
      </w:r>
      <w:proofErr w:type="spellStart"/>
      <w:r>
        <w:t>vel</w:t>
      </w:r>
      <w:proofErr w:type="spellEnd"/>
      <w:r>
        <w:t xml:space="preserve"> </w:t>
      </w:r>
      <w:proofErr w:type="spellStart"/>
      <w:r>
        <w:t>neque</w:t>
      </w:r>
      <w:proofErr w:type="spellEnd"/>
      <w:r>
        <w:t xml:space="preserve"> ante. </w:t>
      </w:r>
      <w:proofErr w:type="spellStart"/>
      <w:r>
        <w:t>Nulla</w:t>
      </w:r>
      <w:proofErr w:type="spellEnd"/>
      <w:r>
        <w:t xml:space="preserve"> </w:t>
      </w:r>
      <w:proofErr w:type="spellStart"/>
      <w:r>
        <w:t>ullamcorper</w:t>
      </w:r>
      <w:proofErr w:type="spellEnd"/>
      <w:r>
        <w:t xml:space="preserve"> ipsum </w:t>
      </w:r>
      <w:proofErr w:type="spellStart"/>
      <w:r>
        <w:t>ut</w:t>
      </w:r>
      <w:proofErr w:type="spellEnd"/>
      <w:r>
        <w:t xml:space="preserve"> </w:t>
      </w:r>
      <w:proofErr w:type="spellStart"/>
      <w:r>
        <w:t>tellus</w:t>
      </w:r>
      <w:proofErr w:type="spellEnd"/>
      <w:r>
        <w:t xml:space="preserve"> </w:t>
      </w:r>
      <w:proofErr w:type="spellStart"/>
      <w:r>
        <w:t>consectetur</w:t>
      </w:r>
      <w:proofErr w:type="spellEnd"/>
      <w:r>
        <w:t xml:space="preserve"> </w:t>
      </w:r>
      <w:proofErr w:type="spellStart"/>
      <w:r>
        <w:t>mattis</w:t>
      </w:r>
      <w:proofErr w:type="spellEnd"/>
      <w:r>
        <w:t xml:space="preserve">. </w:t>
      </w:r>
      <w:proofErr w:type="spellStart"/>
      <w:r>
        <w:t>Aliquam</w:t>
      </w:r>
      <w:proofErr w:type="spellEnd"/>
      <w:r>
        <w:t xml:space="preserve"> </w:t>
      </w:r>
      <w:proofErr w:type="spellStart"/>
      <w:r>
        <w:t>pellentesque</w:t>
      </w:r>
      <w:proofErr w:type="spellEnd"/>
      <w:r>
        <w:t xml:space="preserve"> </w:t>
      </w:r>
      <w:proofErr w:type="spellStart"/>
      <w:r>
        <w:t>tristique</w:t>
      </w:r>
      <w:proofErr w:type="spellEnd"/>
      <w:r>
        <w:t xml:space="preserve"> </w:t>
      </w:r>
      <w:proofErr w:type="spellStart"/>
      <w:r>
        <w:t>neque</w:t>
      </w:r>
      <w:proofErr w:type="spellEnd"/>
      <w:r>
        <w:t xml:space="preserve"> </w:t>
      </w:r>
      <w:proofErr w:type="spellStart"/>
      <w:r>
        <w:t>vel</w:t>
      </w:r>
      <w:proofErr w:type="spellEnd"/>
      <w:r>
        <w:t xml:space="preserve"> </w:t>
      </w:r>
      <w:proofErr w:type="spellStart"/>
      <w:r>
        <w:t>porttitor</w:t>
      </w:r>
      <w:proofErr w:type="spellEnd"/>
      <w:r>
        <w:t xml:space="preserve">. Mauris </w:t>
      </w:r>
      <w:proofErr w:type="spellStart"/>
      <w:r>
        <w:t>quis</w:t>
      </w:r>
      <w:proofErr w:type="spellEnd"/>
      <w:r>
        <w:t xml:space="preserve"> </w:t>
      </w:r>
      <w:proofErr w:type="spellStart"/>
      <w:r>
        <w:t>justo</w:t>
      </w:r>
      <w:proofErr w:type="spellEnd"/>
      <w:r>
        <w:t xml:space="preserve"> </w:t>
      </w:r>
      <w:proofErr w:type="spellStart"/>
      <w:r>
        <w:t>sagittis</w:t>
      </w:r>
      <w:proofErr w:type="spellEnd"/>
      <w:r>
        <w:t xml:space="preserve">, </w:t>
      </w:r>
      <w:proofErr w:type="spellStart"/>
      <w:r>
        <w:t>interdum</w:t>
      </w:r>
      <w:proofErr w:type="spellEnd"/>
      <w:r>
        <w:t xml:space="preserve"> </w:t>
      </w:r>
      <w:proofErr w:type="spellStart"/>
      <w:r>
        <w:t>massa</w:t>
      </w:r>
      <w:proofErr w:type="spellEnd"/>
      <w:r>
        <w:t xml:space="preserve"> et, </w:t>
      </w:r>
      <w:proofErr w:type="spellStart"/>
      <w:r>
        <w:t>tincidunt</w:t>
      </w:r>
      <w:proofErr w:type="spellEnd"/>
      <w:r>
        <w:t xml:space="preserve"> </w:t>
      </w:r>
      <w:proofErr w:type="spellStart"/>
      <w:r>
        <w:t>nibh</w:t>
      </w:r>
      <w:proofErr w:type="spellEnd"/>
      <w:r>
        <w:t xml:space="preserve">. </w:t>
      </w:r>
      <w:proofErr w:type="spellStart"/>
      <w:r>
        <w:t>Etiam</w:t>
      </w:r>
      <w:proofErr w:type="spellEnd"/>
      <w:r>
        <w:t xml:space="preserve"> et pulvinar </w:t>
      </w:r>
      <w:proofErr w:type="spellStart"/>
      <w:r>
        <w:t>dolor</w:t>
      </w:r>
      <w:proofErr w:type="spellEnd"/>
      <w:r>
        <w:t xml:space="preserve">, </w:t>
      </w:r>
      <w:proofErr w:type="spellStart"/>
      <w:r>
        <w:t>eget</w:t>
      </w:r>
      <w:proofErr w:type="spellEnd"/>
      <w:r>
        <w:t xml:space="preserve"> dictum </w:t>
      </w:r>
      <w:proofErr w:type="spellStart"/>
      <w:r>
        <w:t>metus</w:t>
      </w:r>
      <w:proofErr w:type="spellEnd"/>
      <w:r>
        <w:t xml:space="preserve">. </w:t>
      </w:r>
    </w:p>
    <w:p w14:paraId="1413F615" w14:textId="6D74947F" w:rsidR="00AA7026" w:rsidRDefault="00F074B5">
      <w:pPr>
        <w:pStyle w:val="Heading1"/>
        <w:rPr>
          <w:rFonts w:ascii="Times New Roman" w:hAnsi="Times New Roman"/>
          <w:sz w:val="24"/>
          <w:szCs w:val="24"/>
        </w:rPr>
      </w:pPr>
      <w:bookmarkStart w:id="4" w:name="__RefHeading___Toc468969071"/>
      <w:bookmarkStart w:id="5" w:name="_Toc228361617"/>
      <w:bookmarkEnd w:id="4"/>
      <w:r>
        <w:t>Method</w:t>
      </w:r>
      <w:r w:rsidR="007E5909">
        <w:t>ology</w:t>
      </w:r>
      <w:bookmarkEnd w:id="5"/>
    </w:p>
    <w:p w14:paraId="7697BD58" w14:textId="7A95FAF1" w:rsidR="00B348F4" w:rsidRDefault="00291B30" w:rsidP="00EF7383">
      <w:pPr>
        <w:pStyle w:val="NormalWeb"/>
        <w:ind w:left="360"/>
      </w:pPr>
      <w:r>
        <w:t>D</w:t>
      </w:r>
      <w:r w:rsidRPr="00291B30">
        <w:t xml:space="preserve">escribe the setup of your team computer forensics investigation environment and the forensically sound process and procedure, which was used to analyse the acquired image. State all process and procedure used from the time you received the acquired image to demonstrate forensic soundness. </w:t>
      </w:r>
    </w:p>
    <w:p w14:paraId="46A4DDB7" w14:textId="77777777" w:rsidR="00B77ECF" w:rsidRDefault="00B77ECF" w:rsidP="00EF7383">
      <w:pPr>
        <w:pStyle w:val="NormalWeb"/>
        <w:ind w:left="360"/>
        <w:rPr>
          <w:lang w:val="en-US"/>
        </w:rPr>
      </w:pPr>
      <w:r w:rsidRPr="00F97DE0">
        <w:rPr>
          <w:lang w:val="en-US"/>
        </w:rPr>
        <w:t xml:space="preserve">Case reference number, date evidence received, and chain of </w:t>
      </w:r>
      <w:r>
        <w:rPr>
          <w:lang w:val="en-US"/>
        </w:rPr>
        <w:t>custody.</w:t>
      </w:r>
    </w:p>
    <w:p w14:paraId="41EEB6DF" w14:textId="77777777" w:rsidR="00DE0C2D" w:rsidRDefault="00DE0C2D" w:rsidP="00DE0C2D">
      <w:pPr>
        <w:pStyle w:val="NormalWeb"/>
        <w:ind w:left="360"/>
        <w:rPr>
          <w:lang w:val="en-US"/>
        </w:rPr>
      </w:pPr>
      <w:r w:rsidRPr="007E5909">
        <w:rPr>
          <w:lang w:val="en-US"/>
        </w:rPr>
        <w:t>Tools used (name, version, SHA-256 hash of the tool binary), acquisition method, hash verification records, and the examination environment (hardware specs, OS version, tool settings). Must be detailed enough for another examiner to replicate exactly.</w:t>
      </w:r>
    </w:p>
    <w:p w14:paraId="1413F617" w14:textId="77777777" w:rsidR="0042413C" w:rsidRDefault="0042413C" w:rsidP="00EF7383">
      <w:pPr>
        <w:pStyle w:val="NormalWeb"/>
        <w:ind w:left="360"/>
      </w:pPr>
      <w:r>
        <w:t xml:space="preserve">Nunc </w:t>
      </w:r>
      <w:proofErr w:type="spellStart"/>
      <w:r>
        <w:t>sagittis</w:t>
      </w:r>
      <w:proofErr w:type="spellEnd"/>
      <w:r>
        <w:t xml:space="preserve"> </w:t>
      </w:r>
      <w:proofErr w:type="spellStart"/>
      <w:r>
        <w:t>quis</w:t>
      </w:r>
      <w:proofErr w:type="spellEnd"/>
      <w:r>
        <w:t xml:space="preserve"> </w:t>
      </w:r>
      <w:proofErr w:type="spellStart"/>
      <w:r>
        <w:t>lacus</w:t>
      </w:r>
      <w:proofErr w:type="spellEnd"/>
      <w:r>
        <w:t xml:space="preserve"> id </w:t>
      </w:r>
      <w:proofErr w:type="spellStart"/>
      <w:r>
        <w:t>iaculis</w:t>
      </w:r>
      <w:proofErr w:type="spellEnd"/>
      <w:r>
        <w:t xml:space="preserve">. Duis </w:t>
      </w:r>
      <w:proofErr w:type="spellStart"/>
      <w:r>
        <w:t>rhoncus</w:t>
      </w:r>
      <w:proofErr w:type="spellEnd"/>
      <w:r>
        <w:t xml:space="preserve"> dui id </w:t>
      </w:r>
      <w:proofErr w:type="spellStart"/>
      <w:r>
        <w:t>dapibus</w:t>
      </w:r>
      <w:proofErr w:type="spellEnd"/>
      <w:r>
        <w:t xml:space="preserve"> </w:t>
      </w:r>
      <w:proofErr w:type="spellStart"/>
      <w:r>
        <w:t>feugiat</w:t>
      </w:r>
      <w:proofErr w:type="spellEnd"/>
      <w:r>
        <w:t xml:space="preserve">. Sed </w:t>
      </w:r>
      <w:proofErr w:type="spellStart"/>
      <w:r>
        <w:t>vel</w:t>
      </w:r>
      <w:proofErr w:type="spellEnd"/>
      <w:r>
        <w:t xml:space="preserve"> nisi convallis, </w:t>
      </w:r>
      <w:proofErr w:type="spellStart"/>
      <w:r>
        <w:t>elementum</w:t>
      </w:r>
      <w:proofErr w:type="spellEnd"/>
      <w:r>
        <w:t xml:space="preserve"> </w:t>
      </w:r>
      <w:proofErr w:type="spellStart"/>
      <w:r>
        <w:t>nisl</w:t>
      </w:r>
      <w:proofErr w:type="spellEnd"/>
      <w:r>
        <w:t xml:space="preserve"> </w:t>
      </w:r>
      <w:proofErr w:type="spellStart"/>
      <w:r>
        <w:t>quis</w:t>
      </w:r>
      <w:proofErr w:type="spellEnd"/>
      <w:r>
        <w:t xml:space="preserve">, </w:t>
      </w:r>
      <w:proofErr w:type="spellStart"/>
      <w:r>
        <w:t>egestas</w:t>
      </w:r>
      <w:proofErr w:type="spellEnd"/>
      <w:r>
        <w:t xml:space="preserve"> sem. Vestibulum </w:t>
      </w:r>
      <w:proofErr w:type="spellStart"/>
      <w:r>
        <w:t>scelerisque</w:t>
      </w:r>
      <w:proofErr w:type="spellEnd"/>
      <w:r>
        <w:t xml:space="preserve"> magna </w:t>
      </w:r>
      <w:proofErr w:type="spellStart"/>
      <w:r>
        <w:t>commodo</w:t>
      </w:r>
      <w:proofErr w:type="spellEnd"/>
      <w:r>
        <w:t xml:space="preserve"> ligula </w:t>
      </w:r>
      <w:proofErr w:type="spellStart"/>
      <w:r>
        <w:t>egestas</w:t>
      </w:r>
      <w:proofErr w:type="spellEnd"/>
      <w:r>
        <w:t xml:space="preserve"> </w:t>
      </w:r>
      <w:proofErr w:type="spellStart"/>
      <w:r>
        <w:t>feugiat</w:t>
      </w:r>
      <w:proofErr w:type="spellEnd"/>
      <w:r>
        <w:t xml:space="preserve">. Proin ac </w:t>
      </w:r>
      <w:proofErr w:type="spellStart"/>
      <w:r>
        <w:t>elit</w:t>
      </w:r>
      <w:proofErr w:type="spellEnd"/>
      <w:r>
        <w:t xml:space="preserve"> mi. Aenean </w:t>
      </w:r>
      <w:proofErr w:type="spellStart"/>
      <w:r>
        <w:t>blandit</w:t>
      </w:r>
      <w:proofErr w:type="spellEnd"/>
      <w:r>
        <w:t xml:space="preserve">, ligula </w:t>
      </w:r>
      <w:proofErr w:type="spellStart"/>
      <w:r>
        <w:t>vel</w:t>
      </w:r>
      <w:proofErr w:type="spellEnd"/>
      <w:r>
        <w:t xml:space="preserve"> </w:t>
      </w:r>
      <w:proofErr w:type="spellStart"/>
      <w:r>
        <w:t>efficitur</w:t>
      </w:r>
      <w:proofErr w:type="spellEnd"/>
      <w:r>
        <w:t xml:space="preserve"> </w:t>
      </w:r>
      <w:proofErr w:type="spellStart"/>
      <w:r>
        <w:t>faucibus</w:t>
      </w:r>
      <w:proofErr w:type="spellEnd"/>
      <w:r>
        <w:t xml:space="preserve">, </w:t>
      </w:r>
      <w:proofErr w:type="spellStart"/>
      <w:r>
        <w:t>mauris</w:t>
      </w:r>
      <w:proofErr w:type="spellEnd"/>
      <w:r>
        <w:t xml:space="preserve"> </w:t>
      </w:r>
      <w:proofErr w:type="spellStart"/>
      <w:r>
        <w:t>felis</w:t>
      </w:r>
      <w:proofErr w:type="spellEnd"/>
      <w:r>
        <w:t xml:space="preserve"> </w:t>
      </w:r>
      <w:proofErr w:type="spellStart"/>
      <w:r>
        <w:t>eleifend</w:t>
      </w:r>
      <w:proofErr w:type="spellEnd"/>
      <w:r>
        <w:t xml:space="preserve"> dui, </w:t>
      </w:r>
      <w:proofErr w:type="spellStart"/>
      <w:r>
        <w:t>eu</w:t>
      </w:r>
      <w:proofErr w:type="spellEnd"/>
      <w:r>
        <w:t xml:space="preserve"> </w:t>
      </w:r>
      <w:proofErr w:type="spellStart"/>
      <w:r>
        <w:t>ullamcorper</w:t>
      </w:r>
      <w:proofErr w:type="spellEnd"/>
      <w:r>
        <w:t xml:space="preserve"> </w:t>
      </w:r>
      <w:proofErr w:type="spellStart"/>
      <w:r>
        <w:t>orci</w:t>
      </w:r>
      <w:proofErr w:type="spellEnd"/>
      <w:r>
        <w:t xml:space="preserve"> </w:t>
      </w:r>
      <w:proofErr w:type="spellStart"/>
      <w:r>
        <w:t>augue</w:t>
      </w:r>
      <w:proofErr w:type="spellEnd"/>
      <w:r>
        <w:t xml:space="preserve"> </w:t>
      </w:r>
      <w:proofErr w:type="spellStart"/>
      <w:r>
        <w:t>quis</w:t>
      </w:r>
      <w:proofErr w:type="spellEnd"/>
      <w:r>
        <w:t xml:space="preserve"> </w:t>
      </w:r>
      <w:proofErr w:type="spellStart"/>
      <w:r>
        <w:t>orci</w:t>
      </w:r>
      <w:proofErr w:type="spellEnd"/>
      <w:r>
        <w:t xml:space="preserve">. </w:t>
      </w:r>
      <w:proofErr w:type="spellStart"/>
      <w:r>
        <w:t>Curabitur</w:t>
      </w:r>
      <w:proofErr w:type="spellEnd"/>
      <w:r>
        <w:t xml:space="preserve"> </w:t>
      </w:r>
      <w:proofErr w:type="spellStart"/>
      <w:r>
        <w:t>hendrerit</w:t>
      </w:r>
      <w:proofErr w:type="spellEnd"/>
      <w:r>
        <w:t xml:space="preserve"> </w:t>
      </w:r>
      <w:proofErr w:type="spellStart"/>
      <w:r>
        <w:t>varius</w:t>
      </w:r>
      <w:proofErr w:type="spellEnd"/>
      <w:r>
        <w:t xml:space="preserve"> </w:t>
      </w:r>
      <w:proofErr w:type="spellStart"/>
      <w:r>
        <w:t>scelerisque</w:t>
      </w:r>
      <w:proofErr w:type="spellEnd"/>
      <w:r>
        <w:t xml:space="preserve">. Donec at convallis </w:t>
      </w:r>
      <w:proofErr w:type="spellStart"/>
      <w:r>
        <w:t>justo</w:t>
      </w:r>
      <w:proofErr w:type="spellEnd"/>
      <w:r>
        <w:t xml:space="preserve">, non </w:t>
      </w:r>
      <w:proofErr w:type="spellStart"/>
      <w:r>
        <w:t>condimentum</w:t>
      </w:r>
      <w:proofErr w:type="spellEnd"/>
      <w:r>
        <w:t xml:space="preserve"> ex. </w:t>
      </w:r>
    </w:p>
    <w:p w14:paraId="1413F61C" w14:textId="77777777" w:rsidR="00AA7026" w:rsidRDefault="00BC0951" w:rsidP="0042413C">
      <w:pPr>
        <w:pStyle w:val="ListParagraph"/>
        <w:ind w:firstLine="273"/>
        <w:jc w:val="center"/>
        <w:rPr>
          <w:rFonts w:ascii="Times New Roman" w:hAnsi="Times New Roman"/>
          <w:sz w:val="24"/>
          <w:szCs w:val="24"/>
        </w:rPr>
      </w:pPr>
      <w:r>
        <w:rPr>
          <w:noProof/>
          <w:lang w:val="en-GB" w:eastAsia="zh-CN"/>
        </w:rPr>
        <w:drawing>
          <wp:inline distT="0" distB="0" distL="0" distR="0" wp14:anchorId="1413F665" wp14:editId="36C1B0D5">
            <wp:extent cx="2209800" cy="1445265"/>
            <wp:effectExtent l="0" t="0" r="0" b="2540"/>
            <wp:docPr id="1" name="Picture 1"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0492" cy="1452258"/>
                    </a:xfrm>
                    <a:prstGeom prst="rect">
                      <a:avLst/>
                    </a:prstGeom>
                    <a:noFill/>
                    <a:ln>
                      <a:noFill/>
                    </a:ln>
                  </pic:spPr>
                </pic:pic>
              </a:graphicData>
            </a:graphic>
          </wp:inline>
        </w:drawing>
      </w:r>
    </w:p>
    <w:p w14:paraId="1413F61F" w14:textId="7D3907E2" w:rsidR="00AA7026" w:rsidRDefault="00AA7026" w:rsidP="00742FDF">
      <w:pPr>
        <w:pStyle w:val="ListParagraph"/>
        <w:ind w:hanging="436"/>
        <w:jc w:val="center"/>
        <w:rPr>
          <w:rFonts w:ascii="Times New Roman" w:hAnsi="Times New Roman"/>
          <w:b/>
          <w:color w:val="FF0000"/>
          <w:sz w:val="24"/>
          <w:szCs w:val="24"/>
        </w:rPr>
      </w:pPr>
      <w:r w:rsidRPr="00A9302E">
        <w:rPr>
          <w:rFonts w:ascii="Times New Roman" w:hAnsi="Times New Roman"/>
          <w:b/>
          <w:sz w:val="24"/>
          <w:szCs w:val="24"/>
        </w:rPr>
        <w:t>Figure 1</w:t>
      </w:r>
    </w:p>
    <w:p w14:paraId="31FDF1E4" w14:textId="0AAA4E06" w:rsidR="00D13FFC" w:rsidRDefault="001A1EF6" w:rsidP="00D13FFC">
      <w:pPr>
        <w:pStyle w:val="Heading1"/>
      </w:pPr>
      <w:bookmarkStart w:id="6" w:name="__RefHeading___Toc468969072"/>
      <w:bookmarkStart w:id="7" w:name="_Toc228361618"/>
      <w:bookmarkEnd w:id="6"/>
      <w:r>
        <w:lastRenderedPageBreak/>
        <w:t>Timeline</w:t>
      </w:r>
      <w:bookmarkEnd w:id="7"/>
    </w:p>
    <w:p w14:paraId="4A70216C" w14:textId="77777777" w:rsidR="00D13FFC" w:rsidRPr="00D13FFC" w:rsidRDefault="00D13FFC" w:rsidP="00D13FFC">
      <w:pPr>
        <w:pStyle w:val="tightenable"/>
        <w:numPr>
          <w:ilvl w:val="0"/>
          <w:numId w:val="27"/>
        </w:numPr>
        <w:shd w:val="clear" w:color="auto" w:fill="FFFFFF"/>
        <w:spacing w:before="0" w:after="0" w:line="360" w:lineRule="auto"/>
        <w:rPr>
          <w:lang w:eastAsia="zh-CN"/>
        </w:rPr>
      </w:pPr>
      <w:r w:rsidRPr="00D13FFC">
        <w:rPr>
          <w:lang w:eastAsia="zh-CN"/>
        </w:rPr>
        <w:t>Provide a visual infographic on the case timeline. e.g.</w:t>
      </w:r>
    </w:p>
    <w:p w14:paraId="0AB6400C" w14:textId="0CC3B2F3" w:rsidR="00AE56F9" w:rsidRDefault="00AE56F9" w:rsidP="00AE56F9">
      <w:pPr>
        <w:pStyle w:val="NormalWeb"/>
        <w:ind w:left="360"/>
      </w:pPr>
      <w:bookmarkStart w:id="8" w:name="__RefHeading___Toc468969073"/>
      <w:bookmarkEnd w:id="8"/>
      <w:r>
        <w:rPr>
          <w:noProof/>
        </w:rPr>
        <w:drawing>
          <wp:inline distT="0" distB="0" distL="0" distR="0" wp14:anchorId="4AB4DCA8" wp14:editId="3454E929">
            <wp:extent cx="5480507" cy="1638300"/>
            <wp:effectExtent l="0" t="0" r="6350" b="0"/>
            <wp:docPr id="1741784053" name="Picture 174178405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imeline&#10;&#10;Description automatically generated"/>
                    <pic:cNvPicPr/>
                  </pic:nvPicPr>
                  <pic:blipFill>
                    <a:blip r:embed="rId9"/>
                    <a:stretch>
                      <a:fillRect/>
                    </a:stretch>
                  </pic:blipFill>
                  <pic:spPr>
                    <a:xfrm>
                      <a:off x="0" y="0"/>
                      <a:ext cx="5498785" cy="1643764"/>
                    </a:xfrm>
                    <a:prstGeom prst="rect">
                      <a:avLst/>
                    </a:prstGeom>
                  </pic:spPr>
                </pic:pic>
              </a:graphicData>
            </a:graphic>
          </wp:inline>
        </w:drawing>
      </w:r>
    </w:p>
    <w:p w14:paraId="69388842" w14:textId="77777777" w:rsidR="00C31BAA" w:rsidRPr="00A9302E" w:rsidRDefault="00C31BAA" w:rsidP="00C31BAA">
      <w:pPr>
        <w:pStyle w:val="ListParagraph"/>
        <w:ind w:hanging="436"/>
        <w:jc w:val="center"/>
        <w:rPr>
          <w:rFonts w:ascii="Times New Roman" w:hAnsi="Times New Roman"/>
          <w:sz w:val="24"/>
          <w:szCs w:val="24"/>
        </w:rPr>
      </w:pPr>
      <w:r w:rsidRPr="00A9302E">
        <w:rPr>
          <w:rFonts w:ascii="Times New Roman" w:hAnsi="Times New Roman"/>
          <w:b/>
          <w:sz w:val="24"/>
          <w:szCs w:val="24"/>
        </w:rPr>
        <w:t>Figure 2</w:t>
      </w:r>
    </w:p>
    <w:p w14:paraId="471304E8" w14:textId="77777777" w:rsidR="00FD1861" w:rsidRPr="00FD1861" w:rsidRDefault="00FD1861" w:rsidP="00FD1861">
      <w:pPr>
        <w:pStyle w:val="tightenable"/>
        <w:numPr>
          <w:ilvl w:val="0"/>
          <w:numId w:val="27"/>
        </w:numPr>
        <w:shd w:val="clear" w:color="auto" w:fill="FFFFFF"/>
        <w:spacing w:before="0" w:after="0" w:line="360" w:lineRule="auto"/>
        <w:rPr>
          <w:lang w:eastAsia="zh-CN"/>
        </w:rPr>
      </w:pPr>
      <w:r w:rsidRPr="00FD1861">
        <w:rPr>
          <w:lang w:eastAsia="zh-CN"/>
        </w:rPr>
        <w:t>Put these evidences into a timeline, in ascending order. You may use the template below:</w:t>
      </w:r>
    </w:p>
    <w:tbl>
      <w:tblPr>
        <w:tblW w:w="8399" w:type="dxa"/>
        <w:tblInd w:w="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912"/>
        <w:gridCol w:w="990"/>
        <w:gridCol w:w="5760"/>
      </w:tblGrid>
      <w:tr w:rsidR="00FD1861" w:rsidRPr="009700B8" w14:paraId="7EC6DC0A" w14:textId="77777777" w:rsidTr="00FB0151">
        <w:tc>
          <w:tcPr>
            <w:tcW w:w="737" w:type="dxa"/>
          </w:tcPr>
          <w:p w14:paraId="3FB01019" w14:textId="77777777" w:rsidR="00FD1861" w:rsidRPr="009700B8" w:rsidRDefault="00FD1861" w:rsidP="00713EF6">
            <w:pPr>
              <w:pStyle w:val="tightenable"/>
              <w:adjustRightInd w:val="0"/>
              <w:snapToGrid w:val="0"/>
              <w:spacing w:before="0" w:after="0"/>
              <w:ind w:right="36"/>
              <w:jc w:val="both"/>
              <w:rPr>
                <w:rFonts w:ascii="Calibri" w:hAnsi="Calibri" w:cs="Calibri"/>
              </w:rPr>
            </w:pPr>
            <w:r w:rsidRPr="009700B8">
              <w:rPr>
                <w:rFonts w:ascii="Calibri" w:hAnsi="Calibri" w:cs="Calibri"/>
              </w:rPr>
              <w:t>S</w:t>
            </w:r>
            <w:r>
              <w:rPr>
                <w:rFonts w:ascii="Calibri" w:hAnsi="Calibri" w:cs="Calibri"/>
              </w:rPr>
              <w:t>/No</w:t>
            </w:r>
          </w:p>
        </w:tc>
        <w:tc>
          <w:tcPr>
            <w:tcW w:w="912" w:type="dxa"/>
          </w:tcPr>
          <w:p w14:paraId="6066646C" w14:textId="56CFFB04" w:rsidR="00FD1861" w:rsidRPr="009700B8" w:rsidRDefault="00FD1861" w:rsidP="00713EF6">
            <w:pPr>
              <w:pStyle w:val="tightenable"/>
              <w:spacing w:before="0" w:after="0"/>
              <w:jc w:val="both"/>
              <w:rPr>
                <w:rFonts w:ascii="Calibri" w:hAnsi="Calibri" w:cs="Calibri"/>
              </w:rPr>
            </w:pPr>
            <w:r w:rsidRPr="009700B8">
              <w:rPr>
                <w:rFonts w:ascii="Calibri" w:hAnsi="Calibri" w:cs="Calibri"/>
              </w:rPr>
              <w:t xml:space="preserve">Date </w:t>
            </w:r>
          </w:p>
        </w:tc>
        <w:tc>
          <w:tcPr>
            <w:tcW w:w="990" w:type="dxa"/>
          </w:tcPr>
          <w:p w14:paraId="53277F2A" w14:textId="45EE0203" w:rsidR="00FD1861" w:rsidRPr="009700B8" w:rsidRDefault="00FB0151" w:rsidP="00713EF6">
            <w:pPr>
              <w:pStyle w:val="tightenable"/>
              <w:spacing w:before="0" w:after="0"/>
              <w:jc w:val="both"/>
              <w:rPr>
                <w:rFonts w:ascii="Calibri" w:hAnsi="Calibri" w:cs="Calibri"/>
              </w:rPr>
            </w:pPr>
            <w:r>
              <w:rPr>
                <w:rFonts w:ascii="Calibri" w:hAnsi="Calibri" w:cs="Calibri"/>
              </w:rPr>
              <w:t>Time</w:t>
            </w:r>
          </w:p>
        </w:tc>
        <w:tc>
          <w:tcPr>
            <w:tcW w:w="5760" w:type="dxa"/>
          </w:tcPr>
          <w:p w14:paraId="2D4658BB" w14:textId="77777777" w:rsidR="00FD1861" w:rsidRPr="009700B8" w:rsidRDefault="00FD1861" w:rsidP="00713EF6">
            <w:pPr>
              <w:pStyle w:val="tightenable"/>
              <w:spacing w:before="0" w:after="0"/>
              <w:jc w:val="both"/>
              <w:rPr>
                <w:rFonts w:ascii="Calibri" w:hAnsi="Calibri" w:cs="Calibri"/>
              </w:rPr>
            </w:pPr>
            <w:r>
              <w:rPr>
                <w:rFonts w:ascii="Calibri" w:hAnsi="Calibri" w:cs="Calibri"/>
              </w:rPr>
              <w:t xml:space="preserve">Artefact </w:t>
            </w:r>
            <w:r w:rsidRPr="009700B8">
              <w:rPr>
                <w:rFonts w:ascii="Calibri" w:hAnsi="Calibri" w:cs="Calibri"/>
              </w:rPr>
              <w:t>Description</w:t>
            </w:r>
          </w:p>
        </w:tc>
      </w:tr>
      <w:tr w:rsidR="00FD1861" w:rsidRPr="009700B8" w14:paraId="528C552E" w14:textId="77777777" w:rsidTr="00FB0151">
        <w:trPr>
          <w:trHeight w:val="20"/>
        </w:trPr>
        <w:tc>
          <w:tcPr>
            <w:tcW w:w="737" w:type="dxa"/>
          </w:tcPr>
          <w:p w14:paraId="2DF4713B" w14:textId="77777777" w:rsidR="00FD1861" w:rsidRPr="009700B8" w:rsidRDefault="00FD1861" w:rsidP="00713EF6">
            <w:pPr>
              <w:pStyle w:val="tightenable"/>
              <w:adjustRightInd w:val="0"/>
              <w:snapToGrid w:val="0"/>
              <w:spacing w:before="0" w:after="0"/>
              <w:ind w:right="414"/>
              <w:jc w:val="both"/>
              <w:rPr>
                <w:rFonts w:ascii="Calibri" w:hAnsi="Calibri" w:cs="Calibri"/>
              </w:rPr>
            </w:pPr>
            <w:r w:rsidRPr="009700B8">
              <w:rPr>
                <w:rFonts w:ascii="Calibri" w:hAnsi="Calibri" w:cs="Calibri"/>
              </w:rPr>
              <w:t>1</w:t>
            </w:r>
          </w:p>
        </w:tc>
        <w:tc>
          <w:tcPr>
            <w:tcW w:w="912" w:type="dxa"/>
          </w:tcPr>
          <w:p w14:paraId="15A8B92E" w14:textId="77777777" w:rsidR="00FD1861" w:rsidRPr="009700B8" w:rsidRDefault="00FD1861" w:rsidP="00713EF6">
            <w:pPr>
              <w:pStyle w:val="tightenable"/>
              <w:spacing w:before="0" w:after="0"/>
              <w:jc w:val="both"/>
              <w:rPr>
                <w:rFonts w:ascii="Calibri" w:hAnsi="Calibri" w:cs="Calibri"/>
              </w:rPr>
            </w:pPr>
          </w:p>
        </w:tc>
        <w:tc>
          <w:tcPr>
            <w:tcW w:w="990" w:type="dxa"/>
          </w:tcPr>
          <w:p w14:paraId="04D4DDE6" w14:textId="77777777" w:rsidR="00FD1861" w:rsidRPr="009700B8" w:rsidRDefault="00FD1861" w:rsidP="00713EF6">
            <w:pPr>
              <w:pStyle w:val="tightenable"/>
              <w:spacing w:before="0" w:after="0"/>
              <w:jc w:val="both"/>
              <w:rPr>
                <w:rFonts w:ascii="Calibri" w:hAnsi="Calibri" w:cs="Calibri"/>
              </w:rPr>
            </w:pPr>
          </w:p>
        </w:tc>
        <w:tc>
          <w:tcPr>
            <w:tcW w:w="5760" w:type="dxa"/>
          </w:tcPr>
          <w:p w14:paraId="75517F44" w14:textId="77777777" w:rsidR="00FD1861" w:rsidRPr="009700B8" w:rsidRDefault="00FD1861" w:rsidP="00713EF6">
            <w:pPr>
              <w:pStyle w:val="tightenable"/>
              <w:spacing w:before="0" w:after="0"/>
              <w:jc w:val="both"/>
              <w:rPr>
                <w:rFonts w:ascii="Calibri" w:hAnsi="Calibri" w:cs="Calibri"/>
              </w:rPr>
            </w:pPr>
          </w:p>
        </w:tc>
      </w:tr>
      <w:tr w:rsidR="00FD1861" w:rsidRPr="009700B8" w14:paraId="71EB47F9" w14:textId="77777777" w:rsidTr="00FB0151">
        <w:trPr>
          <w:trHeight w:val="20"/>
        </w:trPr>
        <w:tc>
          <w:tcPr>
            <w:tcW w:w="737" w:type="dxa"/>
          </w:tcPr>
          <w:p w14:paraId="6CAC9AC1" w14:textId="77777777" w:rsidR="00FD1861" w:rsidRPr="009700B8" w:rsidRDefault="00FD1861" w:rsidP="00713EF6">
            <w:pPr>
              <w:pStyle w:val="tightenable"/>
              <w:adjustRightInd w:val="0"/>
              <w:snapToGrid w:val="0"/>
              <w:spacing w:before="0" w:after="0"/>
              <w:ind w:right="414"/>
              <w:jc w:val="both"/>
              <w:rPr>
                <w:rFonts w:ascii="Calibri" w:hAnsi="Calibri" w:cs="Calibri"/>
              </w:rPr>
            </w:pPr>
            <w:r w:rsidRPr="009700B8">
              <w:rPr>
                <w:rFonts w:ascii="Calibri" w:hAnsi="Calibri" w:cs="Calibri"/>
              </w:rPr>
              <w:t>2</w:t>
            </w:r>
          </w:p>
        </w:tc>
        <w:tc>
          <w:tcPr>
            <w:tcW w:w="912" w:type="dxa"/>
          </w:tcPr>
          <w:p w14:paraId="34B9BE2C" w14:textId="77777777" w:rsidR="00FD1861" w:rsidRPr="009700B8" w:rsidRDefault="00FD1861" w:rsidP="00713EF6">
            <w:pPr>
              <w:pStyle w:val="tightenable"/>
              <w:spacing w:before="0" w:after="0"/>
              <w:jc w:val="both"/>
              <w:rPr>
                <w:rFonts w:ascii="Calibri" w:hAnsi="Calibri" w:cs="Calibri"/>
              </w:rPr>
            </w:pPr>
          </w:p>
        </w:tc>
        <w:tc>
          <w:tcPr>
            <w:tcW w:w="990" w:type="dxa"/>
          </w:tcPr>
          <w:p w14:paraId="54C172BA" w14:textId="77777777" w:rsidR="00FD1861" w:rsidRPr="009700B8" w:rsidRDefault="00FD1861" w:rsidP="00713EF6">
            <w:pPr>
              <w:pStyle w:val="tightenable"/>
              <w:spacing w:before="0" w:after="0"/>
              <w:jc w:val="both"/>
              <w:rPr>
                <w:rFonts w:ascii="Calibri" w:hAnsi="Calibri" w:cs="Calibri"/>
              </w:rPr>
            </w:pPr>
          </w:p>
        </w:tc>
        <w:tc>
          <w:tcPr>
            <w:tcW w:w="5760" w:type="dxa"/>
          </w:tcPr>
          <w:p w14:paraId="1C5B341F" w14:textId="77777777" w:rsidR="00FD1861" w:rsidRPr="009700B8" w:rsidRDefault="00FD1861" w:rsidP="00713EF6">
            <w:pPr>
              <w:pStyle w:val="tightenable"/>
              <w:spacing w:before="0" w:after="0"/>
              <w:jc w:val="both"/>
              <w:rPr>
                <w:rFonts w:ascii="Calibri" w:hAnsi="Calibri" w:cs="Calibri"/>
              </w:rPr>
            </w:pPr>
          </w:p>
        </w:tc>
      </w:tr>
    </w:tbl>
    <w:p w14:paraId="6A351CEE" w14:textId="77777777" w:rsidR="00FD1861" w:rsidRPr="009700B8" w:rsidRDefault="00FD1861" w:rsidP="00FD1861">
      <w:pPr>
        <w:pStyle w:val="tightenable"/>
        <w:shd w:val="clear" w:color="auto" w:fill="FFFFFF"/>
        <w:spacing w:before="0" w:after="0" w:line="360" w:lineRule="auto"/>
        <w:ind w:left="1512"/>
        <w:rPr>
          <w:rFonts w:ascii="Calibri" w:hAnsi="Calibri" w:cs="Calibri"/>
          <w:sz w:val="12"/>
        </w:rPr>
      </w:pPr>
    </w:p>
    <w:p w14:paraId="09B79BB8" w14:textId="0C6FA854" w:rsidR="00BC65F0" w:rsidRPr="00A9302E" w:rsidRDefault="00BC65F0" w:rsidP="00BC65F0">
      <w:pPr>
        <w:pStyle w:val="ListParagraph"/>
        <w:ind w:hanging="436"/>
        <w:jc w:val="center"/>
        <w:rPr>
          <w:rFonts w:ascii="Times New Roman" w:hAnsi="Times New Roman"/>
          <w:sz w:val="24"/>
          <w:szCs w:val="24"/>
        </w:rPr>
      </w:pPr>
      <w:r>
        <w:rPr>
          <w:rFonts w:ascii="Times New Roman" w:hAnsi="Times New Roman"/>
          <w:b/>
          <w:sz w:val="24"/>
          <w:szCs w:val="24"/>
        </w:rPr>
        <w:t>Table 1</w:t>
      </w:r>
    </w:p>
    <w:p w14:paraId="1413F622" w14:textId="22BB68F5" w:rsidR="0042413C" w:rsidRDefault="0042413C" w:rsidP="00EF7383">
      <w:pPr>
        <w:pStyle w:val="NormalWeb"/>
        <w:ind w:left="360"/>
      </w:pPr>
      <w:r>
        <w:t xml:space="preserve">Nunc </w:t>
      </w:r>
      <w:proofErr w:type="spellStart"/>
      <w:r>
        <w:t>sagittis</w:t>
      </w:r>
      <w:proofErr w:type="spellEnd"/>
      <w:r>
        <w:t xml:space="preserve"> </w:t>
      </w:r>
      <w:proofErr w:type="spellStart"/>
      <w:r>
        <w:t>quis</w:t>
      </w:r>
      <w:proofErr w:type="spellEnd"/>
      <w:r>
        <w:t xml:space="preserve"> </w:t>
      </w:r>
      <w:proofErr w:type="spellStart"/>
      <w:r>
        <w:t>lacus</w:t>
      </w:r>
      <w:proofErr w:type="spellEnd"/>
      <w:r>
        <w:t xml:space="preserve"> id </w:t>
      </w:r>
      <w:proofErr w:type="spellStart"/>
      <w:r>
        <w:t>iaculis</w:t>
      </w:r>
      <w:proofErr w:type="spellEnd"/>
      <w:r>
        <w:t xml:space="preserve">. Duis </w:t>
      </w:r>
      <w:proofErr w:type="spellStart"/>
      <w:r>
        <w:t>rhoncus</w:t>
      </w:r>
      <w:proofErr w:type="spellEnd"/>
      <w:r>
        <w:t xml:space="preserve"> dui id </w:t>
      </w:r>
      <w:proofErr w:type="spellStart"/>
      <w:r>
        <w:t>dapibus</w:t>
      </w:r>
      <w:proofErr w:type="spellEnd"/>
      <w:r>
        <w:t xml:space="preserve"> </w:t>
      </w:r>
      <w:proofErr w:type="spellStart"/>
      <w:r>
        <w:t>feugiat</w:t>
      </w:r>
      <w:proofErr w:type="spellEnd"/>
      <w:r>
        <w:t xml:space="preserve">. Sed </w:t>
      </w:r>
      <w:proofErr w:type="spellStart"/>
      <w:r>
        <w:t>vel</w:t>
      </w:r>
      <w:proofErr w:type="spellEnd"/>
      <w:r>
        <w:t xml:space="preserve"> nisi convallis, </w:t>
      </w:r>
      <w:proofErr w:type="spellStart"/>
      <w:r>
        <w:t>elementum</w:t>
      </w:r>
      <w:proofErr w:type="spellEnd"/>
      <w:r>
        <w:t xml:space="preserve"> </w:t>
      </w:r>
      <w:proofErr w:type="spellStart"/>
      <w:r>
        <w:t>nisl</w:t>
      </w:r>
      <w:proofErr w:type="spellEnd"/>
      <w:r>
        <w:t xml:space="preserve"> </w:t>
      </w:r>
      <w:proofErr w:type="spellStart"/>
      <w:r>
        <w:t>quis</w:t>
      </w:r>
      <w:proofErr w:type="spellEnd"/>
      <w:r>
        <w:t xml:space="preserve">, </w:t>
      </w:r>
      <w:proofErr w:type="spellStart"/>
      <w:r>
        <w:t>egestas</w:t>
      </w:r>
      <w:proofErr w:type="spellEnd"/>
      <w:r>
        <w:t xml:space="preserve"> sem. Vestibulum </w:t>
      </w:r>
      <w:proofErr w:type="spellStart"/>
      <w:r>
        <w:t>scelerisque</w:t>
      </w:r>
      <w:proofErr w:type="spellEnd"/>
      <w:r>
        <w:t xml:space="preserve"> magna </w:t>
      </w:r>
      <w:proofErr w:type="spellStart"/>
      <w:r>
        <w:t>commodo</w:t>
      </w:r>
      <w:proofErr w:type="spellEnd"/>
      <w:r>
        <w:t xml:space="preserve"> ligula </w:t>
      </w:r>
      <w:proofErr w:type="spellStart"/>
      <w:r>
        <w:t>egestas</w:t>
      </w:r>
      <w:proofErr w:type="spellEnd"/>
      <w:r>
        <w:t xml:space="preserve"> </w:t>
      </w:r>
      <w:proofErr w:type="spellStart"/>
      <w:r>
        <w:t>feugiat</w:t>
      </w:r>
      <w:proofErr w:type="spellEnd"/>
      <w:r>
        <w:t xml:space="preserve">. Proin ac </w:t>
      </w:r>
      <w:proofErr w:type="spellStart"/>
      <w:r>
        <w:t>elit</w:t>
      </w:r>
      <w:proofErr w:type="spellEnd"/>
      <w:r>
        <w:t xml:space="preserve"> mi. Aenean </w:t>
      </w:r>
      <w:proofErr w:type="spellStart"/>
      <w:r>
        <w:t>blandit</w:t>
      </w:r>
      <w:proofErr w:type="spellEnd"/>
      <w:r>
        <w:t xml:space="preserve">, ligula </w:t>
      </w:r>
      <w:proofErr w:type="spellStart"/>
      <w:r>
        <w:t>vel</w:t>
      </w:r>
      <w:proofErr w:type="spellEnd"/>
      <w:r>
        <w:t xml:space="preserve"> </w:t>
      </w:r>
      <w:proofErr w:type="spellStart"/>
      <w:r>
        <w:t>efficitur</w:t>
      </w:r>
      <w:proofErr w:type="spellEnd"/>
      <w:r>
        <w:t xml:space="preserve"> </w:t>
      </w:r>
      <w:proofErr w:type="spellStart"/>
      <w:r>
        <w:t>faucibus</w:t>
      </w:r>
      <w:proofErr w:type="spellEnd"/>
      <w:r>
        <w:t xml:space="preserve">, </w:t>
      </w:r>
      <w:proofErr w:type="spellStart"/>
      <w:r>
        <w:t>mauris</w:t>
      </w:r>
      <w:proofErr w:type="spellEnd"/>
      <w:r>
        <w:t xml:space="preserve"> </w:t>
      </w:r>
      <w:proofErr w:type="spellStart"/>
      <w:r>
        <w:t>felis</w:t>
      </w:r>
      <w:proofErr w:type="spellEnd"/>
      <w:r>
        <w:t xml:space="preserve"> </w:t>
      </w:r>
      <w:proofErr w:type="spellStart"/>
      <w:r>
        <w:t>eleifend</w:t>
      </w:r>
      <w:proofErr w:type="spellEnd"/>
      <w:r>
        <w:t xml:space="preserve"> dui, </w:t>
      </w:r>
      <w:proofErr w:type="spellStart"/>
      <w:r>
        <w:t>eu</w:t>
      </w:r>
      <w:proofErr w:type="spellEnd"/>
      <w:r>
        <w:t xml:space="preserve"> </w:t>
      </w:r>
      <w:proofErr w:type="spellStart"/>
      <w:r>
        <w:t>ullamcorper</w:t>
      </w:r>
      <w:proofErr w:type="spellEnd"/>
      <w:r>
        <w:t xml:space="preserve"> </w:t>
      </w:r>
      <w:proofErr w:type="spellStart"/>
      <w:r>
        <w:t>orci</w:t>
      </w:r>
      <w:proofErr w:type="spellEnd"/>
      <w:r>
        <w:t xml:space="preserve"> </w:t>
      </w:r>
      <w:proofErr w:type="spellStart"/>
      <w:r>
        <w:t>augue</w:t>
      </w:r>
      <w:proofErr w:type="spellEnd"/>
      <w:r>
        <w:t xml:space="preserve"> </w:t>
      </w:r>
      <w:proofErr w:type="spellStart"/>
      <w:r>
        <w:t>quis</w:t>
      </w:r>
      <w:proofErr w:type="spellEnd"/>
      <w:r>
        <w:t xml:space="preserve"> </w:t>
      </w:r>
      <w:proofErr w:type="spellStart"/>
      <w:r>
        <w:t>orci</w:t>
      </w:r>
      <w:proofErr w:type="spellEnd"/>
      <w:r>
        <w:t xml:space="preserve">. </w:t>
      </w:r>
      <w:proofErr w:type="spellStart"/>
      <w:r>
        <w:t>Curabitur</w:t>
      </w:r>
      <w:proofErr w:type="spellEnd"/>
      <w:r>
        <w:t xml:space="preserve"> </w:t>
      </w:r>
      <w:proofErr w:type="spellStart"/>
      <w:r>
        <w:t>hendrerit</w:t>
      </w:r>
      <w:proofErr w:type="spellEnd"/>
      <w:r>
        <w:t xml:space="preserve"> </w:t>
      </w:r>
      <w:proofErr w:type="spellStart"/>
      <w:r>
        <w:t>varius</w:t>
      </w:r>
      <w:proofErr w:type="spellEnd"/>
      <w:r>
        <w:t xml:space="preserve"> </w:t>
      </w:r>
      <w:proofErr w:type="spellStart"/>
      <w:r>
        <w:t>scelerisque</w:t>
      </w:r>
      <w:proofErr w:type="spellEnd"/>
      <w:r>
        <w:t xml:space="preserve">. Donec at convallis </w:t>
      </w:r>
      <w:proofErr w:type="spellStart"/>
      <w:r>
        <w:t>justo</w:t>
      </w:r>
      <w:proofErr w:type="spellEnd"/>
      <w:r>
        <w:t xml:space="preserve">, non </w:t>
      </w:r>
      <w:proofErr w:type="spellStart"/>
      <w:r>
        <w:t>condimentum</w:t>
      </w:r>
      <w:proofErr w:type="spellEnd"/>
      <w:r>
        <w:t xml:space="preserve"> ex. </w:t>
      </w:r>
    </w:p>
    <w:p w14:paraId="49947C3C" w14:textId="683E35A9" w:rsidR="00DE7E1D" w:rsidRDefault="00DE7E1D" w:rsidP="00DE7E1D">
      <w:pPr>
        <w:pStyle w:val="Heading1"/>
      </w:pPr>
      <w:r>
        <w:t xml:space="preserve"> </w:t>
      </w:r>
      <w:bookmarkStart w:id="9" w:name="_Toc228361619"/>
      <w:r>
        <w:t>Relationship Diagram</w:t>
      </w:r>
      <w:bookmarkEnd w:id="9"/>
    </w:p>
    <w:p w14:paraId="606EE967" w14:textId="76F0361F" w:rsidR="00DE7E1D" w:rsidRPr="00D13FFC" w:rsidRDefault="00374CF4" w:rsidP="00EE453B">
      <w:pPr>
        <w:pStyle w:val="tightenable"/>
        <w:shd w:val="clear" w:color="auto" w:fill="FFFFFF"/>
        <w:spacing w:before="0" w:after="0" w:line="360" w:lineRule="auto"/>
        <w:ind w:left="360"/>
        <w:rPr>
          <w:lang w:eastAsia="zh-CN"/>
        </w:rPr>
      </w:pPr>
      <w:r>
        <w:rPr>
          <w:rFonts w:ascii="Calibri" w:hAnsi="Calibri" w:cs="Calibri"/>
        </w:rPr>
        <w:t xml:space="preserve">Depict </w:t>
      </w:r>
      <w:r w:rsidRPr="009700B8">
        <w:rPr>
          <w:rFonts w:ascii="Calibri" w:hAnsi="Calibri" w:cs="Calibri"/>
        </w:rPr>
        <w:t>all the related persons involved</w:t>
      </w:r>
      <w:r>
        <w:rPr>
          <w:rFonts w:ascii="Calibri" w:hAnsi="Calibri" w:cs="Calibri"/>
        </w:rPr>
        <w:t xml:space="preserve"> in a relationship diagram</w:t>
      </w:r>
      <w:r w:rsidR="00DE7E1D" w:rsidRPr="00D13FFC">
        <w:rPr>
          <w:lang w:eastAsia="zh-CN"/>
        </w:rPr>
        <w:t>. e.g.</w:t>
      </w:r>
    </w:p>
    <w:p w14:paraId="39CFD768" w14:textId="6EC09070" w:rsidR="00BC65F0" w:rsidRDefault="00327D31" w:rsidP="00327D31">
      <w:pPr>
        <w:suppressAutoHyphens w:val="0"/>
        <w:spacing w:after="0" w:line="240" w:lineRule="auto"/>
        <w:ind w:left="360"/>
        <w:rPr>
          <w:rFonts w:ascii="Cambria" w:hAnsi="Cambria"/>
          <w:b/>
          <w:bCs/>
          <w:color w:val="365F91"/>
          <w:sz w:val="28"/>
          <w:szCs w:val="28"/>
        </w:rPr>
      </w:pPr>
      <w:r>
        <w:rPr>
          <w:noProof/>
        </w:rPr>
        <w:drawing>
          <wp:inline distT="0" distB="0" distL="0" distR="0" wp14:anchorId="6C72149E" wp14:editId="6F8DDC05">
            <wp:extent cx="3822896" cy="1511378"/>
            <wp:effectExtent l="0" t="0" r="6350" b="0"/>
            <wp:docPr id="1157040659" name="Picture 1" descr="A group of cartoon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0659" name="Picture 1" descr="A group of cartoon faces&#10;&#10;Description automatically generated"/>
                    <pic:cNvPicPr/>
                  </pic:nvPicPr>
                  <pic:blipFill>
                    <a:blip r:embed="rId10"/>
                    <a:stretch>
                      <a:fillRect/>
                    </a:stretch>
                  </pic:blipFill>
                  <pic:spPr>
                    <a:xfrm>
                      <a:off x="0" y="0"/>
                      <a:ext cx="3822896" cy="1511378"/>
                    </a:xfrm>
                    <a:prstGeom prst="rect">
                      <a:avLst/>
                    </a:prstGeom>
                  </pic:spPr>
                </pic:pic>
              </a:graphicData>
            </a:graphic>
          </wp:inline>
        </w:drawing>
      </w:r>
    </w:p>
    <w:p w14:paraId="78606E81" w14:textId="77777777" w:rsidR="00327D31" w:rsidRDefault="00327D31">
      <w:pPr>
        <w:suppressAutoHyphens w:val="0"/>
        <w:spacing w:after="0" w:line="240" w:lineRule="auto"/>
        <w:rPr>
          <w:rFonts w:ascii="Cambria" w:hAnsi="Cambria"/>
          <w:b/>
          <w:bCs/>
          <w:color w:val="365F91"/>
          <w:sz w:val="28"/>
          <w:szCs w:val="28"/>
        </w:rPr>
      </w:pPr>
      <w:r>
        <w:br w:type="page"/>
      </w:r>
    </w:p>
    <w:p w14:paraId="1413F625" w14:textId="359D8E14" w:rsidR="00AA7026" w:rsidRDefault="00AA7026">
      <w:pPr>
        <w:pStyle w:val="Heading1"/>
      </w:pPr>
      <w:bookmarkStart w:id="10" w:name="_Toc228361620"/>
      <w:r>
        <w:lastRenderedPageBreak/>
        <w:t>Analysis</w:t>
      </w:r>
      <w:bookmarkEnd w:id="10"/>
    </w:p>
    <w:p w14:paraId="1413F626" w14:textId="77777777" w:rsidR="00AA7026" w:rsidRDefault="00AA7026">
      <w:pPr>
        <w:pStyle w:val="Heading2"/>
      </w:pPr>
      <w:bookmarkStart w:id="11" w:name="__RefHeading___Toc468969074"/>
      <w:bookmarkStart w:id="12" w:name="_Toc228361621"/>
      <w:r>
        <w:t>Analysis of Disk Image</w:t>
      </w:r>
      <w:bookmarkEnd w:id="11"/>
      <w:bookmarkEnd w:id="12"/>
      <w:r>
        <w:t xml:space="preserve"> </w:t>
      </w:r>
    </w:p>
    <w:p w14:paraId="46B01B40" w14:textId="32927FCB" w:rsidR="002A3F18" w:rsidRDefault="002A3F18" w:rsidP="00282654">
      <w:pPr>
        <w:ind w:left="360"/>
        <w:rPr>
          <w:rFonts w:ascii="Times New Roman" w:eastAsia="Times New Roman" w:hAnsi="Times New Roman"/>
          <w:kern w:val="0"/>
          <w:sz w:val="24"/>
          <w:szCs w:val="24"/>
          <w:lang w:eastAsia="zh-CN"/>
        </w:rPr>
      </w:pPr>
      <w:bookmarkStart w:id="13" w:name="__RefHeading___Toc468969075"/>
      <w:bookmarkEnd w:id="13"/>
      <w:r w:rsidRPr="00282654">
        <w:rPr>
          <w:rFonts w:ascii="Times New Roman" w:eastAsia="Times New Roman" w:hAnsi="Times New Roman"/>
          <w:kern w:val="0"/>
          <w:sz w:val="24"/>
          <w:szCs w:val="24"/>
          <w:lang w:eastAsia="zh-CN"/>
        </w:rPr>
        <w:t xml:space="preserve">Describe the forensic tools used to analyse the acquired image. Use alternative tools e.g. Autopsy and FTK to verify the findings found in the investigation. Using the acquired image given, show the possible digital evidences that your team found that would be useful to the case. </w:t>
      </w:r>
    </w:p>
    <w:p w14:paraId="1413F627" w14:textId="6F7FED74" w:rsidR="0042413C" w:rsidRPr="00282654" w:rsidRDefault="0042413C" w:rsidP="00282654">
      <w:pPr>
        <w:ind w:left="360"/>
        <w:rPr>
          <w:rFonts w:ascii="Times New Roman" w:eastAsia="Times New Roman" w:hAnsi="Times New Roman"/>
          <w:kern w:val="0"/>
          <w:sz w:val="24"/>
          <w:szCs w:val="24"/>
          <w:lang w:eastAsia="zh-CN"/>
        </w:rPr>
      </w:pPr>
      <w:r w:rsidRPr="00282654">
        <w:rPr>
          <w:rFonts w:ascii="Times New Roman" w:eastAsia="Times New Roman" w:hAnsi="Times New Roman"/>
          <w:kern w:val="0"/>
          <w:sz w:val="24"/>
          <w:szCs w:val="24"/>
          <w:lang w:eastAsia="zh-CN"/>
        </w:rPr>
        <w:t xml:space="preserve">Lorem ipsum </w:t>
      </w:r>
      <w:proofErr w:type="spellStart"/>
      <w:r w:rsidRPr="00282654">
        <w:rPr>
          <w:rFonts w:ascii="Times New Roman" w:eastAsia="Times New Roman" w:hAnsi="Times New Roman"/>
          <w:kern w:val="0"/>
          <w:sz w:val="24"/>
          <w:szCs w:val="24"/>
          <w:lang w:eastAsia="zh-CN"/>
        </w:rPr>
        <w:t>dolor</w:t>
      </w:r>
      <w:proofErr w:type="spellEnd"/>
      <w:r w:rsidRPr="00282654">
        <w:rPr>
          <w:rFonts w:ascii="Times New Roman" w:eastAsia="Times New Roman" w:hAnsi="Times New Roman"/>
          <w:kern w:val="0"/>
          <w:sz w:val="24"/>
          <w:szCs w:val="24"/>
          <w:lang w:eastAsia="zh-CN"/>
        </w:rPr>
        <w:t xml:space="preserve"> </w:t>
      </w:r>
      <w:proofErr w:type="gramStart"/>
      <w:r w:rsidRPr="00282654">
        <w:rPr>
          <w:rFonts w:ascii="Times New Roman" w:eastAsia="Times New Roman" w:hAnsi="Times New Roman"/>
          <w:kern w:val="0"/>
          <w:sz w:val="24"/>
          <w:szCs w:val="24"/>
          <w:lang w:eastAsia="zh-CN"/>
        </w:rPr>
        <w:t>sit</w:t>
      </w:r>
      <w:proofErr w:type="gram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amet</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consectetur</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adipiscing</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elit</w:t>
      </w:r>
      <w:proofErr w:type="spellEnd"/>
      <w:r w:rsidRPr="00282654">
        <w:rPr>
          <w:rFonts w:ascii="Times New Roman" w:eastAsia="Times New Roman" w:hAnsi="Times New Roman"/>
          <w:kern w:val="0"/>
          <w:sz w:val="24"/>
          <w:szCs w:val="24"/>
          <w:lang w:eastAsia="zh-CN"/>
        </w:rPr>
        <w:t xml:space="preserve">. Ut </w:t>
      </w:r>
      <w:proofErr w:type="spellStart"/>
      <w:r w:rsidRPr="00282654">
        <w:rPr>
          <w:rFonts w:ascii="Times New Roman" w:eastAsia="Times New Roman" w:hAnsi="Times New Roman"/>
          <w:kern w:val="0"/>
          <w:sz w:val="24"/>
          <w:szCs w:val="24"/>
          <w:lang w:eastAsia="zh-CN"/>
        </w:rPr>
        <w:t>nulla</w:t>
      </w:r>
      <w:proofErr w:type="spellEnd"/>
      <w:r w:rsidRPr="00282654">
        <w:rPr>
          <w:rFonts w:ascii="Times New Roman" w:eastAsia="Times New Roman" w:hAnsi="Times New Roman"/>
          <w:kern w:val="0"/>
          <w:sz w:val="24"/>
          <w:szCs w:val="24"/>
          <w:lang w:eastAsia="zh-CN"/>
        </w:rPr>
        <w:t xml:space="preserve"> magna, </w:t>
      </w:r>
      <w:proofErr w:type="spellStart"/>
      <w:r w:rsidRPr="00282654">
        <w:rPr>
          <w:rFonts w:ascii="Times New Roman" w:eastAsia="Times New Roman" w:hAnsi="Times New Roman"/>
          <w:kern w:val="0"/>
          <w:sz w:val="24"/>
          <w:szCs w:val="24"/>
          <w:lang w:eastAsia="zh-CN"/>
        </w:rPr>
        <w:t>molestie</w:t>
      </w:r>
      <w:proofErr w:type="spellEnd"/>
      <w:r w:rsidRPr="00282654">
        <w:rPr>
          <w:rFonts w:ascii="Times New Roman" w:eastAsia="Times New Roman" w:hAnsi="Times New Roman"/>
          <w:kern w:val="0"/>
          <w:sz w:val="24"/>
          <w:szCs w:val="24"/>
          <w:lang w:eastAsia="zh-CN"/>
        </w:rPr>
        <w:t xml:space="preserve"> sit </w:t>
      </w:r>
      <w:proofErr w:type="spellStart"/>
      <w:r w:rsidRPr="00282654">
        <w:rPr>
          <w:rFonts w:ascii="Times New Roman" w:eastAsia="Times New Roman" w:hAnsi="Times New Roman"/>
          <w:kern w:val="0"/>
          <w:sz w:val="24"/>
          <w:szCs w:val="24"/>
          <w:lang w:eastAsia="zh-CN"/>
        </w:rPr>
        <w:t>amet</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luctus</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quis</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tincidunt</w:t>
      </w:r>
      <w:proofErr w:type="spellEnd"/>
      <w:r w:rsidRPr="00282654">
        <w:rPr>
          <w:rFonts w:ascii="Times New Roman" w:eastAsia="Times New Roman" w:hAnsi="Times New Roman"/>
          <w:kern w:val="0"/>
          <w:sz w:val="24"/>
          <w:szCs w:val="24"/>
          <w:lang w:eastAsia="zh-CN"/>
        </w:rPr>
        <w:t xml:space="preserve"> ac mi. Sed convallis </w:t>
      </w:r>
      <w:proofErr w:type="spellStart"/>
      <w:r w:rsidRPr="00282654">
        <w:rPr>
          <w:rFonts w:ascii="Times New Roman" w:eastAsia="Times New Roman" w:hAnsi="Times New Roman"/>
          <w:kern w:val="0"/>
          <w:sz w:val="24"/>
          <w:szCs w:val="24"/>
          <w:lang w:eastAsia="zh-CN"/>
        </w:rPr>
        <w:t>purus</w:t>
      </w:r>
      <w:proofErr w:type="spellEnd"/>
      <w:r w:rsidRPr="00282654">
        <w:rPr>
          <w:rFonts w:ascii="Times New Roman" w:eastAsia="Times New Roman" w:hAnsi="Times New Roman"/>
          <w:kern w:val="0"/>
          <w:sz w:val="24"/>
          <w:szCs w:val="24"/>
          <w:lang w:eastAsia="zh-CN"/>
        </w:rPr>
        <w:t xml:space="preserve"> ac </w:t>
      </w:r>
      <w:proofErr w:type="spellStart"/>
      <w:r w:rsidRPr="00282654">
        <w:rPr>
          <w:rFonts w:ascii="Times New Roman" w:eastAsia="Times New Roman" w:hAnsi="Times New Roman"/>
          <w:kern w:val="0"/>
          <w:sz w:val="24"/>
          <w:szCs w:val="24"/>
          <w:lang w:eastAsia="zh-CN"/>
        </w:rPr>
        <w:t>metus</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efficitur</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facilisis</w:t>
      </w:r>
      <w:proofErr w:type="spellEnd"/>
      <w:r w:rsidRPr="00282654">
        <w:rPr>
          <w:rFonts w:ascii="Times New Roman" w:eastAsia="Times New Roman" w:hAnsi="Times New Roman"/>
          <w:kern w:val="0"/>
          <w:sz w:val="24"/>
          <w:szCs w:val="24"/>
          <w:lang w:eastAsia="zh-CN"/>
        </w:rPr>
        <w:t xml:space="preserve">. In </w:t>
      </w:r>
      <w:proofErr w:type="spellStart"/>
      <w:r w:rsidRPr="00282654">
        <w:rPr>
          <w:rFonts w:ascii="Times New Roman" w:eastAsia="Times New Roman" w:hAnsi="Times New Roman"/>
          <w:kern w:val="0"/>
          <w:sz w:val="24"/>
          <w:szCs w:val="24"/>
          <w:lang w:eastAsia="zh-CN"/>
        </w:rPr>
        <w:t>molestie</w:t>
      </w:r>
      <w:proofErr w:type="spellEnd"/>
      <w:r w:rsidRPr="00282654">
        <w:rPr>
          <w:rFonts w:ascii="Times New Roman" w:eastAsia="Times New Roman" w:hAnsi="Times New Roman"/>
          <w:kern w:val="0"/>
          <w:sz w:val="24"/>
          <w:szCs w:val="24"/>
          <w:lang w:eastAsia="zh-CN"/>
        </w:rPr>
        <w:t xml:space="preserve"> sit </w:t>
      </w:r>
      <w:proofErr w:type="spellStart"/>
      <w:r w:rsidRPr="00282654">
        <w:rPr>
          <w:rFonts w:ascii="Times New Roman" w:eastAsia="Times New Roman" w:hAnsi="Times New Roman"/>
          <w:kern w:val="0"/>
          <w:sz w:val="24"/>
          <w:szCs w:val="24"/>
          <w:lang w:eastAsia="zh-CN"/>
        </w:rPr>
        <w:t>amet</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tellus</w:t>
      </w:r>
      <w:proofErr w:type="spellEnd"/>
      <w:r w:rsidRPr="00282654">
        <w:rPr>
          <w:rFonts w:ascii="Times New Roman" w:eastAsia="Times New Roman" w:hAnsi="Times New Roman"/>
          <w:kern w:val="0"/>
          <w:sz w:val="24"/>
          <w:szCs w:val="24"/>
          <w:lang w:eastAsia="zh-CN"/>
        </w:rPr>
        <w:t xml:space="preserve"> at </w:t>
      </w:r>
      <w:proofErr w:type="spellStart"/>
      <w:r w:rsidRPr="00282654">
        <w:rPr>
          <w:rFonts w:ascii="Times New Roman" w:eastAsia="Times New Roman" w:hAnsi="Times New Roman"/>
          <w:kern w:val="0"/>
          <w:sz w:val="24"/>
          <w:szCs w:val="24"/>
          <w:lang w:eastAsia="zh-CN"/>
        </w:rPr>
        <w:t>blandit</w:t>
      </w:r>
      <w:proofErr w:type="spellEnd"/>
      <w:r w:rsidRPr="00282654">
        <w:rPr>
          <w:rFonts w:ascii="Times New Roman" w:eastAsia="Times New Roman" w:hAnsi="Times New Roman"/>
          <w:kern w:val="0"/>
          <w:sz w:val="24"/>
          <w:szCs w:val="24"/>
          <w:lang w:eastAsia="zh-CN"/>
        </w:rPr>
        <w:t xml:space="preserve">. Integer tempus at eros sit </w:t>
      </w:r>
      <w:proofErr w:type="spellStart"/>
      <w:r w:rsidRPr="00282654">
        <w:rPr>
          <w:rFonts w:ascii="Times New Roman" w:eastAsia="Times New Roman" w:hAnsi="Times New Roman"/>
          <w:kern w:val="0"/>
          <w:sz w:val="24"/>
          <w:szCs w:val="24"/>
          <w:lang w:eastAsia="zh-CN"/>
        </w:rPr>
        <w:t>amet</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iaculis</w:t>
      </w:r>
      <w:proofErr w:type="spellEnd"/>
      <w:r w:rsidRPr="00282654">
        <w:rPr>
          <w:rFonts w:ascii="Times New Roman" w:eastAsia="Times New Roman" w:hAnsi="Times New Roman"/>
          <w:kern w:val="0"/>
          <w:sz w:val="24"/>
          <w:szCs w:val="24"/>
          <w:lang w:eastAsia="zh-CN"/>
        </w:rPr>
        <w:t xml:space="preserve">. Donec </w:t>
      </w:r>
      <w:proofErr w:type="spellStart"/>
      <w:r w:rsidRPr="00282654">
        <w:rPr>
          <w:rFonts w:ascii="Times New Roman" w:eastAsia="Times New Roman" w:hAnsi="Times New Roman"/>
          <w:kern w:val="0"/>
          <w:sz w:val="24"/>
          <w:szCs w:val="24"/>
          <w:lang w:eastAsia="zh-CN"/>
        </w:rPr>
        <w:t>imperdiet</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luctus</w:t>
      </w:r>
      <w:proofErr w:type="spellEnd"/>
      <w:r w:rsidRPr="00282654">
        <w:rPr>
          <w:rFonts w:ascii="Times New Roman" w:eastAsia="Times New Roman" w:hAnsi="Times New Roman"/>
          <w:kern w:val="0"/>
          <w:sz w:val="24"/>
          <w:szCs w:val="24"/>
          <w:lang w:eastAsia="zh-CN"/>
        </w:rPr>
        <w:t xml:space="preserve"> </w:t>
      </w:r>
      <w:proofErr w:type="spellStart"/>
      <w:r w:rsidRPr="00282654">
        <w:rPr>
          <w:rFonts w:ascii="Times New Roman" w:eastAsia="Times New Roman" w:hAnsi="Times New Roman"/>
          <w:kern w:val="0"/>
          <w:sz w:val="24"/>
          <w:szCs w:val="24"/>
          <w:lang w:eastAsia="zh-CN"/>
        </w:rPr>
        <w:t>quam</w:t>
      </w:r>
      <w:proofErr w:type="spellEnd"/>
      <w:r w:rsidRPr="00282654">
        <w:rPr>
          <w:rFonts w:ascii="Times New Roman" w:eastAsia="Times New Roman" w:hAnsi="Times New Roman"/>
          <w:kern w:val="0"/>
          <w:sz w:val="24"/>
          <w:szCs w:val="24"/>
          <w:lang w:eastAsia="zh-CN"/>
        </w:rPr>
        <w:t xml:space="preserve">. </w:t>
      </w:r>
    </w:p>
    <w:p w14:paraId="1413F628" w14:textId="77777777" w:rsidR="00AA7026" w:rsidRDefault="00EA2DB0" w:rsidP="00EA2DB0">
      <w:pPr>
        <w:ind w:left="709"/>
        <w:rPr>
          <w:rFonts w:ascii="Times New Roman" w:hAnsi="Times New Roman"/>
          <w:sz w:val="24"/>
          <w:szCs w:val="24"/>
        </w:rPr>
      </w:pPr>
      <w:r>
        <w:rPr>
          <w:rFonts w:ascii="Times New Roman" w:hAnsi="Times New Roman"/>
          <w:sz w:val="24"/>
          <w:szCs w:val="24"/>
        </w:rPr>
        <w:t xml:space="preserve"> </w:t>
      </w:r>
    </w:p>
    <w:p w14:paraId="1413F629" w14:textId="2E3CFD1B" w:rsidR="00AA7026" w:rsidRDefault="00AA7026" w:rsidP="00844365">
      <w:pPr>
        <w:pStyle w:val="Heading3"/>
      </w:pPr>
      <w:bookmarkStart w:id="14" w:name="_Toc228361622"/>
      <w:r>
        <w:t>Emails</w:t>
      </w:r>
      <w:bookmarkEnd w:id="14"/>
      <w:r>
        <w:t xml:space="preserve"> </w:t>
      </w:r>
    </w:p>
    <w:p w14:paraId="1413F62A" w14:textId="77777777" w:rsidR="0042413C" w:rsidRDefault="0042413C" w:rsidP="0042413C">
      <w:pPr>
        <w:pStyle w:val="NormalWeb"/>
        <w:numPr>
          <w:ilvl w:val="0"/>
          <w:numId w:val="19"/>
        </w:numPr>
      </w:pPr>
      <w:r>
        <w:t xml:space="preserve">Lorem ipsum </w:t>
      </w:r>
      <w:proofErr w:type="spellStart"/>
      <w:r>
        <w:t>dolor</w:t>
      </w:r>
      <w:proofErr w:type="spellEnd"/>
      <w:r>
        <w:t xml:space="preserve">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nulla</w:t>
      </w:r>
      <w:proofErr w:type="spellEnd"/>
      <w:r>
        <w:t xml:space="preserve"> magna, </w:t>
      </w:r>
      <w:proofErr w:type="spellStart"/>
      <w:r>
        <w:t>molestie</w:t>
      </w:r>
      <w:proofErr w:type="spellEnd"/>
      <w:r>
        <w:t xml:space="preserve"> sit </w:t>
      </w:r>
      <w:proofErr w:type="spellStart"/>
      <w:r>
        <w:t>amet</w:t>
      </w:r>
      <w:proofErr w:type="spellEnd"/>
      <w:r>
        <w:t xml:space="preserve"> </w:t>
      </w:r>
      <w:proofErr w:type="spellStart"/>
      <w:r>
        <w:t>luctus</w:t>
      </w:r>
      <w:proofErr w:type="spellEnd"/>
      <w:r>
        <w:t xml:space="preserve"> </w:t>
      </w:r>
      <w:proofErr w:type="spellStart"/>
      <w:r>
        <w:t>quis</w:t>
      </w:r>
      <w:proofErr w:type="spellEnd"/>
      <w:r>
        <w:t xml:space="preserve">, </w:t>
      </w:r>
      <w:proofErr w:type="spellStart"/>
      <w:r>
        <w:t>tincidunt</w:t>
      </w:r>
      <w:proofErr w:type="spellEnd"/>
      <w:r>
        <w:t xml:space="preserve"> ac mi. Sed convallis </w:t>
      </w:r>
      <w:proofErr w:type="spellStart"/>
      <w:r>
        <w:t>purus</w:t>
      </w:r>
      <w:proofErr w:type="spellEnd"/>
      <w:r>
        <w:t xml:space="preserve"> ac </w:t>
      </w:r>
      <w:proofErr w:type="spellStart"/>
      <w:r>
        <w:t>metus</w:t>
      </w:r>
      <w:proofErr w:type="spellEnd"/>
      <w:r>
        <w:t xml:space="preserve"> </w:t>
      </w:r>
      <w:proofErr w:type="spellStart"/>
      <w:r>
        <w:t>efficitur</w:t>
      </w:r>
      <w:proofErr w:type="spellEnd"/>
      <w:r>
        <w:t xml:space="preserve"> </w:t>
      </w:r>
      <w:proofErr w:type="spellStart"/>
      <w:r>
        <w:t>facilisis</w:t>
      </w:r>
      <w:proofErr w:type="spellEnd"/>
      <w:r>
        <w:t xml:space="preserve">. In </w:t>
      </w:r>
      <w:proofErr w:type="spellStart"/>
      <w:r>
        <w:t>molestie</w:t>
      </w:r>
      <w:proofErr w:type="spellEnd"/>
      <w:r>
        <w:t xml:space="preserve"> sit </w:t>
      </w:r>
      <w:proofErr w:type="spellStart"/>
      <w:r>
        <w:t>amet</w:t>
      </w:r>
      <w:proofErr w:type="spellEnd"/>
      <w:r>
        <w:t xml:space="preserve"> </w:t>
      </w:r>
      <w:proofErr w:type="spellStart"/>
      <w:r>
        <w:t>tellus</w:t>
      </w:r>
      <w:proofErr w:type="spellEnd"/>
      <w:r>
        <w:t xml:space="preserve"> at </w:t>
      </w:r>
      <w:proofErr w:type="spellStart"/>
      <w:r>
        <w:t>blandit</w:t>
      </w:r>
      <w:proofErr w:type="spellEnd"/>
      <w:r>
        <w:t xml:space="preserve">. Integer tempus at eros sit </w:t>
      </w:r>
      <w:proofErr w:type="spellStart"/>
      <w:r>
        <w:t>amet</w:t>
      </w:r>
      <w:proofErr w:type="spellEnd"/>
      <w:r>
        <w:t xml:space="preserve"> </w:t>
      </w:r>
      <w:proofErr w:type="spellStart"/>
      <w:r>
        <w:t>iaculis</w:t>
      </w:r>
      <w:proofErr w:type="spellEnd"/>
      <w:r>
        <w:t xml:space="preserve">. Donec </w:t>
      </w:r>
      <w:proofErr w:type="spellStart"/>
      <w:r>
        <w:t>imperdiet</w:t>
      </w:r>
      <w:proofErr w:type="spellEnd"/>
      <w:r>
        <w:t xml:space="preserve"> </w:t>
      </w:r>
      <w:proofErr w:type="spellStart"/>
      <w:r>
        <w:t>luctus</w:t>
      </w:r>
      <w:proofErr w:type="spellEnd"/>
      <w:r>
        <w:t xml:space="preserve"> </w:t>
      </w:r>
      <w:proofErr w:type="spellStart"/>
      <w:r>
        <w:t>quam</w:t>
      </w:r>
      <w:proofErr w:type="spellEnd"/>
      <w:r>
        <w:t xml:space="preserve">. Vestibulum </w:t>
      </w:r>
      <w:proofErr w:type="spellStart"/>
      <w:r>
        <w:t>sed</w:t>
      </w:r>
      <w:proofErr w:type="spellEnd"/>
      <w:r>
        <w:t xml:space="preserve"> </w:t>
      </w:r>
      <w:proofErr w:type="spellStart"/>
      <w:r>
        <w:t>nisl</w:t>
      </w:r>
      <w:proofErr w:type="spellEnd"/>
      <w:r>
        <w:t xml:space="preserve"> eros. Donec </w:t>
      </w:r>
      <w:proofErr w:type="spellStart"/>
      <w:r>
        <w:t>laoreet</w:t>
      </w:r>
      <w:proofErr w:type="spellEnd"/>
      <w:r>
        <w:t xml:space="preserve"> est </w:t>
      </w:r>
      <w:proofErr w:type="spellStart"/>
      <w:r>
        <w:t>ut</w:t>
      </w:r>
      <w:proofErr w:type="spellEnd"/>
      <w:r>
        <w:t xml:space="preserve"> </w:t>
      </w:r>
      <w:proofErr w:type="spellStart"/>
      <w:r>
        <w:t>justo</w:t>
      </w:r>
      <w:proofErr w:type="spellEnd"/>
      <w:r>
        <w:t xml:space="preserve"> </w:t>
      </w:r>
      <w:proofErr w:type="spellStart"/>
      <w:r>
        <w:t>imperdiet</w:t>
      </w:r>
      <w:proofErr w:type="spellEnd"/>
      <w:r>
        <w:t xml:space="preserve">, </w:t>
      </w:r>
      <w:proofErr w:type="spellStart"/>
      <w:r>
        <w:t>quis</w:t>
      </w:r>
      <w:proofErr w:type="spellEnd"/>
      <w:r>
        <w:t xml:space="preserve"> </w:t>
      </w:r>
      <w:proofErr w:type="spellStart"/>
      <w:r>
        <w:t>ultrices</w:t>
      </w:r>
      <w:proofErr w:type="spellEnd"/>
      <w:r>
        <w:t xml:space="preserve"> </w:t>
      </w:r>
      <w:proofErr w:type="spellStart"/>
      <w:r>
        <w:t>lectus</w:t>
      </w:r>
      <w:proofErr w:type="spellEnd"/>
      <w:r>
        <w:t xml:space="preserve"> </w:t>
      </w:r>
      <w:proofErr w:type="spellStart"/>
      <w:r>
        <w:t>mollis</w:t>
      </w:r>
      <w:proofErr w:type="spellEnd"/>
      <w:r>
        <w:t xml:space="preserve">. Nunc </w:t>
      </w:r>
      <w:proofErr w:type="spellStart"/>
      <w:r>
        <w:t>suscipit</w:t>
      </w:r>
      <w:proofErr w:type="spellEnd"/>
      <w:r>
        <w:t xml:space="preserve"> </w:t>
      </w:r>
      <w:proofErr w:type="spellStart"/>
      <w:r>
        <w:t>vulputate</w:t>
      </w:r>
      <w:proofErr w:type="spellEnd"/>
      <w:r>
        <w:t xml:space="preserve"> magna, ac </w:t>
      </w:r>
      <w:proofErr w:type="spellStart"/>
      <w:r>
        <w:t>facilisis</w:t>
      </w:r>
      <w:proofErr w:type="spellEnd"/>
      <w:r>
        <w:t xml:space="preserve"> </w:t>
      </w:r>
      <w:proofErr w:type="spellStart"/>
      <w:r>
        <w:t>metus</w:t>
      </w:r>
      <w:proofErr w:type="spellEnd"/>
      <w:r>
        <w:t xml:space="preserve"> </w:t>
      </w:r>
      <w:proofErr w:type="spellStart"/>
      <w:r>
        <w:t>scelerisque</w:t>
      </w:r>
      <w:proofErr w:type="spellEnd"/>
      <w:r>
        <w:t xml:space="preserve"> vel. Sed </w:t>
      </w:r>
      <w:proofErr w:type="spellStart"/>
      <w:r>
        <w:t>scelerisque</w:t>
      </w:r>
      <w:proofErr w:type="spellEnd"/>
      <w:r>
        <w:t xml:space="preserve"> </w:t>
      </w:r>
      <w:proofErr w:type="spellStart"/>
      <w:r>
        <w:t>posuere</w:t>
      </w:r>
      <w:proofErr w:type="spellEnd"/>
      <w:r>
        <w:t xml:space="preserve"> </w:t>
      </w:r>
      <w:proofErr w:type="spellStart"/>
      <w:r>
        <w:t>massa</w:t>
      </w:r>
      <w:proofErr w:type="spellEnd"/>
      <w:r>
        <w:t xml:space="preserve">, </w:t>
      </w:r>
      <w:proofErr w:type="spellStart"/>
      <w:r>
        <w:t>eu</w:t>
      </w:r>
      <w:proofErr w:type="spellEnd"/>
      <w:r>
        <w:t xml:space="preserve"> </w:t>
      </w:r>
      <w:proofErr w:type="spellStart"/>
      <w:r>
        <w:t>eleifend</w:t>
      </w:r>
      <w:proofErr w:type="spellEnd"/>
      <w:r>
        <w:t xml:space="preserve"> </w:t>
      </w:r>
      <w:proofErr w:type="spellStart"/>
      <w:r>
        <w:t>urna</w:t>
      </w:r>
      <w:proofErr w:type="spellEnd"/>
      <w:r>
        <w:t xml:space="preserve"> </w:t>
      </w:r>
      <w:proofErr w:type="spellStart"/>
      <w:r>
        <w:t>egestas</w:t>
      </w:r>
      <w:proofErr w:type="spellEnd"/>
      <w:r>
        <w:t xml:space="preserve"> at. </w:t>
      </w:r>
      <w:proofErr w:type="spellStart"/>
      <w:r>
        <w:t>Fusce</w:t>
      </w:r>
      <w:proofErr w:type="spellEnd"/>
      <w:r>
        <w:t xml:space="preserve"> id </w:t>
      </w:r>
      <w:proofErr w:type="spellStart"/>
      <w:r>
        <w:t>tempor</w:t>
      </w:r>
      <w:proofErr w:type="spellEnd"/>
      <w:r>
        <w:t xml:space="preserve"> nisi. Vestibulum </w:t>
      </w:r>
      <w:proofErr w:type="spellStart"/>
      <w:r>
        <w:t>aliquam</w:t>
      </w:r>
      <w:proofErr w:type="spellEnd"/>
      <w:r>
        <w:t xml:space="preserve"> </w:t>
      </w:r>
      <w:proofErr w:type="spellStart"/>
      <w:r>
        <w:t>euismod</w:t>
      </w:r>
      <w:proofErr w:type="spellEnd"/>
      <w:r>
        <w:t xml:space="preserve"> </w:t>
      </w:r>
      <w:proofErr w:type="spellStart"/>
      <w:r>
        <w:t>sollicitudin</w:t>
      </w:r>
      <w:proofErr w:type="spellEnd"/>
      <w:r>
        <w:t xml:space="preserve">. Nunc in semper nunc, </w:t>
      </w:r>
      <w:proofErr w:type="spellStart"/>
      <w:r>
        <w:t>ut</w:t>
      </w:r>
      <w:proofErr w:type="spellEnd"/>
      <w:r>
        <w:t xml:space="preserve"> </w:t>
      </w:r>
      <w:proofErr w:type="spellStart"/>
      <w:r>
        <w:t>hendrerit</w:t>
      </w:r>
      <w:proofErr w:type="spellEnd"/>
      <w:r>
        <w:t xml:space="preserve"> </w:t>
      </w:r>
      <w:proofErr w:type="spellStart"/>
      <w:r>
        <w:t>nulla</w:t>
      </w:r>
      <w:proofErr w:type="spellEnd"/>
      <w:r>
        <w:t xml:space="preserve">. </w:t>
      </w:r>
    </w:p>
    <w:p w14:paraId="3D330B93" w14:textId="77777777" w:rsidR="00BC65F0" w:rsidRDefault="00BC65F0" w:rsidP="0021495F">
      <w:pPr>
        <w:pStyle w:val="NormalWeb"/>
      </w:pPr>
    </w:p>
    <w:p w14:paraId="3D7B7ED0" w14:textId="77777777" w:rsidR="00BC65F0" w:rsidRDefault="00BC65F0" w:rsidP="00BC65F0">
      <w:pPr>
        <w:pStyle w:val="ListParagraph"/>
        <w:numPr>
          <w:ilvl w:val="0"/>
          <w:numId w:val="19"/>
        </w:numPr>
        <w:jc w:val="center"/>
        <w:rPr>
          <w:rFonts w:ascii="Times New Roman" w:hAnsi="Times New Roman"/>
          <w:b/>
          <w:color w:val="FF0000"/>
          <w:sz w:val="24"/>
          <w:szCs w:val="24"/>
        </w:rPr>
      </w:pPr>
      <w:r>
        <w:rPr>
          <w:noProof/>
          <w:lang w:val="en-GB" w:eastAsia="zh-CN"/>
        </w:rPr>
        <w:drawing>
          <wp:inline distT="0" distB="0" distL="0" distR="0" wp14:anchorId="75CB8BFC" wp14:editId="17C89076">
            <wp:extent cx="2621463" cy="1714500"/>
            <wp:effectExtent l="0" t="0" r="7620" b="0"/>
            <wp:docPr id="3" name="Picture 3"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5630" cy="1717226"/>
                    </a:xfrm>
                    <a:prstGeom prst="rect">
                      <a:avLst/>
                    </a:prstGeom>
                    <a:noFill/>
                    <a:ln>
                      <a:noFill/>
                    </a:ln>
                  </pic:spPr>
                </pic:pic>
              </a:graphicData>
            </a:graphic>
          </wp:inline>
        </w:drawing>
      </w:r>
    </w:p>
    <w:p w14:paraId="45BCC482" w14:textId="77777777" w:rsidR="00BC65F0" w:rsidRPr="00A9302E" w:rsidRDefault="00BC65F0" w:rsidP="00BC65F0">
      <w:pPr>
        <w:pStyle w:val="ListParagraph"/>
        <w:ind w:left="1069"/>
        <w:jc w:val="center"/>
        <w:rPr>
          <w:rFonts w:ascii="Times New Roman" w:hAnsi="Times New Roman"/>
          <w:sz w:val="24"/>
          <w:szCs w:val="24"/>
        </w:rPr>
      </w:pPr>
      <w:r w:rsidRPr="00A9302E">
        <w:rPr>
          <w:rFonts w:ascii="Times New Roman" w:hAnsi="Times New Roman"/>
          <w:b/>
          <w:sz w:val="24"/>
          <w:szCs w:val="24"/>
        </w:rPr>
        <w:t>Figure 3</w:t>
      </w:r>
    </w:p>
    <w:p w14:paraId="1413F630" w14:textId="671B5AB4" w:rsidR="00844365" w:rsidRDefault="00844365" w:rsidP="00844365">
      <w:pPr>
        <w:pStyle w:val="Heading3"/>
      </w:pPr>
      <w:bookmarkStart w:id="15" w:name="_Toc228361623"/>
      <w:r>
        <w:t>Documents</w:t>
      </w:r>
      <w:bookmarkEnd w:id="15"/>
    </w:p>
    <w:p w14:paraId="1413F631" w14:textId="0A88B7BA" w:rsidR="0042413C" w:rsidRDefault="0042413C" w:rsidP="0042413C">
      <w:pPr>
        <w:pStyle w:val="NormalWeb"/>
        <w:numPr>
          <w:ilvl w:val="0"/>
          <w:numId w:val="20"/>
        </w:numPr>
      </w:pPr>
      <w:r>
        <w:t xml:space="preserve">Lorem ipsum </w:t>
      </w:r>
      <w:proofErr w:type="spellStart"/>
      <w:r>
        <w:t>dolor</w:t>
      </w:r>
      <w:proofErr w:type="spellEnd"/>
      <w:r>
        <w:t xml:space="preserve">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nulla</w:t>
      </w:r>
      <w:proofErr w:type="spellEnd"/>
      <w:r>
        <w:t xml:space="preserve"> magna, </w:t>
      </w:r>
      <w:proofErr w:type="spellStart"/>
      <w:r>
        <w:t>molestie</w:t>
      </w:r>
      <w:proofErr w:type="spellEnd"/>
      <w:r>
        <w:t xml:space="preserve"> sit </w:t>
      </w:r>
      <w:proofErr w:type="spellStart"/>
      <w:r>
        <w:t>amet</w:t>
      </w:r>
      <w:proofErr w:type="spellEnd"/>
      <w:r>
        <w:t xml:space="preserve"> </w:t>
      </w:r>
      <w:proofErr w:type="spellStart"/>
      <w:r>
        <w:t>luctus</w:t>
      </w:r>
      <w:proofErr w:type="spellEnd"/>
      <w:r>
        <w:t xml:space="preserve"> </w:t>
      </w:r>
      <w:proofErr w:type="spellStart"/>
      <w:r>
        <w:t>quis</w:t>
      </w:r>
      <w:proofErr w:type="spellEnd"/>
      <w:r>
        <w:t xml:space="preserve">, </w:t>
      </w:r>
      <w:proofErr w:type="spellStart"/>
      <w:r>
        <w:t>tincidunt</w:t>
      </w:r>
      <w:proofErr w:type="spellEnd"/>
      <w:r>
        <w:t xml:space="preserve"> ac mi. Sed convallis </w:t>
      </w:r>
      <w:proofErr w:type="spellStart"/>
      <w:r>
        <w:t>purus</w:t>
      </w:r>
      <w:proofErr w:type="spellEnd"/>
      <w:r>
        <w:t xml:space="preserve"> ac </w:t>
      </w:r>
      <w:proofErr w:type="spellStart"/>
      <w:r>
        <w:t>metus</w:t>
      </w:r>
      <w:proofErr w:type="spellEnd"/>
      <w:r>
        <w:t xml:space="preserve"> </w:t>
      </w:r>
      <w:proofErr w:type="spellStart"/>
      <w:r>
        <w:t>efficitur</w:t>
      </w:r>
      <w:proofErr w:type="spellEnd"/>
      <w:r>
        <w:t xml:space="preserve"> </w:t>
      </w:r>
      <w:proofErr w:type="spellStart"/>
      <w:r>
        <w:t>facilisis</w:t>
      </w:r>
      <w:proofErr w:type="spellEnd"/>
      <w:r>
        <w:t xml:space="preserve">. In </w:t>
      </w:r>
      <w:proofErr w:type="spellStart"/>
      <w:r>
        <w:t>molestie</w:t>
      </w:r>
      <w:proofErr w:type="spellEnd"/>
      <w:r>
        <w:t xml:space="preserve"> sit </w:t>
      </w:r>
      <w:proofErr w:type="spellStart"/>
      <w:r>
        <w:t>amet</w:t>
      </w:r>
      <w:proofErr w:type="spellEnd"/>
      <w:r>
        <w:t xml:space="preserve"> </w:t>
      </w:r>
      <w:proofErr w:type="spellStart"/>
      <w:r>
        <w:t>tellus</w:t>
      </w:r>
      <w:proofErr w:type="spellEnd"/>
      <w:r>
        <w:t xml:space="preserve"> at </w:t>
      </w:r>
      <w:proofErr w:type="spellStart"/>
      <w:r>
        <w:t>blandit</w:t>
      </w:r>
      <w:proofErr w:type="spellEnd"/>
      <w:r>
        <w:t xml:space="preserve">. Integer tempus at eros sit </w:t>
      </w:r>
      <w:proofErr w:type="spellStart"/>
      <w:r>
        <w:t>amet</w:t>
      </w:r>
      <w:proofErr w:type="spellEnd"/>
      <w:r>
        <w:t xml:space="preserve"> </w:t>
      </w:r>
      <w:proofErr w:type="spellStart"/>
      <w:r>
        <w:t>iaculis</w:t>
      </w:r>
      <w:proofErr w:type="spellEnd"/>
      <w:r>
        <w:t xml:space="preserve">. Donec </w:t>
      </w:r>
      <w:proofErr w:type="spellStart"/>
      <w:r>
        <w:t>imperdiet</w:t>
      </w:r>
      <w:proofErr w:type="spellEnd"/>
      <w:r>
        <w:t xml:space="preserve"> </w:t>
      </w:r>
      <w:proofErr w:type="spellStart"/>
      <w:r>
        <w:t>luctus</w:t>
      </w:r>
      <w:proofErr w:type="spellEnd"/>
      <w:r>
        <w:t xml:space="preserve"> </w:t>
      </w:r>
      <w:proofErr w:type="spellStart"/>
      <w:r>
        <w:t>quam</w:t>
      </w:r>
      <w:proofErr w:type="spellEnd"/>
      <w:r>
        <w:t xml:space="preserve">. Vestibulum </w:t>
      </w:r>
      <w:proofErr w:type="spellStart"/>
      <w:r>
        <w:t>sed</w:t>
      </w:r>
      <w:proofErr w:type="spellEnd"/>
      <w:r>
        <w:t xml:space="preserve"> </w:t>
      </w:r>
      <w:proofErr w:type="spellStart"/>
      <w:r>
        <w:t>nisl</w:t>
      </w:r>
      <w:proofErr w:type="spellEnd"/>
      <w:r>
        <w:t xml:space="preserve"> eros. Donec </w:t>
      </w:r>
      <w:proofErr w:type="spellStart"/>
      <w:r>
        <w:t>laoreet</w:t>
      </w:r>
      <w:proofErr w:type="spellEnd"/>
      <w:r>
        <w:t xml:space="preserve"> est </w:t>
      </w:r>
      <w:proofErr w:type="spellStart"/>
      <w:r>
        <w:t>ut</w:t>
      </w:r>
      <w:proofErr w:type="spellEnd"/>
      <w:r>
        <w:t xml:space="preserve"> </w:t>
      </w:r>
      <w:proofErr w:type="spellStart"/>
      <w:r>
        <w:t>justo</w:t>
      </w:r>
      <w:proofErr w:type="spellEnd"/>
      <w:r>
        <w:t xml:space="preserve"> </w:t>
      </w:r>
      <w:proofErr w:type="spellStart"/>
      <w:r>
        <w:t>imperdiet</w:t>
      </w:r>
      <w:proofErr w:type="spellEnd"/>
      <w:r>
        <w:t xml:space="preserve">, </w:t>
      </w:r>
      <w:proofErr w:type="spellStart"/>
      <w:r>
        <w:t>quis</w:t>
      </w:r>
      <w:proofErr w:type="spellEnd"/>
      <w:r>
        <w:t xml:space="preserve"> </w:t>
      </w:r>
      <w:proofErr w:type="spellStart"/>
      <w:r>
        <w:t>ultrices</w:t>
      </w:r>
      <w:proofErr w:type="spellEnd"/>
      <w:r>
        <w:t xml:space="preserve"> </w:t>
      </w:r>
      <w:proofErr w:type="spellStart"/>
      <w:r>
        <w:t>lectus</w:t>
      </w:r>
      <w:proofErr w:type="spellEnd"/>
      <w:r>
        <w:t xml:space="preserve"> </w:t>
      </w:r>
    </w:p>
    <w:p w14:paraId="1413F63B" w14:textId="77777777" w:rsidR="00AA7026" w:rsidRDefault="00AA7026">
      <w:pPr>
        <w:pStyle w:val="ListParagraph"/>
        <w:ind w:left="284"/>
        <w:rPr>
          <w:rFonts w:ascii="Times New Roman" w:hAnsi="Times New Roman"/>
          <w:sz w:val="24"/>
          <w:szCs w:val="24"/>
        </w:rPr>
      </w:pPr>
    </w:p>
    <w:p w14:paraId="1413F63C" w14:textId="77777777" w:rsidR="00844365" w:rsidRDefault="00844365" w:rsidP="00844365">
      <w:pPr>
        <w:pStyle w:val="Heading3"/>
      </w:pPr>
      <w:bookmarkStart w:id="16" w:name="_Toc228361624"/>
      <w:r>
        <w:lastRenderedPageBreak/>
        <w:t>Graphics Files</w:t>
      </w:r>
      <w:bookmarkEnd w:id="16"/>
    </w:p>
    <w:p w14:paraId="1413F63D" w14:textId="77777777" w:rsidR="0042413C" w:rsidRDefault="0042413C" w:rsidP="0042413C">
      <w:pPr>
        <w:pStyle w:val="NormalWeb"/>
        <w:numPr>
          <w:ilvl w:val="0"/>
          <w:numId w:val="22"/>
        </w:numPr>
      </w:pPr>
      <w:r>
        <w:t xml:space="preserve">Lorem ipsum </w:t>
      </w:r>
      <w:proofErr w:type="spellStart"/>
      <w:r>
        <w:t>dolor</w:t>
      </w:r>
      <w:proofErr w:type="spellEnd"/>
      <w:r>
        <w:t xml:space="preserve"> </w:t>
      </w:r>
      <w:proofErr w:type="gramStart"/>
      <w:r>
        <w:t>sit</w:t>
      </w:r>
      <w:proofErr w:type="gramEnd"/>
      <w:r>
        <w:t xml:space="preserve">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Ut </w:t>
      </w:r>
      <w:proofErr w:type="spellStart"/>
      <w:r>
        <w:t>nulla</w:t>
      </w:r>
      <w:proofErr w:type="spellEnd"/>
      <w:r>
        <w:t xml:space="preserve"> magna, </w:t>
      </w:r>
      <w:proofErr w:type="spellStart"/>
      <w:r>
        <w:t>molestie</w:t>
      </w:r>
      <w:proofErr w:type="spellEnd"/>
      <w:r>
        <w:t xml:space="preserve"> sit </w:t>
      </w:r>
      <w:proofErr w:type="spellStart"/>
      <w:r>
        <w:t>amet</w:t>
      </w:r>
      <w:proofErr w:type="spellEnd"/>
      <w:r>
        <w:t xml:space="preserve"> </w:t>
      </w:r>
      <w:proofErr w:type="spellStart"/>
      <w:r>
        <w:t>luctus</w:t>
      </w:r>
      <w:proofErr w:type="spellEnd"/>
      <w:r>
        <w:t xml:space="preserve"> </w:t>
      </w:r>
      <w:proofErr w:type="spellStart"/>
      <w:r>
        <w:t>quis</w:t>
      </w:r>
      <w:proofErr w:type="spellEnd"/>
      <w:r>
        <w:t xml:space="preserve">, </w:t>
      </w:r>
      <w:proofErr w:type="spellStart"/>
      <w:r>
        <w:t>tincidunt</w:t>
      </w:r>
      <w:proofErr w:type="spellEnd"/>
      <w:r>
        <w:t xml:space="preserve"> ac mi. Sed convallis </w:t>
      </w:r>
      <w:proofErr w:type="spellStart"/>
      <w:r>
        <w:t>purus</w:t>
      </w:r>
      <w:proofErr w:type="spellEnd"/>
      <w:r>
        <w:t xml:space="preserve"> ac </w:t>
      </w:r>
      <w:proofErr w:type="spellStart"/>
      <w:r>
        <w:t>metus</w:t>
      </w:r>
      <w:proofErr w:type="spellEnd"/>
      <w:r>
        <w:t xml:space="preserve"> </w:t>
      </w:r>
      <w:proofErr w:type="spellStart"/>
      <w:r>
        <w:t>efficitur</w:t>
      </w:r>
      <w:proofErr w:type="spellEnd"/>
      <w:r>
        <w:t xml:space="preserve"> </w:t>
      </w:r>
      <w:proofErr w:type="spellStart"/>
      <w:r>
        <w:t>facilisis</w:t>
      </w:r>
      <w:proofErr w:type="spellEnd"/>
      <w:r>
        <w:t xml:space="preserve">. In </w:t>
      </w:r>
      <w:proofErr w:type="spellStart"/>
      <w:r>
        <w:t>molestie</w:t>
      </w:r>
      <w:proofErr w:type="spellEnd"/>
      <w:r>
        <w:t xml:space="preserve"> sit </w:t>
      </w:r>
      <w:proofErr w:type="spellStart"/>
      <w:r>
        <w:t>amet</w:t>
      </w:r>
      <w:proofErr w:type="spellEnd"/>
      <w:r>
        <w:t xml:space="preserve"> </w:t>
      </w:r>
      <w:proofErr w:type="spellStart"/>
      <w:r>
        <w:t>tellus</w:t>
      </w:r>
      <w:proofErr w:type="spellEnd"/>
      <w:r>
        <w:t xml:space="preserve"> at </w:t>
      </w:r>
      <w:proofErr w:type="spellStart"/>
      <w:r>
        <w:t>blandit</w:t>
      </w:r>
      <w:proofErr w:type="spellEnd"/>
      <w:r>
        <w:t xml:space="preserve">. Integer tempus at eros sit </w:t>
      </w:r>
      <w:proofErr w:type="spellStart"/>
      <w:r>
        <w:t>amet</w:t>
      </w:r>
      <w:proofErr w:type="spellEnd"/>
      <w:r>
        <w:t xml:space="preserve"> </w:t>
      </w:r>
      <w:proofErr w:type="spellStart"/>
      <w:r>
        <w:t>iaculis</w:t>
      </w:r>
      <w:proofErr w:type="spellEnd"/>
      <w:r>
        <w:t xml:space="preserve">. Donec </w:t>
      </w:r>
      <w:proofErr w:type="spellStart"/>
      <w:r>
        <w:t>imperdiet</w:t>
      </w:r>
      <w:proofErr w:type="spellEnd"/>
      <w:r>
        <w:t xml:space="preserve"> </w:t>
      </w:r>
      <w:proofErr w:type="spellStart"/>
      <w:r>
        <w:t>luctus</w:t>
      </w:r>
      <w:proofErr w:type="spellEnd"/>
      <w:r>
        <w:t xml:space="preserve"> </w:t>
      </w:r>
      <w:proofErr w:type="spellStart"/>
      <w:r>
        <w:t>quam</w:t>
      </w:r>
      <w:proofErr w:type="spellEnd"/>
      <w:r>
        <w:t xml:space="preserve">. Vestibulum </w:t>
      </w:r>
      <w:proofErr w:type="spellStart"/>
      <w:r>
        <w:t>sed</w:t>
      </w:r>
      <w:proofErr w:type="spellEnd"/>
      <w:r>
        <w:t xml:space="preserve"> </w:t>
      </w:r>
      <w:proofErr w:type="spellStart"/>
      <w:r>
        <w:t>nisl</w:t>
      </w:r>
      <w:proofErr w:type="spellEnd"/>
      <w:r>
        <w:t xml:space="preserve"> eros. Donec </w:t>
      </w:r>
      <w:proofErr w:type="spellStart"/>
      <w:r>
        <w:t>laoreet</w:t>
      </w:r>
      <w:proofErr w:type="spellEnd"/>
      <w:r>
        <w:t xml:space="preserve"> est </w:t>
      </w:r>
      <w:proofErr w:type="spellStart"/>
      <w:r>
        <w:t>ut</w:t>
      </w:r>
      <w:proofErr w:type="spellEnd"/>
      <w:r>
        <w:t xml:space="preserve"> </w:t>
      </w:r>
      <w:proofErr w:type="spellStart"/>
      <w:r>
        <w:t>justo</w:t>
      </w:r>
      <w:proofErr w:type="spellEnd"/>
      <w:r>
        <w:t xml:space="preserve"> </w:t>
      </w:r>
      <w:proofErr w:type="spellStart"/>
      <w:r>
        <w:t>imperdiet</w:t>
      </w:r>
      <w:proofErr w:type="spellEnd"/>
      <w:r>
        <w:t xml:space="preserve">, </w:t>
      </w:r>
      <w:proofErr w:type="spellStart"/>
      <w:r>
        <w:t>quis</w:t>
      </w:r>
      <w:proofErr w:type="spellEnd"/>
      <w:r>
        <w:t xml:space="preserve"> </w:t>
      </w:r>
      <w:proofErr w:type="spellStart"/>
      <w:r>
        <w:t>ultrices</w:t>
      </w:r>
      <w:proofErr w:type="spellEnd"/>
      <w:r>
        <w:t xml:space="preserve"> </w:t>
      </w:r>
      <w:proofErr w:type="spellStart"/>
      <w:r>
        <w:t>lectus</w:t>
      </w:r>
      <w:proofErr w:type="spellEnd"/>
      <w:r>
        <w:t xml:space="preserve"> </w:t>
      </w:r>
      <w:proofErr w:type="spellStart"/>
      <w:r>
        <w:t>mollis</w:t>
      </w:r>
      <w:proofErr w:type="spellEnd"/>
      <w:r>
        <w:t xml:space="preserve">. Nunc </w:t>
      </w:r>
      <w:proofErr w:type="spellStart"/>
      <w:r>
        <w:t>suscipit</w:t>
      </w:r>
      <w:proofErr w:type="spellEnd"/>
      <w:r>
        <w:t xml:space="preserve"> </w:t>
      </w:r>
      <w:proofErr w:type="spellStart"/>
      <w:r>
        <w:t>vulputate</w:t>
      </w:r>
      <w:proofErr w:type="spellEnd"/>
      <w:r>
        <w:t xml:space="preserve"> magna, ac </w:t>
      </w:r>
      <w:proofErr w:type="spellStart"/>
      <w:r>
        <w:t>facilisis</w:t>
      </w:r>
      <w:proofErr w:type="spellEnd"/>
      <w:r>
        <w:t xml:space="preserve"> </w:t>
      </w:r>
      <w:proofErr w:type="spellStart"/>
      <w:r>
        <w:t>metus</w:t>
      </w:r>
      <w:proofErr w:type="spellEnd"/>
      <w:r>
        <w:t xml:space="preserve"> </w:t>
      </w:r>
      <w:proofErr w:type="spellStart"/>
      <w:r>
        <w:t>scelerisque</w:t>
      </w:r>
      <w:proofErr w:type="spellEnd"/>
      <w:r>
        <w:t xml:space="preserve"> vel. Sed </w:t>
      </w:r>
      <w:proofErr w:type="spellStart"/>
      <w:r>
        <w:t>scelerisque</w:t>
      </w:r>
      <w:proofErr w:type="spellEnd"/>
      <w:r>
        <w:t xml:space="preserve"> </w:t>
      </w:r>
      <w:proofErr w:type="spellStart"/>
      <w:r>
        <w:t>posuere</w:t>
      </w:r>
      <w:proofErr w:type="spellEnd"/>
      <w:r>
        <w:t xml:space="preserve"> </w:t>
      </w:r>
      <w:proofErr w:type="spellStart"/>
      <w:r>
        <w:t>massa</w:t>
      </w:r>
      <w:proofErr w:type="spellEnd"/>
      <w:r>
        <w:t xml:space="preserve">, </w:t>
      </w:r>
      <w:proofErr w:type="spellStart"/>
      <w:r>
        <w:t>eu</w:t>
      </w:r>
      <w:proofErr w:type="spellEnd"/>
      <w:r>
        <w:t xml:space="preserve"> </w:t>
      </w:r>
      <w:proofErr w:type="spellStart"/>
      <w:r>
        <w:t>eleifend</w:t>
      </w:r>
      <w:proofErr w:type="spellEnd"/>
      <w:r>
        <w:t xml:space="preserve"> </w:t>
      </w:r>
      <w:proofErr w:type="spellStart"/>
      <w:r>
        <w:t>urna</w:t>
      </w:r>
      <w:proofErr w:type="spellEnd"/>
      <w:r>
        <w:t xml:space="preserve"> </w:t>
      </w:r>
      <w:proofErr w:type="spellStart"/>
      <w:r>
        <w:t>egestas</w:t>
      </w:r>
      <w:proofErr w:type="spellEnd"/>
      <w:r>
        <w:t xml:space="preserve"> at. </w:t>
      </w:r>
      <w:proofErr w:type="spellStart"/>
      <w:r>
        <w:t>Fusce</w:t>
      </w:r>
      <w:proofErr w:type="spellEnd"/>
      <w:r>
        <w:t xml:space="preserve"> id </w:t>
      </w:r>
      <w:proofErr w:type="spellStart"/>
      <w:r>
        <w:t>tempor</w:t>
      </w:r>
      <w:proofErr w:type="spellEnd"/>
      <w:r>
        <w:t xml:space="preserve"> nisi. Vestibulum </w:t>
      </w:r>
      <w:proofErr w:type="spellStart"/>
      <w:r>
        <w:t>aliquam</w:t>
      </w:r>
      <w:proofErr w:type="spellEnd"/>
      <w:r>
        <w:t xml:space="preserve"> </w:t>
      </w:r>
      <w:proofErr w:type="spellStart"/>
      <w:r>
        <w:t>euismod</w:t>
      </w:r>
      <w:proofErr w:type="spellEnd"/>
      <w:r>
        <w:t xml:space="preserve"> </w:t>
      </w:r>
      <w:proofErr w:type="spellStart"/>
      <w:r>
        <w:t>sollicitudin</w:t>
      </w:r>
      <w:proofErr w:type="spellEnd"/>
      <w:r>
        <w:t xml:space="preserve">. Nunc in semper nunc, </w:t>
      </w:r>
      <w:proofErr w:type="spellStart"/>
      <w:r>
        <w:t>ut</w:t>
      </w:r>
      <w:proofErr w:type="spellEnd"/>
      <w:r>
        <w:t xml:space="preserve"> </w:t>
      </w:r>
      <w:proofErr w:type="spellStart"/>
      <w:r>
        <w:t>hendrerit</w:t>
      </w:r>
      <w:proofErr w:type="spellEnd"/>
      <w:r>
        <w:t xml:space="preserve"> </w:t>
      </w:r>
      <w:proofErr w:type="spellStart"/>
      <w:r>
        <w:t>nulla</w:t>
      </w:r>
      <w:proofErr w:type="spellEnd"/>
      <w:r>
        <w:t xml:space="preserve">. </w:t>
      </w:r>
    </w:p>
    <w:p w14:paraId="1413F63E" w14:textId="77777777" w:rsidR="00240752" w:rsidRDefault="00BC0951" w:rsidP="0042413C">
      <w:pPr>
        <w:pStyle w:val="ListParagraph"/>
        <w:ind w:left="0" w:firstLine="709"/>
        <w:jc w:val="center"/>
        <w:rPr>
          <w:rFonts w:ascii="Times New Roman" w:hAnsi="Times New Roman"/>
          <w:sz w:val="24"/>
          <w:szCs w:val="24"/>
        </w:rPr>
      </w:pPr>
      <w:r>
        <w:rPr>
          <w:noProof/>
          <w:lang w:val="en-GB" w:eastAsia="zh-CN"/>
        </w:rPr>
        <w:drawing>
          <wp:inline distT="0" distB="0" distL="0" distR="0" wp14:anchorId="1413F66B" wp14:editId="1413F66C">
            <wp:extent cx="2879725" cy="1883410"/>
            <wp:effectExtent l="0" t="0" r="0" b="0"/>
            <wp:docPr id="4" name="Picture 4"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83410"/>
                    </a:xfrm>
                    <a:prstGeom prst="rect">
                      <a:avLst/>
                    </a:prstGeom>
                    <a:noFill/>
                    <a:ln>
                      <a:noFill/>
                    </a:ln>
                  </pic:spPr>
                </pic:pic>
              </a:graphicData>
            </a:graphic>
          </wp:inline>
        </w:drawing>
      </w:r>
    </w:p>
    <w:p w14:paraId="1413F63F" w14:textId="77777777" w:rsidR="004A6218" w:rsidRPr="00A9302E" w:rsidRDefault="004A6218" w:rsidP="004A6218">
      <w:pPr>
        <w:pStyle w:val="ListParagraph"/>
        <w:ind w:left="284"/>
        <w:jc w:val="center"/>
        <w:rPr>
          <w:rFonts w:ascii="Times New Roman" w:hAnsi="Times New Roman"/>
          <w:sz w:val="24"/>
          <w:szCs w:val="24"/>
        </w:rPr>
      </w:pPr>
      <w:r>
        <w:rPr>
          <w:rFonts w:ascii="Times New Roman" w:hAnsi="Times New Roman"/>
          <w:b/>
          <w:sz w:val="24"/>
          <w:szCs w:val="24"/>
        </w:rPr>
        <w:t>Figure 4</w:t>
      </w:r>
    </w:p>
    <w:p w14:paraId="1413F640" w14:textId="77777777" w:rsidR="00AA7026" w:rsidRDefault="00AA7026">
      <w:pPr>
        <w:pStyle w:val="ListParagraph"/>
        <w:ind w:left="284"/>
        <w:rPr>
          <w:rFonts w:ascii="Times New Roman" w:hAnsi="Times New Roman"/>
          <w:sz w:val="24"/>
          <w:szCs w:val="24"/>
        </w:rPr>
      </w:pPr>
    </w:p>
    <w:p w14:paraId="1413F641" w14:textId="77777777" w:rsidR="00844365" w:rsidRDefault="00844365" w:rsidP="00844365">
      <w:pPr>
        <w:pStyle w:val="Heading3"/>
      </w:pPr>
      <w:bookmarkStart w:id="17" w:name="_Toc228361625"/>
      <w:r>
        <w:t>HTML Files</w:t>
      </w:r>
      <w:bookmarkEnd w:id="17"/>
    </w:p>
    <w:p w14:paraId="1413F645" w14:textId="3F50F830" w:rsidR="00AA7026" w:rsidRPr="005201DF" w:rsidRDefault="0042413C" w:rsidP="005201DF">
      <w:pPr>
        <w:pStyle w:val="NormalWeb"/>
        <w:numPr>
          <w:ilvl w:val="0"/>
          <w:numId w:val="23"/>
        </w:numPr>
      </w:pPr>
      <w:proofErr w:type="spellStart"/>
      <w:r>
        <w:t>Phasellus</w:t>
      </w:r>
      <w:proofErr w:type="spellEnd"/>
      <w:r>
        <w:t xml:space="preserve"> sit </w:t>
      </w:r>
      <w:proofErr w:type="spellStart"/>
      <w:r>
        <w:t>amet</w:t>
      </w:r>
      <w:proofErr w:type="spellEnd"/>
      <w:r>
        <w:t xml:space="preserve"> </w:t>
      </w:r>
      <w:proofErr w:type="spellStart"/>
      <w:r>
        <w:t>orci</w:t>
      </w:r>
      <w:proofErr w:type="spellEnd"/>
      <w:r>
        <w:t xml:space="preserve"> </w:t>
      </w:r>
      <w:proofErr w:type="spellStart"/>
      <w:r>
        <w:t>mattis</w:t>
      </w:r>
      <w:proofErr w:type="spellEnd"/>
      <w:r>
        <w:t xml:space="preserve">, </w:t>
      </w:r>
      <w:proofErr w:type="spellStart"/>
      <w:r>
        <w:t>suscipit</w:t>
      </w:r>
      <w:proofErr w:type="spellEnd"/>
      <w:r>
        <w:t xml:space="preserve"> </w:t>
      </w:r>
      <w:proofErr w:type="spellStart"/>
      <w:r>
        <w:t>tellus</w:t>
      </w:r>
      <w:proofErr w:type="spellEnd"/>
      <w:r>
        <w:t xml:space="preserve"> sit </w:t>
      </w:r>
      <w:proofErr w:type="spellStart"/>
      <w:r>
        <w:t>amet</w:t>
      </w:r>
      <w:proofErr w:type="spellEnd"/>
      <w:r>
        <w:t xml:space="preserve">, </w:t>
      </w:r>
      <w:proofErr w:type="spellStart"/>
      <w:r>
        <w:t>interdum</w:t>
      </w:r>
      <w:proofErr w:type="spellEnd"/>
      <w:r>
        <w:t xml:space="preserve"> </w:t>
      </w:r>
      <w:proofErr w:type="spellStart"/>
      <w:r>
        <w:t>enim</w:t>
      </w:r>
      <w:proofErr w:type="spellEnd"/>
      <w:r>
        <w:t xml:space="preserve">. Sed </w:t>
      </w:r>
      <w:proofErr w:type="spellStart"/>
      <w:r>
        <w:t>congue</w:t>
      </w:r>
      <w:proofErr w:type="spellEnd"/>
      <w:r>
        <w:t xml:space="preserve"> </w:t>
      </w:r>
      <w:proofErr w:type="spellStart"/>
      <w:r>
        <w:t>sodales</w:t>
      </w:r>
      <w:proofErr w:type="spellEnd"/>
      <w:r>
        <w:t xml:space="preserve"> </w:t>
      </w:r>
      <w:proofErr w:type="spellStart"/>
      <w:r>
        <w:t>leo</w:t>
      </w:r>
      <w:proofErr w:type="spellEnd"/>
      <w:r>
        <w:t xml:space="preserve">, </w:t>
      </w:r>
      <w:proofErr w:type="spellStart"/>
      <w:r>
        <w:t>ut</w:t>
      </w:r>
      <w:proofErr w:type="spellEnd"/>
      <w:r>
        <w:t xml:space="preserve"> </w:t>
      </w:r>
      <w:proofErr w:type="spellStart"/>
      <w:r>
        <w:t>faucibus</w:t>
      </w:r>
      <w:proofErr w:type="spellEnd"/>
      <w:r>
        <w:t xml:space="preserve"> </w:t>
      </w:r>
      <w:proofErr w:type="spellStart"/>
      <w:r>
        <w:t>elit</w:t>
      </w:r>
      <w:proofErr w:type="spellEnd"/>
      <w:r>
        <w:t xml:space="preserve"> </w:t>
      </w:r>
      <w:proofErr w:type="spellStart"/>
      <w:r>
        <w:t>scelerisque</w:t>
      </w:r>
      <w:proofErr w:type="spellEnd"/>
      <w:r>
        <w:t xml:space="preserve"> sit </w:t>
      </w:r>
      <w:proofErr w:type="spellStart"/>
      <w:r>
        <w:t>amet</w:t>
      </w:r>
      <w:proofErr w:type="spellEnd"/>
      <w:r>
        <w:t xml:space="preserve">. </w:t>
      </w:r>
      <w:proofErr w:type="spellStart"/>
      <w:r>
        <w:t>Pellentesque</w:t>
      </w:r>
      <w:proofErr w:type="spellEnd"/>
      <w:r>
        <w:t xml:space="preserve"> </w:t>
      </w:r>
      <w:proofErr w:type="spellStart"/>
      <w:r>
        <w:t>porttitor</w:t>
      </w:r>
      <w:proofErr w:type="spellEnd"/>
      <w:r>
        <w:t xml:space="preserve"> </w:t>
      </w:r>
      <w:proofErr w:type="spellStart"/>
      <w:r>
        <w:t>risus</w:t>
      </w:r>
      <w:proofErr w:type="spellEnd"/>
      <w:r>
        <w:t xml:space="preserve"> </w:t>
      </w:r>
      <w:proofErr w:type="spellStart"/>
      <w:r>
        <w:t>eu</w:t>
      </w:r>
      <w:proofErr w:type="spellEnd"/>
      <w:r>
        <w:t xml:space="preserve"> nisi </w:t>
      </w:r>
      <w:proofErr w:type="spellStart"/>
      <w:r>
        <w:t>rhoncus</w:t>
      </w:r>
      <w:proofErr w:type="spellEnd"/>
      <w:r>
        <w:t xml:space="preserve"> </w:t>
      </w:r>
      <w:proofErr w:type="spellStart"/>
      <w:r>
        <w:t>sodales</w:t>
      </w:r>
      <w:proofErr w:type="spellEnd"/>
      <w:r>
        <w:t xml:space="preserve">. </w:t>
      </w:r>
      <w:proofErr w:type="spellStart"/>
      <w:r>
        <w:t>Etiam</w:t>
      </w:r>
      <w:proofErr w:type="spellEnd"/>
      <w:r>
        <w:t xml:space="preserve"> </w:t>
      </w:r>
      <w:proofErr w:type="spellStart"/>
      <w:r>
        <w:t>mollis</w:t>
      </w:r>
      <w:proofErr w:type="spellEnd"/>
      <w:r>
        <w:t xml:space="preserve"> </w:t>
      </w:r>
      <w:proofErr w:type="spellStart"/>
      <w:r>
        <w:t>sollicitudin</w:t>
      </w:r>
      <w:proofErr w:type="spellEnd"/>
      <w:r>
        <w:t xml:space="preserve"> dui, at </w:t>
      </w:r>
      <w:proofErr w:type="spellStart"/>
      <w:r>
        <w:t>pellentesque</w:t>
      </w:r>
      <w:proofErr w:type="spellEnd"/>
      <w:r>
        <w:t xml:space="preserve"> </w:t>
      </w:r>
      <w:proofErr w:type="spellStart"/>
      <w:r>
        <w:t>nulla</w:t>
      </w:r>
      <w:proofErr w:type="spellEnd"/>
      <w:r>
        <w:t xml:space="preserve"> </w:t>
      </w:r>
      <w:proofErr w:type="spellStart"/>
      <w:r>
        <w:t>dignissim</w:t>
      </w:r>
      <w:proofErr w:type="spellEnd"/>
      <w:r>
        <w:t xml:space="preserve"> ac. </w:t>
      </w:r>
      <w:proofErr w:type="spellStart"/>
      <w:r>
        <w:t>Praesent</w:t>
      </w:r>
      <w:proofErr w:type="spellEnd"/>
      <w:r>
        <w:t xml:space="preserve"> </w:t>
      </w:r>
      <w:proofErr w:type="spellStart"/>
      <w:r>
        <w:t>malesuada</w:t>
      </w:r>
      <w:proofErr w:type="spellEnd"/>
      <w:r>
        <w:t xml:space="preserve"> </w:t>
      </w:r>
      <w:proofErr w:type="spellStart"/>
      <w:r>
        <w:t>nisl</w:t>
      </w:r>
      <w:proofErr w:type="spellEnd"/>
      <w:r>
        <w:t xml:space="preserve"> at mi </w:t>
      </w:r>
      <w:proofErr w:type="spellStart"/>
      <w:r>
        <w:t>tincidunt</w:t>
      </w:r>
      <w:proofErr w:type="spellEnd"/>
      <w:r>
        <w:t xml:space="preserve">, id </w:t>
      </w:r>
      <w:proofErr w:type="spellStart"/>
      <w:r>
        <w:t>feugiat</w:t>
      </w:r>
      <w:proofErr w:type="spellEnd"/>
      <w:r>
        <w:t xml:space="preserve"> </w:t>
      </w:r>
      <w:proofErr w:type="spellStart"/>
      <w:r>
        <w:t>mauris</w:t>
      </w:r>
      <w:proofErr w:type="spellEnd"/>
      <w:r>
        <w:t xml:space="preserve"> </w:t>
      </w:r>
      <w:proofErr w:type="spellStart"/>
      <w:r>
        <w:t>laoreet</w:t>
      </w:r>
      <w:proofErr w:type="spellEnd"/>
      <w:r>
        <w:t xml:space="preserve">. </w:t>
      </w:r>
      <w:proofErr w:type="spellStart"/>
      <w:r>
        <w:t>Etiam</w:t>
      </w:r>
      <w:proofErr w:type="spellEnd"/>
      <w:r>
        <w:t xml:space="preserve"> non </w:t>
      </w:r>
      <w:proofErr w:type="spellStart"/>
      <w:r>
        <w:t>egestas</w:t>
      </w:r>
      <w:proofErr w:type="spellEnd"/>
      <w:r>
        <w:t xml:space="preserve"> </w:t>
      </w:r>
      <w:proofErr w:type="spellStart"/>
      <w:r>
        <w:t>elit</w:t>
      </w:r>
      <w:proofErr w:type="spellEnd"/>
      <w:r>
        <w:t xml:space="preserve">. </w:t>
      </w:r>
      <w:proofErr w:type="spellStart"/>
      <w:r>
        <w:t>Aliquam</w:t>
      </w:r>
      <w:proofErr w:type="spellEnd"/>
      <w:r>
        <w:t xml:space="preserve"> </w:t>
      </w:r>
      <w:proofErr w:type="spellStart"/>
      <w:r>
        <w:t>molestie</w:t>
      </w:r>
      <w:proofErr w:type="spellEnd"/>
      <w:r>
        <w:t xml:space="preserve"> </w:t>
      </w:r>
      <w:proofErr w:type="spellStart"/>
      <w:r>
        <w:t>neque</w:t>
      </w:r>
      <w:proofErr w:type="spellEnd"/>
      <w:r>
        <w:t xml:space="preserve"> at </w:t>
      </w:r>
      <w:proofErr w:type="spellStart"/>
      <w:r>
        <w:t>blandit</w:t>
      </w:r>
      <w:proofErr w:type="spellEnd"/>
      <w:r>
        <w:t xml:space="preserve"> </w:t>
      </w:r>
      <w:proofErr w:type="spellStart"/>
      <w:r>
        <w:t>sodales</w:t>
      </w:r>
      <w:proofErr w:type="spellEnd"/>
      <w:r>
        <w:t xml:space="preserve">. </w:t>
      </w:r>
    </w:p>
    <w:p w14:paraId="4B90A866" w14:textId="77777777" w:rsidR="00832E4A" w:rsidRDefault="00832E4A" w:rsidP="00832E4A">
      <w:pPr>
        <w:pStyle w:val="Heading3"/>
        <w:rPr>
          <w:rFonts w:ascii="Times New Roman" w:hAnsi="Times New Roman"/>
          <w:sz w:val="24"/>
          <w:szCs w:val="24"/>
        </w:rPr>
      </w:pPr>
      <w:bookmarkStart w:id="18" w:name="_Toc228361626"/>
      <w:r>
        <w:t>Analysis of File Slack</w:t>
      </w:r>
      <w:bookmarkEnd w:id="18"/>
      <w:r>
        <w:t xml:space="preserve"> </w:t>
      </w:r>
    </w:p>
    <w:p w14:paraId="1413F647" w14:textId="037965CD" w:rsidR="0042413C" w:rsidRDefault="0042413C" w:rsidP="0042413C">
      <w:pPr>
        <w:pStyle w:val="NormalWeb"/>
        <w:numPr>
          <w:ilvl w:val="0"/>
          <w:numId w:val="24"/>
        </w:numPr>
      </w:pPr>
      <w:proofErr w:type="spellStart"/>
      <w:r>
        <w:t>Phasellus</w:t>
      </w:r>
      <w:proofErr w:type="spellEnd"/>
      <w:r>
        <w:t xml:space="preserve"> sit </w:t>
      </w:r>
      <w:proofErr w:type="spellStart"/>
      <w:r>
        <w:t>amet</w:t>
      </w:r>
      <w:proofErr w:type="spellEnd"/>
      <w:r>
        <w:t xml:space="preserve"> </w:t>
      </w:r>
      <w:proofErr w:type="spellStart"/>
      <w:r>
        <w:t>orci</w:t>
      </w:r>
      <w:proofErr w:type="spellEnd"/>
      <w:r>
        <w:t xml:space="preserve"> </w:t>
      </w:r>
      <w:proofErr w:type="spellStart"/>
      <w:r>
        <w:t>mattis</w:t>
      </w:r>
      <w:proofErr w:type="spellEnd"/>
      <w:r>
        <w:t xml:space="preserve">, </w:t>
      </w:r>
      <w:proofErr w:type="spellStart"/>
      <w:r>
        <w:t>suscipit</w:t>
      </w:r>
      <w:proofErr w:type="spellEnd"/>
      <w:r>
        <w:t xml:space="preserve"> </w:t>
      </w:r>
      <w:proofErr w:type="spellStart"/>
      <w:r>
        <w:t>tellus</w:t>
      </w:r>
      <w:proofErr w:type="spellEnd"/>
      <w:r>
        <w:t xml:space="preserve"> sit </w:t>
      </w:r>
      <w:proofErr w:type="spellStart"/>
      <w:r>
        <w:t>amet</w:t>
      </w:r>
      <w:proofErr w:type="spellEnd"/>
      <w:r>
        <w:t xml:space="preserve">, </w:t>
      </w:r>
      <w:proofErr w:type="spellStart"/>
      <w:r>
        <w:t>interdum</w:t>
      </w:r>
      <w:proofErr w:type="spellEnd"/>
      <w:r>
        <w:t xml:space="preserve"> </w:t>
      </w:r>
      <w:proofErr w:type="spellStart"/>
      <w:r>
        <w:t>enim</w:t>
      </w:r>
      <w:proofErr w:type="spellEnd"/>
      <w:r>
        <w:t xml:space="preserve">. Sed </w:t>
      </w:r>
      <w:proofErr w:type="spellStart"/>
      <w:r>
        <w:t>congue</w:t>
      </w:r>
      <w:proofErr w:type="spellEnd"/>
      <w:r>
        <w:t xml:space="preserve"> </w:t>
      </w:r>
      <w:proofErr w:type="spellStart"/>
      <w:r>
        <w:t>sodales</w:t>
      </w:r>
      <w:proofErr w:type="spellEnd"/>
      <w:r>
        <w:t xml:space="preserve"> </w:t>
      </w:r>
      <w:proofErr w:type="spellStart"/>
      <w:r>
        <w:t>leo</w:t>
      </w:r>
      <w:proofErr w:type="spellEnd"/>
      <w:r>
        <w:t xml:space="preserve">, </w:t>
      </w:r>
      <w:proofErr w:type="spellStart"/>
      <w:r>
        <w:t>ut</w:t>
      </w:r>
      <w:proofErr w:type="spellEnd"/>
      <w:r>
        <w:t xml:space="preserve"> </w:t>
      </w:r>
      <w:proofErr w:type="spellStart"/>
      <w:r>
        <w:t>faucibus</w:t>
      </w:r>
      <w:proofErr w:type="spellEnd"/>
      <w:r>
        <w:t xml:space="preserve"> </w:t>
      </w:r>
      <w:proofErr w:type="spellStart"/>
      <w:r>
        <w:t>elit</w:t>
      </w:r>
      <w:proofErr w:type="spellEnd"/>
      <w:r>
        <w:t xml:space="preserve"> </w:t>
      </w:r>
      <w:proofErr w:type="spellStart"/>
      <w:r>
        <w:t>scelerisque</w:t>
      </w:r>
      <w:proofErr w:type="spellEnd"/>
      <w:r>
        <w:t xml:space="preserve"> sit </w:t>
      </w:r>
      <w:proofErr w:type="spellStart"/>
      <w:r>
        <w:t>amet</w:t>
      </w:r>
      <w:proofErr w:type="spellEnd"/>
      <w:r>
        <w:t xml:space="preserve">. </w:t>
      </w:r>
      <w:proofErr w:type="spellStart"/>
      <w:r>
        <w:t>Pellentesque</w:t>
      </w:r>
      <w:proofErr w:type="spellEnd"/>
      <w:r>
        <w:t xml:space="preserve"> </w:t>
      </w:r>
      <w:proofErr w:type="spellStart"/>
      <w:r>
        <w:t>porttitor</w:t>
      </w:r>
      <w:proofErr w:type="spellEnd"/>
      <w:r>
        <w:t xml:space="preserve"> </w:t>
      </w:r>
      <w:proofErr w:type="spellStart"/>
      <w:r>
        <w:t>risus</w:t>
      </w:r>
      <w:proofErr w:type="spellEnd"/>
      <w:r>
        <w:t xml:space="preserve"> </w:t>
      </w:r>
      <w:proofErr w:type="spellStart"/>
      <w:r>
        <w:t>eu</w:t>
      </w:r>
      <w:proofErr w:type="spellEnd"/>
      <w:r>
        <w:t xml:space="preserve"> nisi </w:t>
      </w:r>
      <w:proofErr w:type="spellStart"/>
      <w:r>
        <w:t>rhoncus</w:t>
      </w:r>
      <w:proofErr w:type="spellEnd"/>
      <w:r>
        <w:t xml:space="preserve"> </w:t>
      </w:r>
      <w:proofErr w:type="spellStart"/>
      <w:r>
        <w:t>sodales</w:t>
      </w:r>
      <w:proofErr w:type="spellEnd"/>
      <w:r>
        <w:t xml:space="preserve">. </w:t>
      </w:r>
      <w:proofErr w:type="spellStart"/>
      <w:r>
        <w:t>Etiam</w:t>
      </w:r>
      <w:proofErr w:type="spellEnd"/>
      <w:r>
        <w:t xml:space="preserve"> </w:t>
      </w:r>
      <w:proofErr w:type="spellStart"/>
      <w:r>
        <w:t>mollis</w:t>
      </w:r>
      <w:proofErr w:type="spellEnd"/>
      <w:r>
        <w:t xml:space="preserve"> </w:t>
      </w:r>
      <w:proofErr w:type="spellStart"/>
      <w:r>
        <w:t>sollicitudin</w:t>
      </w:r>
      <w:proofErr w:type="spellEnd"/>
      <w:r>
        <w:t xml:space="preserve"> dui, at </w:t>
      </w:r>
      <w:proofErr w:type="spellStart"/>
      <w:r>
        <w:t>pellentesque</w:t>
      </w:r>
      <w:proofErr w:type="spellEnd"/>
      <w:r>
        <w:t xml:space="preserve"> </w:t>
      </w:r>
      <w:proofErr w:type="spellStart"/>
      <w:r>
        <w:t>nulla</w:t>
      </w:r>
      <w:proofErr w:type="spellEnd"/>
      <w:r>
        <w:t xml:space="preserve"> </w:t>
      </w:r>
      <w:proofErr w:type="spellStart"/>
      <w:r>
        <w:t>dignissim</w:t>
      </w:r>
      <w:proofErr w:type="spellEnd"/>
      <w:r>
        <w:t xml:space="preserve"> ac. </w:t>
      </w:r>
      <w:proofErr w:type="spellStart"/>
      <w:r>
        <w:t>Praesent</w:t>
      </w:r>
      <w:proofErr w:type="spellEnd"/>
      <w:r>
        <w:t xml:space="preserve"> </w:t>
      </w:r>
      <w:proofErr w:type="spellStart"/>
      <w:r>
        <w:t>malesuada</w:t>
      </w:r>
      <w:proofErr w:type="spellEnd"/>
      <w:r>
        <w:t xml:space="preserve"> </w:t>
      </w:r>
      <w:proofErr w:type="spellStart"/>
      <w:r>
        <w:t>nisl</w:t>
      </w:r>
      <w:proofErr w:type="spellEnd"/>
      <w:r>
        <w:t xml:space="preserve"> at mi </w:t>
      </w:r>
      <w:proofErr w:type="spellStart"/>
      <w:r>
        <w:t>tincidunt</w:t>
      </w:r>
      <w:proofErr w:type="spellEnd"/>
      <w:r>
        <w:t xml:space="preserve">, id </w:t>
      </w:r>
      <w:proofErr w:type="spellStart"/>
      <w:r>
        <w:t>feugiat</w:t>
      </w:r>
      <w:proofErr w:type="spellEnd"/>
      <w:r>
        <w:t xml:space="preserve"> </w:t>
      </w:r>
      <w:proofErr w:type="spellStart"/>
      <w:r>
        <w:t>mauris</w:t>
      </w:r>
      <w:proofErr w:type="spellEnd"/>
      <w:r>
        <w:t xml:space="preserve"> </w:t>
      </w:r>
      <w:proofErr w:type="spellStart"/>
      <w:r>
        <w:t>laoreet</w:t>
      </w:r>
      <w:proofErr w:type="spellEnd"/>
      <w:r>
        <w:t xml:space="preserve">. </w:t>
      </w:r>
    </w:p>
    <w:p w14:paraId="1413F649" w14:textId="77777777" w:rsidR="00AA7026" w:rsidRDefault="00BC0951">
      <w:pPr>
        <w:pStyle w:val="ListParagraph"/>
        <w:ind w:left="284"/>
        <w:jc w:val="center"/>
        <w:rPr>
          <w:rFonts w:ascii="Times New Roman" w:hAnsi="Times New Roman"/>
          <w:b/>
          <w:color w:val="FF0000"/>
          <w:sz w:val="24"/>
          <w:szCs w:val="24"/>
        </w:rPr>
      </w:pPr>
      <w:r>
        <w:rPr>
          <w:noProof/>
          <w:lang w:val="en-GB" w:eastAsia="zh-CN"/>
        </w:rPr>
        <w:drawing>
          <wp:inline distT="0" distB="0" distL="0" distR="0" wp14:anchorId="1413F66F" wp14:editId="1EB7A5BE">
            <wp:extent cx="1769488" cy="1157288"/>
            <wp:effectExtent l="0" t="0" r="2540" b="5080"/>
            <wp:docPr id="6" name="Picture 6" descr="https://www.cliffsnotes.com/assets/267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cliffsnotes.com/assets/26716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0310" cy="1164366"/>
                    </a:xfrm>
                    <a:prstGeom prst="rect">
                      <a:avLst/>
                    </a:prstGeom>
                    <a:noFill/>
                    <a:ln>
                      <a:noFill/>
                    </a:ln>
                  </pic:spPr>
                </pic:pic>
              </a:graphicData>
            </a:graphic>
          </wp:inline>
        </w:drawing>
      </w:r>
    </w:p>
    <w:p w14:paraId="1413F64A" w14:textId="1205F151" w:rsidR="00AA7026" w:rsidRPr="00A9302E" w:rsidRDefault="007B021D" w:rsidP="0042413C">
      <w:pPr>
        <w:pStyle w:val="ListParagraph"/>
        <w:ind w:left="709"/>
        <w:jc w:val="center"/>
      </w:pPr>
      <w:r>
        <w:rPr>
          <w:rFonts w:ascii="Times New Roman" w:hAnsi="Times New Roman"/>
          <w:b/>
          <w:sz w:val="24"/>
          <w:szCs w:val="24"/>
        </w:rPr>
        <w:t xml:space="preserve">Figure </w:t>
      </w:r>
      <w:r w:rsidR="0021495F">
        <w:rPr>
          <w:rFonts w:ascii="Times New Roman" w:hAnsi="Times New Roman"/>
          <w:b/>
          <w:sz w:val="24"/>
          <w:szCs w:val="24"/>
        </w:rPr>
        <w:t>5</w:t>
      </w:r>
    </w:p>
    <w:p w14:paraId="1413F64B" w14:textId="4EECFFF1" w:rsidR="00AA7026" w:rsidRDefault="00832E4A">
      <w:pPr>
        <w:pStyle w:val="Heading3"/>
        <w:rPr>
          <w:rFonts w:ascii="Times New Roman" w:hAnsi="Times New Roman"/>
          <w:sz w:val="24"/>
          <w:szCs w:val="24"/>
        </w:rPr>
      </w:pPr>
      <w:bookmarkStart w:id="19" w:name="_Toc228361627"/>
      <w:bookmarkStart w:id="20" w:name="__RefHeading___Toc468969076"/>
      <w:r>
        <w:lastRenderedPageBreak/>
        <w:t>Miscellaneous</w:t>
      </w:r>
      <w:bookmarkEnd w:id="19"/>
      <w:r>
        <w:t xml:space="preserve"> </w:t>
      </w:r>
      <w:bookmarkEnd w:id="20"/>
      <w:r w:rsidR="00AA7026">
        <w:t xml:space="preserve"> </w:t>
      </w:r>
    </w:p>
    <w:p w14:paraId="1413F64C" w14:textId="77777777" w:rsidR="0042413C" w:rsidRDefault="0042413C" w:rsidP="0042413C">
      <w:pPr>
        <w:pStyle w:val="NormalWeb"/>
        <w:numPr>
          <w:ilvl w:val="0"/>
          <w:numId w:val="25"/>
        </w:numPr>
      </w:pPr>
      <w:proofErr w:type="spellStart"/>
      <w:r>
        <w:t>Phasellus</w:t>
      </w:r>
      <w:proofErr w:type="spellEnd"/>
      <w:r>
        <w:t xml:space="preserve"> sit </w:t>
      </w:r>
      <w:proofErr w:type="spellStart"/>
      <w:r>
        <w:t>amet</w:t>
      </w:r>
      <w:proofErr w:type="spellEnd"/>
      <w:r>
        <w:t xml:space="preserve"> </w:t>
      </w:r>
      <w:proofErr w:type="spellStart"/>
      <w:r>
        <w:t>orci</w:t>
      </w:r>
      <w:proofErr w:type="spellEnd"/>
      <w:r>
        <w:t xml:space="preserve"> </w:t>
      </w:r>
      <w:proofErr w:type="spellStart"/>
      <w:r>
        <w:t>mattis</w:t>
      </w:r>
      <w:proofErr w:type="spellEnd"/>
      <w:r>
        <w:t xml:space="preserve">, </w:t>
      </w:r>
      <w:proofErr w:type="spellStart"/>
      <w:r>
        <w:t>suscipit</w:t>
      </w:r>
      <w:proofErr w:type="spellEnd"/>
      <w:r>
        <w:t xml:space="preserve"> </w:t>
      </w:r>
      <w:proofErr w:type="spellStart"/>
      <w:r>
        <w:t>tellus</w:t>
      </w:r>
      <w:proofErr w:type="spellEnd"/>
      <w:r>
        <w:t xml:space="preserve"> sit </w:t>
      </w:r>
      <w:proofErr w:type="spellStart"/>
      <w:r>
        <w:t>amet</w:t>
      </w:r>
      <w:proofErr w:type="spellEnd"/>
      <w:r>
        <w:t xml:space="preserve">, </w:t>
      </w:r>
      <w:proofErr w:type="spellStart"/>
      <w:r>
        <w:t>interdum</w:t>
      </w:r>
      <w:proofErr w:type="spellEnd"/>
      <w:r>
        <w:t xml:space="preserve"> </w:t>
      </w:r>
      <w:proofErr w:type="spellStart"/>
      <w:r>
        <w:t>enim</w:t>
      </w:r>
      <w:proofErr w:type="spellEnd"/>
      <w:r>
        <w:t xml:space="preserve">. Sed </w:t>
      </w:r>
      <w:proofErr w:type="spellStart"/>
      <w:r>
        <w:t>congue</w:t>
      </w:r>
      <w:proofErr w:type="spellEnd"/>
      <w:r>
        <w:t xml:space="preserve"> </w:t>
      </w:r>
      <w:proofErr w:type="spellStart"/>
      <w:r>
        <w:t>sodales</w:t>
      </w:r>
      <w:proofErr w:type="spellEnd"/>
      <w:r>
        <w:t xml:space="preserve"> </w:t>
      </w:r>
      <w:proofErr w:type="spellStart"/>
      <w:r>
        <w:t>leo</w:t>
      </w:r>
      <w:proofErr w:type="spellEnd"/>
      <w:r>
        <w:t xml:space="preserve">, </w:t>
      </w:r>
      <w:proofErr w:type="spellStart"/>
      <w:r>
        <w:t>ut</w:t>
      </w:r>
      <w:proofErr w:type="spellEnd"/>
      <w:r>
        <w:t xml:space="preserve"> </w:t>
      </w:r>
      <w:proofErr w:type="spellStart"/>
      <w:r>
        <w:t>faucibus</w:t>
      </w:r>
      <w:proofErr w:type="spellEnd"/>
      <w:r>
        <w:t xml:space="preserve"> </w:t>
      </w:r>
      <w:proofErr w:type="spellStart"/>
      <w:r>
        <w:t>elit</w:t>
      </w:r>
      <w:proofErr w:type="spellEnd"/>
      <w:r>
        <w:t xml:space="preserve"> </w:t>
      </w:r>
      <w:proofErr w:type="spellStart"/>
      <w:r>
        <w:t>scelerisque</w:t>
      </w:r>
      <w:proofErr w:type="spellEnd"/>
      <w:r>
        <w:t xml:space="preserve"> sit </w:t>
      </w:r>
      <w:proofErr w:type="spellStart"/>
      <w:r>
        <w:t>amet</w:t>
      </w:r>
      <w:proofErr w:type="spellEnd"/>
      <w:r>
        <w:t xml:space="preserve">. </w:t>
      </w:r>
      <w:proofErr w:type="spellStart"/>
      <w:r>
        <w:t>Pellentesque</w:t>
      </w:r>
      <w:proofErr w:type="spellEnd"/>
      <w:r>
        <w:t xml:space="preserve"> </w:t>
      </w:r>
      <w:proofErr w:type="spellStart"/>
      <w:r>
        <w:t>porttitor</w:t>
      </w:r>
      <w:proofErr w:type="spellEnd"/>
      <w:r>
        <w:t xml:space="preserve"> </w:t>
      </w:r>
      <w:proofErr w:type="spellStart"/>
      <w:r>
        <w:t>risus</w:t>
      </w:r>
      <w:proofErr w:type="spellEnd"/>
      <w:r>
        <w:t xml:space="preserve"> </w:t>
      </w:r>
      <w:proofErr w:type="spellStart"/>
      <w:r>
        <w:t>eu</w:t>
      </w:r>
      <w:proofErr w:type="spellEnd"/>
      <w:r>
        <w:t xml:space="preserve"> nisi </w:t>
      </w:r>
      <w:proofErr w:type="spellStart"/>
      <w:r>
        <w:t>rhoncus</w:t>
      </w:r>
      <w:proofErr w:type="spellEnd"/>
      <w:r>
        <w:t xml:space="preserve"> </w:t>
      </w:r>
      <w:proofErr w:type="spellStart"/>
      <w:r>
        <w:t>sodales</w:t>
      </w:r>
      <w:proofErr w:type="spellEnd"/>
      <w:r>
        <w:t xml:space="preserve">. </w:t>
      </w:r>
      <w:proofErr w:type="spellStart"/>
      <w:r>
        <w:t>Etiam</w:t>
      </w:r>
      <w:proofErr w:type="spellEnd"/>
      <w:r>
        <w:t xml:space="preserve"> </w:t>
      </w:r>
      <w:proofErr w:type="spellStart"/>
      <w:r>
        <w:t>mollis</w:t>
      </w:r>
      <w:proofErr w:type="spellEnd"/>
      <w:r>
        <w:t xml:space="preserve"> </w:t>
      </w:r>
      <w:proofErr w:type="spellStart"/>
      <w:r>
        <w:t>sollicitudin</w:t>
      </w:r>
      <w:proofErr w:type="spellEnd"/>
      <w:r>
        <w:t xml:space="preserve"> dui, at </w:t>
      </w:r>
      <w:proofErr w:type="spellStart"/>
      <w:r>
        <w:t>pellentesque</w:t>
      </w:r>
      <w:proofErr w:type="spellEnd"/>
      <w:r>
        <w:t xml:space="preserve"> </w:t>
      </w:r>
      <w:proofErr w:type="spellStart"/>
      <w:r>
        <w:t>nulla</w:t>
      </w:r>
      <w:proofErr w:type="spellEnd"/>
      <w:r>
        <w:t xml:space="preserve"> </w:t>
      </w:r>
      <w:proofErr w:type="spellStart"/>
      <w:r>
        <w:t>dignissim</w:t>
      </w:r>
      <w:proofErr w:type="spellEnd"/>
      <w:r>
        <w:t xml:space="preserve"> ac. </w:t>
      </w:r>
      <w:proofErr w:type="spellStart"/>
      <w:r>
        <w:t>Praesent</w:t>
      </w:r>
      <w:proofErr w:type="spellEnd"/>
      <w:r>
        <w:t xml:space="preserve"> </w:t>
      </w:r>
      <w:proofErr w:type="spellStart"/>
      <w:r>
        <w:t>malesuada</w:t>
      </w:r>
      <w:proofErr w:type="spellEnd"/>
      <w:r>
        <w:t xml:space="preserve"> </w:t>
      </w:r>
      <w:proofErr w:type="spellStart"/>
      <w:r>
        <w:t>nisl</w:t>
      </w:r>
      <w:proofErr w:type="spellEnd"/>
      <w:r>
        <w:t xml:space="preserve"> at mi </w:t>
      </w:r>
      <w:proofErr w:type="spellStart"/>
      <w:r>
        <w:t>tincidunt</w:t>
      </w:r>
      <w:proofErr w:type="spellEnd"/>
      <w:r>
        <w:t xml:space="preserve">, id </w:t>
      </w:r>
      <w:proofErr w:type="spellStart"/>
      <w:r>
        <w:t>feugiat</w:t>
      </w:r>
      <w:proofErr w:type="spellEnd"/>
      <w:r>
        <w:t xml:space="preserve"> </w:t>
      </w:r>
      <w:proofErr w:type="spellStart"/>
      <w:r>
        <w:t>mauris</w:t>
      </w:r>
      <w:proofErr w:type="spellEnd"/>
      <w:r>
        <w:t xml:space="preserve"> </w:t>
      </w:r>
      <w:proofErr w:type="spellStart"/>
      <w:r>
        <w:t>laoreet</w:t>
      </w:r>
      <w:proofErr w:type="spellEnd"/>
      <w:r>
        <w:t xml:space="preserve">. </w:t>
      </w:r>
      <w:proofErr w:type="spellStart"/>
      <w:r>
        <w:t>Etiam</w:t>
      </w:r>
      <w:proofErr w:type="spellEnd"/>
      <w:r>
        <w:t xml:space="preserve"> non </w:t>
      </w:r>
      <w:proofErr w:type="spellStart"/>
      <w:r>
        <w:t>egestas</w:t>
      </w:r>
      <w:proofErr w:type="spellEnd"/>
      <w:r>
        <w:t xml:space="preserve"> </w:t>
      </w:r>
      <w:proofErr w:type="spellStart"/>
      <w:r>
        <w:t>elit</w:t>
      </w:r>
      <w:proofErr w:type="spellEnd"/>
      <w:r>
        <w:t xml:space="preserve">. </w:t>
      </w:r>
      <w:proofErr w:type="spellStart"/>
      <w:r>
        <w:t>Aliquam</w:t>
      </w:r>
      <w:proofErr w:type="spellEnd"/>
      <w:r>
        <w:t xml:space="preserve"> </w:t>
      </w:r>
      <w:proofErr w:type="spellStart"/>
      <w:r>
        <w:t>molestie</w:t>
      </w:r>
      <w:proofErr w:type="spellEnd"/>
      <w:r>
        <w:t xml:space="preserve"> </w:t>
      </w:r>
      <w:proofErr w:type="spellStart"/>
      <w:r>
        <w:t>neque</w:t>
      </w:r>
      <w:proofErr w:type="spellEnd"/>
      <w:r>
        <w:t xml:space="preserve"> at </w:t>
      </w:r>
      <w:proofErr w:type="spellStart"/>
      <w:r>
        <w:t>blandit</w:t>
      </w:r>
      <w:proofErr w:type="spellEnd"/>
      <w:r>
        <w:t xml:space="preserve"> </w:t>
      </w:r>
      <w:proofErr w:type="spellStart"/>
      <w:r>
        <w:t>sodales</w:t>
      </w:r>
      <w:proofErr w:type="spellEnd"/>
      <w:r>
        <w:t xml:space="preserve">. </w:t>
      </w:r>
    </w:p>
    <w:p w14:paraId="1413F64F" w14:textId="77777777" w:rsidR="00D738B5" w:rsidRDefault="00D738B5" w:rsidP="00D738B5">
      <w:pPr>
        <w:pStyle w:val="Heading1"/>
        <w:rPr>
          <w:rFonts w:ascii="Times New Roman" w:hAnsi="Times New Roman"/>
          <w:sz w:val="24"/>
          <w:szCs w:val="24"/>
        </w:rPr>
      </w:pPr>
      <w:bookmarkStart w:id="21" w:name="_Toc228361628"/>
      <w:r>
        <w:t>Conclusion</w:t>
      </w:r>
      <w:bookmarkEnd w:id="21"/>
    </w:p>
    <w:p w14:paraId="30DAE395" w14:textId="54ED66ED" w:rsidR="00497688" w:rsidRDefault="00A82C64" w:rsidP="00497688">
      <w:pPr>
        <w:ind w:left="360"/>
        <w:rPr>
          <w:rFonts w:ascii="Times New Roman" w:eastAsia="Times New Roman" w:hAnsi="Times New Roman"/>
          <w:kern w:val="0"/>
          <w:sz w:val="24"/>
          <w:szCs w:val="24"/>
          <w:lang w:eastAsia="zh-CN"/>
        </w:rPr>
      </w:pPr>
      <w:bookmarkStart w:id="22" w:name="__RefHeading___Toc468969079"/>
      <w:bookmarkStart w:id="23" w:name="__RefHeading___Toc468969080"/>
      <w:bookmarkEnd w:id="22"/>
      <w:bookmarkEnd w:id="23"/>
      <w:r w:rsidRPr="00481353">
        <w:rPr>
          <w:rFonts w:ascii="Times New Roman" w:eastAsia="Times New Roman" w:hAnsi="Times New Roman"/>
          <w:kern w:val="0"/>
          <w:sz w:val="24"/>
          <w:szCs w:val="24"/>
          <w:lang w:eastAsia="zh-CN"/>
        </w:rPr>
        <w:t>From the</w:t>
      </w:r>
      <w:r w:rsidR="00B010FE" w:rsidRPr="00481353">
        <w:rPr>
          <w:rFonts w:ascii="Times New Roman" w:eastAsia="Times New Roman" w:hAnsi="Times New Roman"/>
          <w:kern w:val="0"/>
          <w:sz w:val="24"/>
          <w:szCs w:val="24"/>
          <w:lang w:eastAsia="zh-CN"/>
        </w:rPr>
        <w:t xml:space="preserve"> analysis</w:t>
      </w:r>
      <w:r w:rsidRPr="00481353">
        <w:rPr>
          <w:rFonts w:ascii="Times New Roman" w:eastAsia="Times New Roman" w:hAnsi="Times New Roman"/>
          <w:kern w:val="0"/>
          <w:sz w:val="24"/>
          <w:szCs w:val="24"/>
          <w:lang w:eastAsia="zh-CN"/>
        </w:rPr>
        <w:t xml:space="preserve"> </w:t>
      </w:r>
      <w:r w:rsidR="00A607D9" w:rsidRPr="00481353">
        <w:rPr>
          <w:rFonts w:ascii="Times New Roman" w:eastAsia="Times New Roman" w:hAnsi="Times New Roman"/>
          <w:kern w:val="0"/>
          <w:sz w:val="24"/>
          <w:szCs w:val="24"/>
          <w:lang w:eastAsia="zh-CN"/>
        </w:rPr>
        <w:t xml:space="preserve">of the </w:t>
      </w:r>
      <w:r w:rsidRPr="00481353">
        <w:rPr>
          <w:rFonts w:ascii="Times New Roman" w:eastAsia="Times New Roman" w:hAnsi="Times New Roman"/>
          <w:kern w:val="0"/>
          <w:sz w:val="24"/>
          <w:szCs w:val="24"/>
          <w:lang w:eastAsia="zh-CN"/>
        </w:rPr>
        <w:t>evidence</w:t>
      </w:r>
      <w:r w:rsidR="00B010FE" w:rsidRPr="00481353">
        <w:rPr>
          <w:rFonts w:ascii="Times New Roman" w:eastAsia="Times New Roman" w:hAnsi="Times New Roman"/>
          <w:kern w:val="0"/>
          <w:sz w:val="24"/>
          <w:szCs w:val="24"/>
          <w:lang w:eastAsia="zh-CN"/>
        </w:rPr>
        <w:t xml:space="preserve"> collected,</w:t>
      </w:r>
      <w:r w:rsidR="00A607D9" w:rsidRPr="00481353">
        <w:rPr>
          <w:rFonts w:ascii="Times New Roman" w:eastAsia="Times New Roman" w:hAnsi="Times New Roman"/>
          <w:kern w:val="0"/>
          <w:sz w:val="24"/>
          <w:szCs w:val="24"/>
          <w:lang w:eastAsia="zh-CN"/>
        </w:rPr>
        <w:t xml:space="preserve"> draw the possible </w:t>
      </w:r>
      <w:r w:rsidR="000B6B2A" w:rsidRPr="00481353">
        <w:rPr>
          <w:rFonts w:ascii="Times New Roman" w:eastAsia="Times New Roman" w:hAnsi="Times New Roman"/>
          <w:kern w:val="0"/>
          <w:sz w:val="24"/>
          <w:szCs w:val="24"/>
          <w:lang w:eastAsia="zh-CN"/>
        </w:rPr>
        <w:t>conclusion</w:t>
      </w:r>
      <w:r w:rsidR="00D41351" w:rsidRPr="00481353">
        <w:rPr>
          <w:rFonts w:ascii="Times New Roman" w:eastAsia="Times New Roman" w:hAnsi="Times New Roman"/>
          <w:kern w:val="0"/>
          <w:sz w:val="24"/>
          <w:szCs w:val="24"/>
          <w:lang w:eastAsia="zh-CN"/>
        </w:rPr>
        <w:t xml:space="preserve"> to the case</w:t>
      </w:r>
      <w:r w:rsidR="00481353" w:rsidRPr="00481353">
        <w:rPr>
          <w:rFonts w:ascii="Times New Roman" w:eastAsia="Times New Roman" w:hAnsi="Times New Roman"/>
          <w:kern w:val="0"/>
          <w:sz w:val="24"/>
          <w:szCs w:val="24"/>
          <w:lang w:eastAsia="zh-CN"/>
        </w:rPr>
        <w:t>. It should be</w:t>
      </w:r>
      <w:r w:rsidR="0042413C" w:rsidRPr="00481353">
        <w:rPr>
          <w:rFonts w:ascii="Times New Roman" w:eastAsia="Times New Roman" w:hAnsi="Times New Roman"/>
          <w:kern w:val="0"/>
          <w:sz w:val="24"/>
          <w:szCs w:val="24"/>
          <w:lang w:eastAsia="zh-CN"/>
        </w:rPr>
        <w:t xml:space="preserve"> </w:t>
      </w:r>
      <w:r w:rsidR="00497688" w:rsidRPr="00481353">
        <w:rPr>
          <w:rFonts w:ascii="Times New Roman" w:eastAsia="Times New Roman" w:hAnsi="Times New Roman"/>
          <w:kern w:val="0"/>
          <w:sz w:val="24"/>
          <w:szCs w:val="24"/>
          <w:lang w:eastAsia="zh-CN"/>
        </w:rPr>
        <w:t>objective based on</w:t>
      </w:r>
      <w:r w:rsidR="00921CC1">
        <w:rPr>
          <w:rFonts w:ascii="Times New Roman" w:eastAsia="Times New Roman" w:hAnsi="Times New Roman"/>
          <w:kern w:val="0"/>
          <w:sz w:val="24"/>
          <w:szCs w:val="24"/>
          <w:lang w:eastAsia="zh-CN"/>
        </w:rPr>
        <w:t xml:space="preserve"> the</w:t>
      </w:r>
      <w:r w:rsidR="00497688" w:rsidRPr="00481353">
        <w:rPr>
          <w:rFonts w:ascii="Times New Roman" w:eastAsia="Times New Roman" w:hAnsi="Times New Roman"/>
          <w:kern w:val="0"/>
          <w:sz w:val="24"/>
          <w:szCs w:val="24"/>
          <w:lang w:eastAsia="zh-CN"/>
        </w:rPr>
        <w:t xml:space="preserve"> evidence</w:t>
      </w:r>
      <w:r w:rsidR="00921CC1">
        <w:rPr>
          <w:rFonts w:ascii="Times New Roman" w:eastAsia="Times New Roman" w:hAnsi="Times New Roman"/>
          <w:kern w:val="0"/>
          <w:sz w:val="24"/>
          <w:szCs w:val="24"/>
          <w:lang w:eastAsia="zh-CN"/>
        </w:rPr>
        <w:t>s</w:t>
      </w:r>
      <w:r w:rsidR="00497688" w:rsidRPr="00481353">
        <w:rPr>
          <w:rFonts w:ascii="Times New Roman" w:eastAsia="Times New Roman" w:hAnsi="Times New Roman"/>
          <w:kern w:val="0"/>
          <w:sz w:val="24"/>
          <w:szCs w:val="24"/>
          <w:lang w:eastAsia="zh-CN"/>
        </w:rPr>
        <w:t xml:space="preserve"> and not based on assumptions and opinions.</w:t>
      </w:r>
    </w:p>
    <w:p w14:paraId="625A917A" w14:textId="77777777" w:rsidR="00AF5593" w:rsidRPr="00AF5593" w:rsidRDefault="00AF5593" w:rsidP="00AF5593">
      <w:pPr>
        <w:ind w:left="360"/>
        <w:rPr>
          <w:rFonts w:ascii="Times New Roman" w:eastAsia="Times New Roman" w:hAnsi="Times New Roman"/>
          <w:kern w:val="0"/>
          <w:sz w:val="24"/>
          <w:szCs w:val="24"/>
          <w:lang w:val="en-US" w:eastAsia="zh-CN"/>
        </w:rPr>
      </w:pPr>
      <w:r w:rsidRPr="00AF5593">
        <w:rPr>
          <w:rFonts w:ascii="Times New Roman" w:eastAsia="Times New Roman" w:hAnsi="Times New Roman"/>
          <w:kern w:val="0"/>
          <w:sz w:val="24"/>
          <w:szCs w:val="24"/>
          <w:lang w:val="en-US" w:eastAsia="zh-CN"/>
        </w:rPr>
        <w:t xml:space="preserve">Interpretation of the findings. Maps evidence to the 5WH framework. States explicitly what CAN and CANNOT be concluded from the evidence. Distinguishes confirmed facts (e.g. 'The file was accessed') from inferences ('This is consistent with user </w:t>
      </w:r>
      <w:proofErr w:type="spellStart"/>
      <w:r w:rsidRPr="00AF5593">
        <w:rPr>
          <w:rFonts w:ascii="Times New Roman" w:eastAsia="Times New Roman" w:hAnsi="Times New Roman"/>
          <w:kern w:val="0"/>
          <w:sz w:val="24"/>
          <w:szCs w:val="24"/>
          <w:lang w:val="en-US" w:eastAsia="zh-CN"/>
        </w:rPr>
        <w:t>jsmith</w:t>
      </w:r>
      <w:proofErr w:type="spellEnd"/>
      <w:r w:rsidRPr="00AF5593">
        <w:rPr>
          <w:rFonts w:ascii="Times New Roman" w:eastAsia="Times New Roman" w:hAnsi="Times New Roman"/>
          <w:kern w:val="0"/>
          <w:sz w:val="24"/>
          <w:szCs w:val="24"/>
          <w:lang w:val="en-US" w:eastAsia="zh-CN"/>
        </w:rPr>
        <w:t xml:space="preserve"> being present'). Crucial for court credibility.</w:t>
      </w:r>
    </w:p>
    <w:p w14:paraId="1413F651" w14:textId="77777777" w:rsidR="0042413C" w:rsidRDefault="0042413C" w:rsidP="00921CC1">
      <w:pPr>
        <w:pStyle w:val="NormalWeb"/>
        <w:ind w:left="360"/>
        <w:jc w:val="both"/>
      </w:pPr>
      <w:r>
        <w:t xml:space="preserve">Nunc </w:t>
      </w:r>
      <w:proofErr w:type="spellStart"/>
      <w:r>
        <w:t>sagittis</w:t>
      </w:r>
      <w:proofErr w:type="spellEnd"/>
      <w:r>
        <w:t xml:space="preserve"> </w:t>
      </w:r>
      <w:proofErr w:type="spellStart"/>
      <w:r>
        <w:t>quis</w:t>
      </w:r>
      <w:proofErr w:type="spellEnd"/>
      <w:r>
        <w:t xml:space="preserve"> </w:t>
      </w:r>
      <w:proofErr w:type="spellStart"/>
      <w:r>
        <w:t>lacus</w:t>
      </w:r>
      <w:proofErr w:type="spellEnd"/>
      <w:r>
        <w:t xml:space="preserve"> id </w:t>
      </w:r>
      <w:proofErr w:type="spellStart"/>
      <w:r>
        <w:t>iaculis</w:t>
      </w:r>
      <w:proofErr w:type="spellEnd"/>
      <w:r>
        <w:t xml:space="preserve">. Duis </w:t>
      </w:r>
      <w:proofErr w:type="spellStart"/>
      <w:r>
        <w:t>rhoncus</w:t>
      </w:r>
      <w:proofErr w:type="spellEnd"/>
      <w:r>
        <w:t xml:space="preserve"> dui id </w:t>
      </w:r>
      <w:proofErr w:type="spellStart"/>
      <w:r>
        <w:t>dapibus</w:t>
      </w:r>
      <w:proofErr w:type="spellEnd"/>
      <w:r>
        <w:t xml:space="preserve"> </w:t>
      </w:r>
      <w:proofErr w:type="spellStart"/>
      <w:r>
        <w:t>feugiat</w:t>
      </w:r>
      <w:proofErr w:type="spellEnd"/>
      <w:r>
        <w:t xml:space="preserve">. Sed </w:t>
      </w:r>
      <w:proofErr w:type="spellStart"/>
      <w:r>
        <w:t>vel</w:t>
      </w:r>
      <w:proofErr w:type="spellEnd"/>
      <w:r>
        <w:t xml:space="preserve"> nisi convallis, </w:t>
      </w:r>
      <w:proofErr w:type="spellStart"/>
      <w:r>
        <w:t>elementum</w:t>
      </w:r>
      <w:proofErr w:type="spellEnd"/>
      <w:r>
        <w:t xml:space="preserve"> </w:t>
      </w:r>
      <w:proofErr w:type="spellStart"/>
      <w:r>
        <w:t>nisl</w:t>
      </w:r>
      <w:proofErr w:type="spellEnd"/>
      <w:r>
        <w:t xml:space="preserve"> </w:t>
      </w:r>
      <w:proofErr w:type="spellStart"/>
      <w:r>
        <w:t>quis</w:t>
      </w:r>
      <w:proofErr w:type="spellEnd"/>
      <w:r>
        <w:t xml:space="preserve">, </w:t>
      </w:r>
      <w:proofErr w:type="spellStart"/>
      <w:r>
        <w:t>egestas</w:t>
      </w:r>
      <w:proofErr w:type="spellEnd"/>
      <w:r>
        <w:t xml:space="preserve"> sem. Vestibulum </w:t>
      </w:r>
      <w:proofErr w:type="spellStart"/>
      <w:r>
        <w:t>scelerisque</w:t>
      </w:r>
      <w:proofErr w:type="spellEnd"/>
      <w:r>
        <w:t xml:space="preserve"> magna </w:t>
      </w:r>
      <w:proofErr w:type="spellStart"/>
      <w:r>
        <w:t>commodo</w:t>
      </w:r>
      <w:proofErr w:type="spellEnd"/>
      <w:r>
        <w:t xml:space="preserve"> ligula </w:t>
      </w:r>
      <w:proofErr w:type="spellStart"/>
      <w:r>
        <w:t>egestas</w:t>
      </w:r>
      <w:proofErr w:type="spellEnd"/>
      <w:r>
        <w:t xml:space="preserve"> </w:t>
      </w:r>
      <w:proofErr w:type="spellStart"/>
      <w:r>
        <w:t>feugiat</w:t>
      </w:r>
      <w:proofErr w:type="spellEnd"/>
      <w:r>
        <w:t xml:space="preserve">. Proin ac </w:t>
      </w:r>
      <w:proofErr w:type="spellStart"/>
      <w:r>
        <w:t>elit</w:t>
      </w:r>
      <w:proofErr w:type="spellEnd"/>
      <w:r>
        <w:t xml:space="preserve"> mi. Aenean </w:t>
      </w:r>
      <w:proofErr w:type="spellStart"/>
      <w:r>
        <w:t>blandit</w:t>
      </w:r>
      <w:proofErr w:type="spellEnd"/>
      <w:r>
        <w:t xml:space="preserve">, ligula </w:t>
      </w:r>
      <w:proofErr w:type="spellStart"/>
      <w:r>
        <w:t>vel</w:t>
      </w:r>
      <w:proofErr w:type="spellEnd"/>
      <w:r>
        <w:t xml:space="preserve"> </w:t>
      </w:r>
      <w:proofErr w:type="spellStart"/>
      <w:r>
        <w:t>efficitur</w:t>
      </w:r>
      <w:proofErr w:type="spellEnd"/>
      <w:r>
        <w:t xml:space="preserve"> </w:t>
      </w:r>
      <w:proofErr w:type="spellStart"/>
      <w:r>
        <w:t>faucibus</w:t>
      </w:r>
      <w:proofErr w:type="spellEnd"/>
      <w:r>
        <w:t xml:space="preserve">, </w:t>
      </w:r>
      <w:proofErr w:type="spellStart"/>
      <w:r>
        <w:t>mauris</w:t>
      </w:r>
      <w:proofErr w:type="spellEnd"/>
      <w:r>
        <w:t xml:space="preserve"> </w:t>
      </w:r>
      <w:proofErr w:type="spellStart"/>
      <w:r>
        <w:t>felis</w:t>
      </w:r>
      <w:proofErr w:type="spellEnd"/>
      <w:r>
        <w:t xml:space="preserve"> </w:t>
      </w:r>
      <w:proofErr w:type="spellStart"/>
      <w:r>
        <w:t>eleifend</w:t>
      </w:r>
      <w:proofErr w:type="spellEnd"/>
      <w:r>
        <w:t xml:space="preserve"> dui, </w:t>
      </w:r>
      <w:proofErr w:type="spellStart"/>
      <w:r>
        <w:t>eu</w:t>
      </w:r>
      <w:proofErr w:type="spellEnd"/>
      <w:r>
        <w:t xml:space="preserve"> </w:t>
      </w:r>
      <w:proofErr w:type="spellStart"/>
      <w:r>
        <w:t>ullamcorper</w:t>
      </w:r>
      <w:proofErr w:type="spellEnd"/>
      <w:r>
        <w:t xml:space="preserve"> </w:t>
      </w:r>
      <w:proofErr w:type="spellStart"/>
      <w:r>
        <w:t>orci</w:t>
      </w:r>
      <w:proofErr w:type="spellEnd"/>
      <w:r>
        <w:t xml:space="preserve"> </w:t>
      </w:r>
      <w:proofErr w:type="spellStart"/>
      <w:r>
        <w:t>augue</w:t>
      </w:r>
      <w:proofErr w:type="spellEnd"/>
      <w:r>
        <w:t xml:space="preserve"> </w:t>
      </w:r>
      <w:proofErr w:type="spellStart"/>
      <w:r>
        <w:t>quis</w:t>
      </w:r>
      <w:proofErr w:type="spellEnd"/>
      <w:r>
        <w:t xml:space="preserve"> </w:t>
      </w:r>
      <w:proofErr w:type="spellStart"/>
      <w:r>
        <w:t>orci</w:t>
      </w:r>
      <w:proofErr w:type="spellEnd"/>
      <w:r>
        <w:t xml:space="preserve">. </w:t>
      </w:r>
      <w:proofErr w:type="spellStart"/>
      <w:r>
        <w:t>Curabitur</w:t>
      </w:r>
      <w:proofErr w:type="spellEnd"/>
      <w:r>
        <w:t xml:space="preserve"> </w:t>
      </w:r>
      <w:proofErr w:type="spellStart"/>
      <w:r>
        <w:t>hendrerit</w:t>
      </w:r>
      <w:proofErr w:type="spellEnd"/>
      <w:r>
        <w:t xml:space="preserve"> </w:t>
      </w:r>
      <w:proofErr w:type="spellStart"/>
      <w:r>
        <w:t>varius</w:t>
      </w:r>
      <w:proofErr w:type="spellEnd"/>
      <w:r>
        <w:t xml:space="preserve"> </w:t>
      </w:r>
      <w:proofErr w:type="spellStart"/>
      <w:r>
        <w:t>scelerisque</w:t>
      </w:r>
      <w:proofErr w:type="spellEnd"/>
      <w:r>
        <w:t xml:space="preserve">. Donec at convallis </w:t>
      </w:r>
      <w:proofErr w:type="spellStart"/>
      <w:r>
        <w:t>justo</w:t>
      </w:r>
      <w:proofErr w:type="spellEnd"/>
      <w:r>
        <w:t xml:space="preserve">, non </w:t>
      </w:r>
      <w:proofErr w:type="spellStart"/>
      <w:r>
        <w:t>condimentum</w:t>
      </w:r>
      <w:proofErr w:type="spellEnd"/>
      <w:r>
        <w:t xml:space="preserve"> ex. </w:t>
      </w:r>
    </w:p>
    <w:p w14:paraId="1305EDFD" w14:textId="77777777" w:rsidR="00E54C08" w:rsidRDefault="00E54C08" w:rsidP="0042413C">
      <w:pPr>
        <w:pStyle w:val="NormalWeb"/>
        <w:jc w:val="both"/>
      </w:pPr>
    </w:p>
    <w:p w14:paraId="24301156" w14:textId="77777777" w:rsidR="00E54C08" w:rsidRDefault="00E54C08" w:rsidP="0042413C">
      <w:pPr>
        <w:pStyle w:val="NormalWeb"/>
        <w:jc w:val="both"/>
      </w:pPr>
    </w:p>
    <w:p w14:paraId="7ED5B12C" w14:textId="77777777" w:rsidR="00C623B6" w:rsidRDefault="00C623B6" w:rsidP="0042413C">
      <w:pPr>
        <w:pStyle w:val="NormalWeb"/>
        <w:jc w:val="both"/>
      </w:pPr>
    </w:p>
    <w:p w14:paraId="7B6D203C" w14:textId="77777777" w:rsidR="00E54C08" w:rsidRDefault="00E54C08" w:rsidP="0042413C">
      <w:pPr>
        <w:pStyle w:val="NormalWeb"/>
        <w:jc w:val="both"/>
      </w:pPr>
    </w:p>
    <w:p w14:paraId="645960C4" w14:textId="77777777" w:rsidR="005F37F1" w:rsidRDefault="005F37F1">
      <w:pPr>
        <w:suppressAutoHyphens w:val="0"/>
        <w:spacing w:after="0" w:line="240" w:lineRule="auto"/>
        <w:rPr>
          <w:rFonts w:ascii="Cambria" w:hAnsi="Cambria"/>
          <w:b/>
          <w:bCs/>
          <w:color w:val="365F91"/>
          <w:sz w:val="28"/>
          <w:szCs w:val="28"/>
        </w:rPr>
      </w:pPr>
      <w:r>
        <w:br w:type="page"/>
      </w:r>
    </w:p>
    <w:p w14:paraId="1413F655" w14:textId="065E2260" w:rsidR="00AA7026" w:rsidRDefault="00AA7026">
      <w:pPr>
        <w:pStyle w:val="Heading1"/>
        <w:rPr>
          <w:rFonts w:ascii="Times New Roman" w:hAnsi="Times New Roman"/>
          <w:sz w:val="24"/>
          <w:szCs w:val="24"/>
        </w:rPr>
      </w:pPr>
      <w:bookmarkStart w:id="24" w:name="_Toc228361629"/>
      <w:r>
        <w:lastRenderedPageBreak/>
        <w:t>Tools Used</w:t>
      </w:r>
      <w:bookmarkEnd w:id="24"/>
    </w:p>
    <w:p w14:paraId="1413F656"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A</w:t>
      </w:r>
    </w:p>
    <w:p w14:paraId="1413F657"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B</w:t>
      </w:r>
    </w:p>
    <w:p w14:paraId="1413F658"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C</w:t>
      </w:r>
    </w:p>
    <w:p w14:paraId="1413F659" w14:textId="77777777" w:rsidR="00AA7026" w:rsidRDefault="0042413C">
      <w:pPr>
        <w:pStyle w:val="ListParagraph"/>
        <w:numPr>
          <w:ilvl w:val="0"/>
          <w:numId w:val="7"/>
        </w:numPr>
        <w:rPr>
          <w:rFonts w:ascii="Times New Roman" w:hAnsi="Times New Roman"/>
          <w:sz w:val="24"/>
          <w:szCs w:val="24"/>
        </w:rPr>
      </w:pPr>
      <w:r>
        <w:rPr>
          <w:rFonts w:ascii="Times New Roman" w:hAnsi="Times New Roman"/>
          <w:sz w:val="24"/>
          <w:szCs w:val="24"/>
        </w:rPr>
        <w:t>D</w:t>
      </w:r>
    </w:p>
    <w:p w14:paraId="1413F65A" w14:textId="77777777" w:rsidR="00C200C4" w:rsidRDefault="0042413C">
      <w:pPr>
        <w:pStyle w:val="ListParagraph"/>
        <w:numPr>
          <w:ilvl w:val="0"/>
          <w:numId w:val="7"/>
        </w:numPr>
        <w:rPr>
          <w:rFonts w:ascii="Times New Roman" w:hAnsi="Times New Roman"/>
          <w:sz w:val="24"/>
          <w:szCs w:val="24"/>
        </w:rPr>
      </w:pPr>
      <w:r>
        <w:rPr>
          <w:rFonts w:ascii="Times New Roman" w:hAnsi="Times New Roman"/>
          <w:sz w:val="24"/>
          <w:szCs w:val="24"/>
        </w:rPr>
        <w:t>E</w:t>
      </w:r>
    </w:p>
    <w:p w14:paraId="1413F65B" w14:textId="77777777" w:rsidR="001B6EDC" w:rsidRDefault="0042413C">
      <w:pPr>
        <w:pStyle w:val="ListParagraph"/>
        <w:numPr>
          <w:ilvl w:val="0"/>
          <w:numId w:val="7"/>
        </w:numPr>
        <w:rPr>
          <w:rFonts w:ascii="Times New Roman" w:hAnsi="Times New Roman"/>
          <w:sz w:val="24"/>
          <w:szCs w:val="24"/>
        </w:rPr>
      </w:pPr>
      <w:r>
        <w:rPr>
          <w:rFonts w:ascii="Times New Roman" w:hAnsi="Times New Roman"/>
          <w:sz w:val="24"/>
          <w:szCs w:val="24"/>
        </w:rPr>
        <w:t>F</w:t>
      </w:r>
    </w:p>
    <w:p w14:paraId="1413F65C" w14:textId="77777777" w:rsidR="00AA7026" w:rsidRDefault="00AA7026">
      <w:pPr>
        <w:pStyle w:val="Heading1"/>
        <w:rPr>
          <w:rFonts w:ascii="Times New Roman" w:hAnsi="Times New Roman"/>
          <w:sz w:val="24"/>
          <w:szCs w:val="24"/>
        </w:rPr>
      </w:pPr>
      <w:bookmarkStart w:id="25" w:name="__RefHeading___Toc468969081"/>
      <w:bookmarkStart w:id="26" w:name="_Toc228361630"/>
      <w:bookmarkEnd w:id="25"/>
      <w:r>
        <w:t>References</w:t>
      </w:r>
      <w:bookmarkEnd w:id="26"/>
    </w:p>
    <w:p w14:paraId="1413F65D" w14:textId="4849F212" w:rsidR="00AA7026" w:rsidRDefault="0042413C">
      <w:pPr>
        <w:pStyle w:val="ListParagraph"/>
        <w:numPr>
          <w:ilvl w:val="0"/>
          <w:numId w:val="3"/>
        </w:numPr>
        <w:rPr>
          <w:rFonts w:ascii="Times New Roman" w:hAnsi="Times New Roman"/>
          <w:sz w:val="24"/>
          <w:szCs w:val="24"/>
        </w:rPr>
      </w:pPr>
      <w:r>
        <w:rPr>
          <w:rFonts w:ascii="Times New Roman" w:hAnsi="Times New Roman"/>
          <w:sz w:val="24"/>
          <w:szCs w:val="24"/>
        </w:rPr>
        <w:t>SSSSSSSSSSSSSSSSSSSSSSSSSSSSSSSSSSSSSSSSSSSSSSSSSSSSSSSSSSSSSSSSSSSSSSSSSSSSSSSSSSSSSSSSSSSSSSSSSSSSSSSSSSSSSSSSSSSSSSSSSSSSSSSSSSSSSS</w:t>
      </w:r>
      <w:bookmarkStart w:id="27" w:name="__RefHeading___Toc468969082"/>
      <w:bookmarkEnd w:id="27"/>
    </w:p>
    <w:p w14:paraId="1413F65E" w14:textId="0C51E5F6" w:rsidR="00AA7026" w:rsidRDefault="00AA7026" w:rsidP="00956F94">
      <w:pPr>
        <w:pStyle w:val="Heading1"/>
      </w:pPr>
      <w:bookmarkStart w:id="28" w:name="_Toc228361631"/>
      <w:r>
        <w:t>Appendix</w:t>
      </w:r>
      <w:bookmarkEnd w:id="28"/>
    </w:p>
    <w:p w14:paraId="76050FEF" w14:textId="1097A123" w:rsidR="00A35999" w:rsidRPr="00914E31" w:rsidRDefault="00A35999" w:rsidP="00914E31">
      <w:pPr>
        <w:pStyle w:val="ListParagraph"/>
        <w:numPr>
          <w:ilvl w:val="0"/>
          <w:numId w:val="27"/>
        </w:numPr>
        <w:rPr>
          <w:rFonts w:ascii="Times New Roman" w:hAnsi="Times New Roman"/>
          <w:sz w:val="24"/>
          <w:szCs w:val="24"/>
          <w:lang w:val="en-US"/>
        </w:rPr>
      </w:pPr>
      <w:bookmarkStart w:id="29" w:name="__RefHeading___Toc468969083"/>
      <w:bookmarkStart w:id="30" w:name="__RefHeading___Toc468969086"/>
      <w:bookmarkEnd w:id="29"/>
      <w:bookmarkEnd w:id="30"/>
      <w:r w:rsidRPr="00914E31">
        <w:rPr>
          <w:rFonts w:ascii="Times New Roman" w:hAnsi="Times New Roman"/>
          <w:sz w:val="24"/>
          <w:szCs w:val="24"/>
          <w:lang w:val="en-US"/>
        </w:rPr>
        <w:t xml:space="preserve">Chain of custody form, hash verification logs, tool output screenshots, raw data extracts, and all supporting documentation. Every exhibit must be numbered, indexed, and cross-referenced in the main body of the report. The appendices are what the opposing expert will </w:t>
      </w:r>
      <w:r w:rsidR="001E7531" w:rsidRPr="00914E31">
        <w:rPr>
          <w:rFonts w:ascii="Times New Roman" w:hAnsi="Times New Roman"/>
          <w:sz w:val="24"/>
          <w:szCs w:val="24"/>
          <w:lang w:val="en-US"/>
        </w:rPr>
        <w:t>scrutinize</w:t>
      </w:r>
      <w:r w:rsidRPr="00914E31">
        <w:rPr>
          <w:rFonts w:ascii="Times New Roman" w:hAnsi="Times New Roman"/>
          <w:sz w:val="24"/>
          <w:szCs w:val="24"/>
          <w:lang w:val="en-US"/>
        </w:rPr>
        <w:t xml:space="preserve"> first.</w:t>
      </w:r>
    </w:p>
    <w:p w14:paraId="78D9F986" w14:textId="77777777" w:rsidR="00F815BD" w:rsidRPr="00914E31" w:rsidRDefault="00F815BD" w:rsidP="00914E31">
      <w:pPr>
        <w:pStyle w:val="ListParagraph"/>
        <w:numPr>
          <w:ilvl w:val="0"/>
          <w:numId w:val="27"/>
        </w:numPr>
        <w:shd w:val="clear" w:color="auto" w:fill="FFFFFF"/>
        <w:suppressAutoHyphens w:val="0"/>
        <w:spacing w:after="0" w:line="240" w:lineRule="auto"/>
        <w:rPr>
          <w:rFonts w:ascii="Times New Roman" w:hAnsi="Times New Roman"/>
          <w:sz w:val="24"/>
          <w:szCs w:val="24"/>
          <w:lang w:val="en-US"/>
        </w:rPr>
      </w:pPr>
      <w:r w:rsidRPr="00914E31">
        <w:rPr>
          <w:rFonts w:ascii="Times New Roman" w:hAnsi="Times New Roman"/>
          <w:sz w:val="24"/>
          <w:szCs w:val="24"/>
          <w:lang w:val="en-US"/>
        </w:rPr>
        <w:t xml:space="preserve">MAPS (Message, Audience, Purpose, Strategy) oral presentation framework. </w:t>
      </w:r>
    </w:p>
    <w:p w14:paraId="5921224F" w14:textId="77777777" w:rsidR="00F815BD" w:rsidRDefault="00F815BD" w:rsidP="00F815BD">
      <w:pPr>
        <w:shd w:val="clear" w:color="auto" w:fill="FFFFFF"/>
        <w:suppressAutoHyphens w:val="0"/>
        <w:spacing w:after="0" w:line="240" w:lineRule="auto"/>
        <w:ind w:left="709"/>
        <w:rPr>
          <w:rFonts w:ascii="Times New Roman" w:hAnsi="Times New Roman"/>
          <w:sz w:val="24"/>
          <w:szCs w:val="24"/>
          <w:lang w:val="en-US"/>
        </w:rPr>
      </w:pPr>
    </w:p>
    <w:p w14:paraId="6C1DA464" w14:textId="447F74EC" w:rsidR="00F815BD" w:rsidRPr="00914E31" w:rsidRDefault="00914E31" w:rsidP="00914E31">
      <w:pPr>
        <w:pStyle w:val="ListParagraph"/>
        <w:numPr>
          <w:ilvl w:val="0"/>
          <w:numId w:val="27"/>
        </w:numPr>
        <w:shd w:val="clear" w:color="auto" w:fill="FFFFFF"/>
        <w:suppressAutoHyphens w:val="0"/>
        <w:spacing w:after="0" w:line="240" w:lineRule="auto"/>
        <w:rPr>
          <w:rFonts w:cs="Calibri"/>
        </w:rPr>
      </w:pPr>
      <w:r w:rsidRPr="00914E31">
        <w:rPr>
          <w:rFonts w:ascii="Times New Roman" w:hAnsi="Times New Roman"/>
          <w:sz w:val="24"/>
          <w:szCs w:val="24"/>
          <w:lang w:val="en-US"/>
        </w:rPr>
        <w:t xml:space="preserve">Individual </w:t>
      </w:r>
      <w:proofErr w:type="spellStart"/>
      <w:r w:rsidRPr="00914E31">
        <w:rPr>
          <w:rFonts w:ascii="Times New Roman" w:hAnsi="Times New Roman"/>
          <w:sz w:val="24"/>
          <w:szCs w:val="24"/>
          <w:lang w:val="en-US"/>
        </w:rPr>
        <w:t>TESSy</w:t>
      </w:r>
      <w:proofErr w:type="spellEnd"/>
      <w:r w:rsidRPr="00914E31">
        <w:rPr>
          <w:rFonts w:ascii="Times New Roman" w:hAnsi="Times New Roman"/>
          <w:sz w:val="24"/>
          <w:szCs w:val="24"/>
          <w:lang w:val="en-US"/>
        </w:rPr>
        <w:t xml:space="preserve"> Subject Survey must be completed with screenshots of completion</w:t>
      </w:r>
    </w:p>
    <w:p w14:paraId="29C55C7F" w14:textId="77777777" w:rsidR="00F11BEA" w:rsidRPr="00F815BD" w:rsidRDefault="00F11BEA" w:rsidP="001E7531">
      <w:pPr>
        <w:ind w:left="709"/>
        <w:rPr>
          <w:rFonts w:ascii="Times New Roman" w:hAnsi="Times New Roman"/>
          <w:sz w:val="24"/>
          <w:szCs w:val="24"/>
        </w:rPr>
      </w:pPr>
    </w:p>
    <w:p w14:paraId="1413F662" w14:textId="50F4E621" w:rsidR="00AA7026" w:rsidRPr="00A35999" w:rsidRDefault="00AA7026">
      <w:pPr>
        <w:rPr>
          <w:lang w:val="en-US"/>
        </w:rPr>
      </w:pPr>
    </w:p>
    <w:p w14:paraId="1413F663" w14:textId="77777777" w:rsidR="00AA7026" w:rsidRDefault="00AA7026"/>
    <w:p w14:paraId="1413F664" w14:textId="77777777" w:rsidR="00AA7026" w:rsidRDefault="00AA7026"/>
    <w:sectPr w:rsidR="00AA7026" w:rsidSect="008917FE">
      <w:footerReference w:type="default" r:id="rId11"/>
      <w:pgSz w:w="11906" w:h="16838" w:code="9"/>
      <w:pgMar w:top="1440" w:right="1080" w:bottom="1440" w:left="108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5F9E5" w14:textId="77777777" w:rsidR="00D33DA9" w:rsidRDefault="00D33DA9" w:rsidP="002D4AC4">
      <w:pPr>
        <w:spacing w:after="0" w:line="240" w:lineRule="auto"/>
      </w:pPr>
      <w:r>
        <w:separator/>
      </w:r>
    </w:p>
  </w:endnote>
  <w:endnote w:type="continuationSeparator" w:id="0">
    <w:p w14:paraId="455A4DE8" w14:textId="77777777" w:rsidR="00D33DA9" w:rsidRDefault="00D33DA9" w:rsidP="002D4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F676" w14:textId="0A6EBAB9" w:rsidR="002D4AC4" w:rsidRDefault="002D4A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8433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84337">
      <w:rPr>
        <w:b/>
        <w:bCs/>
        <w:noProof/>
      </w:rPr>
      <w:t>12</w:t>
    </w:r>
    <w:r>
      <w:rPr>
        <w:b/>
        <w:bCs/>
        <w:sz w:val="24"/>
        <w:szCs w:val="24"/>
      </w:rPr>
      <w:fldChar w:fldCharType="end"/>
    </w:r>
  </w:p>
  <w:p w14:paraId="1413F677" w14:textId="77777777" w:rsidR="002D4AC4" w:rsidRDefault="002D4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FC1C" w14:textId="77777777" w:rsidR="00D33DA9" w:rsidRDefault="00D33DA9" w:rsidP="002D4AC4">
      <w:pPr>
        <w:spacing w:after="0" w:line="240" w:lineRule="auto"/>
      </w:pPr>
      <w:r>
        <w:separator/>
      </w:r>
    </w:p>
  </w:footnote>
  <w:footnote w:type="continuationSeparator" w:id="0">
    <w:p w14:paraId="7D9D8824" w14:textId="77777777" w:rsidR="00D33DA9" w:rsidRDefault="00D33DA9" w:rsidP="002D4A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1F"/>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hint="default"/>
        <w:sz w:val="24"/>
        <w:szCs w:val="24"/>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sz w:val="24"/>
        <w:szCs w:val="24"/>
      </w:rPr>
    </w:lvl>
  </w:abstractNum>
  <w:abstractNum w:abstractNumId="3" w15:restartNumberingAfterBreak="0">
    <w:nsid w:val="00000004"/>
    <w:multiLevelType w:val="singleLevel"/>
    <w:tmpl w:val="3A9E37C0"/>
    <w:name w:val="WW8Num4"/>
    <w:lvl w:ilvl="0">
      <w:start w:val="1"/>
      <w:numFmt w:val="decimal"/>
      <w:lvlText w:val="%1)"/>
      <w:lvlJc w:val="left"/>
      <w:pPr>
        <w:tabs>
          <w:tab w:val="num" w:pos="0"/>
        </w:tabs>
        <w:ind w:left="720" w:hanging="360"/>
      </w:pPr>
      <w:rPr>
        <w:rFonts w:hint="default"/>
        <w:color w:val="auto"/>
      </w:rPr>
    </w:lvl>
  </w:abstractNum>
  <w:abstractNum w:abstractNumId="4" w15:restartNumberingAfterBreak="0">
    <w:nsid w:val="00000005"/>
    <w:multiLevelType w:val="multilevel"/>
    <w:tmpl w:val="C04A71DC"/>
    <w:name w:val="WW8Num6"/>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
      <w:lvlJc w:val="left"/>
      <w:pPr>
        <w:tabs>
          <w:tab w:val="num" w:pos="0"/>
        </w:tabs>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abstractNum w:abstractNumId="5" w15:restartNumberingAfterBreak="0">
    <w:nsid w:val="00000006"/>
    <w:multiLevelType w:val="multilevel"/>
    <w:tmpl w:val="00000006"/>
    <w:name w:val="WW8Num8"/>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0000007"/>
    <w:multiLevelType w:val="singleLevel"/>
    <w:tmpl w:val="00000007"/>
    <w:name w:val="WW8Num9"/>
    <w:lvl w:ilvl="0">
      <w:start w:val="1"/>
      <w:numFmt w:val="bullet"/>
      <w:lvlText w:val=""/>
      <w:lvlJc w:val="left"/>
      <w:pPr>
        <w:tabs>
          <w:tab w:val="num" w:pos="0"/>
        </w:tabs>
        <w:ind w:left="720" w:hanging="360"/>
      </w:pPr>
      <w:rPr>
        <w:rFonts w:ascii="Symbol" w:hAnsi="Symbol" w:cs="Symbol" w:hint="default"/>
        <w:sz w:val="24"/>
        <w:szCs w:val="24"/>
      </w:rPr>
    </w:lvl>
  </w:abstractNum>
  <w:abstractNum w:abstractNumId="7" w15:restartNumberingAfterBreak="0">
    <w:nsid w:val="00000008"/>
    <w:multiLevelType w:val="multilevel"/>
    <w:tmpl w:val="00000008"/>
    <w:name w:val="WW8Num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0000009"/>
    <w:multiLevelType w:val="multilevel"/>
    <w:tmpl w:val="00000009"/>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1721FB7"/>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0" w15:restartNumberingAfterBreak="0">
    <w:nsid w:val="08F128CB"/>
    <w:multiLevelType w:val="hybridMultilevel"/>
    <w:tmpl w:val="6038AD6E"/>
    <w:lvl w:ilvl="0" w:tplc="FFFFFFFF">
      <w:start w:val="1"/>
      <w:numFmt w:val="lowerLetter"/>
      <w:lvlText w:val="%1."/>
      <w:lvlJc w:val="left"/>
      <w:pPr>
        <w:tabs>
          <w:tab w:val="num" w:pos="5057"/>
        </w:tabs>
        <w:ind w:left="5057" w:hanging="360"/>
      </w:pPr>
      <w:rPr>
        <w:rFonts w:hint="default"/>
        <w:b w:val="0"/>
        <w:sz w:val="24"/>
      </w:rPr>
    </w:lvl>
    <w:lvl w:ilvl="1" w:tplc="FFFFFFFF">
      <w:start w:val="1"/>
      <w:numFmt w:val="lowerLetter"/>
      <w:lvlText w:val="%2."/>
      <w:lvlJc w:val="left"/>
      <w:pPr>
        <w:tabs>
          <w:tab w:val="num" w:pos="6137"/>
        </w:tabs>
        <w:ind w:left="6137" w:hanging="360"/>
      </w:pPr>
    </w:lvl>
    <w:lvl w:ilvl="2" w:tplc="FFFFFFFF">
      <w:start w:val="1"/>
      <w:numFmt w:val="decimal"/>
      <w:lvlText w:val="%3."/>
      <w:lvlJc w:val="left"/>
      <w:pPr>
        <w:ind w:left="7037" w:hanging="360"/>
      </w:pPr>
      <w:rPr>
        <w:rFonts w:hint="default"/>
      </w:rPr>
    </w:lvl>
    <w:lvl w:ilvl="3" w:tplc="FFFFFFFF" w:tentative="1">
      <w:start w:val="1"/>
      <w:numFmt w:val="decimal"/>
      <w:lvlText w:val="%4."/>
      <w:lvlJc w:val="left"/>
      <w:pPr>
        <w:tabs>
          <w:tab w:val="num" w:pos="7577"/>
        </w:tabs>
        <w:ind w:left="7577" w:hanging="360"/>
      </w:pPr>
    </w:lvl>
    <w:lvl w:ilvl="4" w:tplc="FFFFFFFF" w:tentative="1">
      <w:start w:val="1"/>
      <w:numFmt w:val="lowerLetter"/>
      <w:lvlText w:val="%5."/>
      <w:lvlJc w:val="left"/>
      <w:pPr>
        <w:tabs>
          <w:tab w:val="num" w:pos="8297"/>
        </w:tabs>
        <w:ind w:left="8297" w:hanging="360"/>
      </w:pPr>
    </w:lvl>
    <w:lvl w:ilvl="5" w:tplc="FFFFFFFF" w:tentative="1">
      <w:start w:val="1"/>
      <w:numFmt w:val="lowerRoman"/>
      <w:lvlText w:val="%6."/>
      <w:lvlJc w:val="right"/>
      <w:pPr>
        <w:tabs>
          <w:tab w:val="num" w:pos="9017"/>
        </w:tabs>
        <w:ind w:left="9017" w:hanging="180"/>
      </w:pPr>
    </w:lvl>
    <w:lvl w:ilvl="6" w:tplc="FFFFFFFF" w:tentative="1">
      <w:start w:val="1"/>
      <w:numFmt w:val="decimal"/>
      <w:lvlText w:val="%7."/>
      <w:lvlJc w:val="left"/>
      <w:pPr>
        <w:tabs>
          <w:tab w:val="num" w:pos="9737"/>
        </w:tabs>
        <w:ind w:left="9737" w:hanging="360"/>
      </w:pPr>
    </w:lvl>
    <w:lvl w:ilvl="7" w:tplc="FFFFFFFF" w:tentative="1">
      <w:start w:val="1"/>
      <w:numFmt w:val="lowerLetter"/>
      <w:lvlText w:val="%8."/>
      <w:lvlJc w:val="left"/>
      <w:pPr>
        <w:tabs>
          <w:tab w:val="num" w:pos="10457"/>
        </w:tabs>
        <w:ind w:left="10457" w:hanging="360"/>
      </w:pPr>
    </w:lvl>
    <w:lvl w:ilvl="8" w:tplc="FFFFFFFF" w:tentative="1">
      <w:start w:val="1"/>
      <w:numFmt w:val="lowerRoman"/>
      <w:lvlText w:val="%9."/>
      <w:lvlJc w:val="right"/>
      <w:pPr>
        <w:tabs>
          <w:tab w:val="num" w:pos="11177"/>
        </w:tabs>
        <w:ind w:left="11177" w:hanging="180"/>
      </w:pPr>
    </w:lvl>
  </w:abstractNum>
  <w:abstractNum w:abstractNumId="11" w15:restartNumberingAfterBreak="0">
    <w:nsid w:val="0E8C4CB1"/>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2" w15:restartNumberingAfterBreak="0">
    <w:nsid w:val="126D0AC3"/>
    <w:multiLevelType w:val="multilevel"/>
    <w:tmpl w:val="3496CDB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AD0198"/>
    <w:multiLevelType w:val="hybridMultilevel"/>
    <w:tmpl w:val="922C4880"/>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334066C8"/>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5" w15:restartNumberingAfterBreak="0">
    <w:nsid w:val="35677441"/>
    <w:multiLevelType w:val="hybridMultilevel"/>
    <w:tmpl w:val="8AC8B8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82C1FC7"/>
    <w:multiLevelType w:val="hybridMultilevel"/>
    <w:tmpl w:val="6038AD6E"/>
    <w:lvl w:ilvl="0" w:tplc="D4D6998E">
      <w:start w:val="1"/>
      <w:numFmt w:val="lowerLetter"/>
      <w:lvlText w:val="%1."/>
      <w:lvlJc w:val="left"/>
      <w:pPr>
        <w:tabs>
          <w:tab w:val="num" w:pos="1512"/>
        </w:tabs>
        <w:ind w:left="1512" w:hanging="360"/>
      </w:pPr>
      <w:rPr>
        <w:rFonts w:hint="default"/>
        <w:b w:val="0"/>
        <w:sz w:val="24"/>
      </w:rPr>
    </w:lvl>
    <w:lvl w:ilvl="1" w:tplc="04090019">
      <w:start w:val="1"/>
      <w:numFmt w:val="lowerLetter"/>
      <w:lvlText w:val="%2."/>
      <w:lvlJc w:val="left"/>
      <w:pPr>
        <w:tabs>
          <w:tab w:val="num" w:pos="2592"/>
        </w:tabs>
        <w:ind w:left="2592" w:hanging="360"/>
      </w:pPr>
    </w:lvl>
    <w:lvl w:ilvl="2" w:tplc="598CAC12">
      <w:start w:val="1"/>
      <w:numFmt w:val="decimal"/>
      <w:lvlText w:val="%3."/>
      <w:lvlJc w:val="left"/>
      <w:pPr>
        <w:ind w:left="3492" w:hanging="360"/>
      </w:pPr>
      <w:rPr>
        <w:rFonts w:hint="default"/>
      </w:r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17" w15:restartNumberingAfterBreak="0">
    <w:nsid w:val="3C6107D8"/>
    <w:multiLevelType w:val="multilevel"/>
    <w:tmpl w:val="4D46C58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42C54CE8"/>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9" w15:restartNumberingAfterBreak="0">
    <w:nsid w:val="518B173A"/>
    <w:multiLevelType w:val="multilevel"/>
    <w:tmpl w:val="5FC20A44"/>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
      <w:lvlJc w:val="left"/>
      <w:pPr>
        <w:tabs>
          <w:tab w:val="num" w:pos="0"/>
        </w:tabs>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abstractNum w:abstractNumId="20" w15:restartNumberingAfterBreak="0">
    <w:nsid w:val="5233376E"/>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1" w15:restartNumberingAfterBreak="0">
    <w:nsid w:val="526D6174"/>
    <w:multiLevelType w:val="hybridMultilevel"/>
    <w:tmpl w:val="68DC52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3C69F9"/>
    <w:multiLevelType w:val="hybridMultilevel"/>
    <w:tmpl w:val="87CAB8F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7D1257F"/>
    <w:multiLevelType w:val="hybridMultilevel"/>
    <w:tmpl w:val="F2A899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DB3A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67F50FB"/>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6" w15:restartNumberingAfterBreak="0">
    <w:nsid w:val="6EF90E5F"/>
    <w:multiLevelType w:val="multilevel"/>
    <w:tmpl w:val="3496CDB2"/>
    <w:lvl w:ilvl="0">
      <w:start w:val="1"/>
      <w:numFmt w:val="bullet"/>
      <w:lvlText w:val=""/>
      <w:lvlJc w:val="left"/>
      <w:pPr>
        <w:ind w:left="1069" w:hanging="360"/>
      </w:pPr>
      <w:rPr>
        <w:rFonts w:ascii="Symbol" w:hAnsi="Symbol" w:hint="default"/>
      </w:r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27" w15:restartNumberingAfterBreak="0">
    <w:nsid w:val="75371D14"/>
    <w:multiLevelType w:val="multilevel"/>
    <w:tmpl w:val="665E83B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7670E92"/>
    <w:multiLevelType w:val="multilevel"/>
    <w:tmpl w:val="3CCE1362"/>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sz w:val="24"/>
        <w:szCs w:val="24"/>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sz w:val="24"/>
        <w:szCs w:val="24"/>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sz w:val="24"/>
        <w:szCs w:val="24"/>
      </w:rPr>
    </w:lvl>
  </w:abstractNum>
  <w:num w:numId="1" w16cid:durableId="1934702469">
    <w:abstractNumId w:val="0"/>
  </w:num>
  <w:num w:numId="2" w16cid:durableId="580987322">
    <w:abstractNumId w:val="1"/>
  </w:num>
  <w:num w:numId="3" w16cid:durableId="1901398221">
    <w:abstractNumId w:val="2"/>
  </w:num>
  <w:num w:numId="4" w16cid:durableId="844440288">
    <w:abstractNumId w:val="3"/>
  </w:num>
  <w:num w:numId="5" w16cid:durableId="1356732633">
    <w:abstractNumId w:val="4"/>
  </w:num>
  <w:num w:numId="6" w16cid:durableId="173568376">
    <w:abstractNumId w:val="5"/>
  </w:num>
  <w:num w:numId="7" w16cid:durableId="1921713210">
    <w:abstractNumId w:val="6"/>
  </w:num>
  <w:num w:numId="8" w16cid:durableId="1963605835">
    <w:abstractNumId w:val="7"/>
  </w:num>
  <w:num w:numId="9" w16cid:durableId="824274479">
    <w:abstractNumId w:val="8"/>
  </w:num>
  <w:num w:numId="10" w16cid:durableId="252860742">
    <w:abstractNumId w:val="13"/>
  </w:num>
  <w:num w:numId="11" w16cid:durableId="1273246667">
    <w:abstractNumId w:val="15"/>
  </w:num>
  <w:num w:numId="12" w16cid:durableId="1855074389">
    <w:abstractNumId w:val="27"/>
  </w:num>
  <w:num w:numId="13" w16cid:durableId="125441716">
    <w:abstractNumId w:val="17"/>
  </w:num>
  <w:num w:numId="14" w16cid:durableId="1185749442">
    <w:abstractNumId w:val="23"/>
  </w:num>
  <w:num w:numId="15" w16cid:durableId="940184906">
    <w:abstractNumId w:val="28"/>
  </w:num>
  <w:num w:numId="16" w16cid:durableId="507259754">
    <w:abstractNumId w:val="19"/>
  </w:num>
  <w:num w:numId="17" w16cid:durableId="297954556">
    <w:abstractNumId w:val="24"/>
  </w:num>
  <w:num w:numId="18" w16cid:durableId="1737971181">
    <w:abstractNumId w:val="12"/>
  </w:num>
  <w:num w:numId="19" w16cid:durableId="23408460">
    <w:abstractNumId w:val="9"/>
  </w:num>
  <w:num w:numId="20" w16cid:durableId="1201747229">
    <w:abstractNumId w:val="11"/>
  </w:num>
  <w:num w:numId="21" w16cid:durableId="1104423863">
    <w:abstractNumId w:val="25"/>
  </w:num>
  <w:num w:numId="22" w16cid:durableId="1520003604">
    <w:abstractNumId w:val="14"/>
  </w:num>
  <w:num w:numId="23" w16cid:durableId="1571428782">
    <w:abstractNumId w:val="20"/>
  </w:num>
  <w:num w:numId="24" w16cid:durableId="983849288">
    <w:abstractNumId w:val="18"/>
  </w:num>
  <w:num w:numId="25" w16cid:durableId="309293278">
    <w:abstractNumId w:val="26"/>
  </w:num>
  <w:num w:numId="26" w16cid:durableId="157381925">
    <w:abstractNumId w:val="16"/>
  </w:num>
  <w:num w:numId="27" w16cid:durableId="1147942433">
    <w:abstractNumId w:val="21"/>
  </w:num>
  <w:num w:numId="28" w16cid:durableId="2012222464">
    <w:abstractNumId w:val="0"/>
  </w:num>
  <w:num w:numId="29" w16cid:durableId="1159536790">
    <w:abstractNumId w:val="22"/>
  </w:num>
  <w:num w:numId="30" w16cid:durableId="7479265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EDC"/>
    <w:rsid w:val="00007319"/>
    <w:rsid w:val="00016BA2"/>
    <w:rsid w:val="000273B2"/>
    <w:rsid w:val="0008209D"/>
    <w:rsid w:val="00085B77"/>
    <w:rsid w:val="000B0804"/>
    <w:rsid w:val="000B5C58"/>
    <w:rsid w:val="000B6B2A"/>
    <w:rsid w:val="001205C8"/>
    <w:rsid w:val="001262B9"/>
    <w:rsid w:val="0014003C"/>
    <w:rsid w:val="00140BB1"/>
    <w:rsid w:val="00184337"/>
    <w:rsid w:val="00195CE4"/>
    <w:rsid w:val="001A1EF6"/>
    <w:rsid w:val="001A75BE"/>
    <w:rsid w:val="001B6EDC"/>
    <w:rsid w:val="001B7FF2"/>
    <w:rsid w:val="001E40D7"/>
    <w:rsid w:val="001E7531"/>
    <w:rsid w:val="001F4AE2"/>
    <w:rsid w:val="00207B4F"/>
    <w:rsid w:val="0021495F"/>
    <w:rsid w:val="00216466"/>
    <w:rsid w:val="00240752"/>
    <w:rsid w:val="00260EB9"/>
    <w:rsid w:val="002643C7"/>
    <w:rsid w:val="002711EB"/>
    <w:rsid w:val="00282654"/>
    <w:rsid w:val="00291B30"/>
    <w:rsid w:val="002A3F18"/>
    <w:rsid w:val="002A413E"/>
    <w:rsid w:val="002C30F8"/>
    <w:rsid w:val="002D039F"/>
    <w:rsid w:val="002D4AC4"/>
    <w:rsid w:val="002D6DA5"/>
    <w:rsid w:val="00306358"/>
    <w:rsid w:val="0032353C"/>
    <w:rsid w:val="00324804"/>
    <w:rsid w:val="00327AC7"/>
    <w:rsid w:val="00327D31"/>
    <w:rsid w:val="003421C3"/>
    <w:rsid w:val="00354CCF"/>
    <w:rsid w:val="003703F2"/>
    <w:rsid w:val="00374CF4"/>
    <w:rsid w:val="003828D7"/>
    <w:rsid w:val="003A4511"/>
    <w:rsid w:val="003D4052"/>
    <w:rsid w:val="003F3B7A"/>
    <w:rsid w:val="003F6DA6"/>
    <w:rsid w:val="00401E1A"/>
    <w:rsid w:val="00406DCC"/>
    <w:rsid w:val="0042413C"/>
    <w:rsid w:val="00435A7E"/>
    <w:rsid w:val="004671CA"/>
    <w:rsid w:val="00481353"/>
    <w:rsid w:val="00483D0D"/>
    <w:rsid w:val="00490D82"/>
    <w:rsid w:val="00497688"/>
    <w:rsid w:val="004A6218"/>
    <w:rsid w:val="004D6278"/>
    <w:rsid w:val="004E6D42"/>
    <w:rsid w:val="00506E99"/>
    <w:rsid w:val="005201DF"/>
    <w:rsid w:val="005240F6"/>
    <w:rsid w:val="00544F6E"/>
    <w:rsid w:val="005575A2"/>
    <w:rsid w:val="005733FA"/>
    <w:rsid w:val="00585127"/>
    <w:rsid w:val="005A3DBD"/>
    <w:rsid w:val="005A5CAA"/>
    <w:rsid w:val="005A72AA"/>
    <w:rsid w:val="005B094E"/>
    <w:rsid w:val="005B3681"/>
    <w:rsid w:val="005B7C7A"/>
    <w:rsid w:val="005C1A1A"/>
    <w:rsid w:val="005C6B3F"/>
    <w:rsid w:val="005D521D"/>
    <w:rsid w:val="005F37F1"/>
    <w:rsid w:val="005F7D1E"/>
    <w:rsid w:val="00600532"/>
    <w:rsid w:val="00610F98"/>
    <w:rsid w:val="00615182"/>
    <w:rsid w:val="006300FE"/>
    <w:rsid w:val="00635F74"/>
    <w:rsid w:val="00637A52"/>
    <w:rsid w:val="006518E4"/>
    <w:rsid w:val="006637A4"/>
    <w:rsid w:val="00674F89"/>
    <w:rsid w:val="006955DF"/>
    <w:rsid w:val="006B55EF"/>
    <w:rsid w:val="006D2128"/>
    <w:rsid w:val="006E05D8"/>
    <w:rsid w:val="006E1214"/>
    <w:rsid w:val="006F3D65"/>
    <w:rsid w:val="00703D4B"/>
    <w:rsid w:val="0070569F"/>
    <w:rsid w:val="0070723A"/>
    <w:rsid w:val="007072A9"/>
    <w:rsid w:val="00724EA5"/>
    <w:rsid w:val="00730182"/>
    <w:rsid w:val="00742FDF"/>
    <w:rsid w:val="00746C89"/>
    <w:rsid w:val="00756E79"/>
    <w:rsid w:val="00757E74"/>
    <w:rsid w:val="00762F63"/>
    <w:rsid w:val="00767B85"/>
    <w:rsid w:val="00790C70"/>
    <w:rsid w:val="00792DFF"/>
    <w:rsid w:val="00795626"/>
    <w:rsid w:val="007A2C39"/>
    <w:rsid w:val="007A6A6C"/>
    <w:rsid w:val="007B021D"/>
    <w:rsid w:val="007B053F"/>
    <w:rsid w:val="007C12F5"/>
    <w:rsid w:val="007E5909"/>
    <w:rsid w:val="007F0159"/>
    <w:rsid w:val="007F6598"/>
    <w:rsid w:val="007F6DAB"/>
    <w:rsid w:val="00800B0C"/>
    <w:rsid w:val="008138AD"/>
    <w:rsid w:val="0081575F"/>
    <w:rsid w:val="00826532"/>
    <w:rsid w:val="00826A0F"/>
    <w:rsid w:val="00832E4A"/>
    <w:rsid w:val="00833FF9"/>
    <w:rsid w:val="008363E2"/>
    <w:rsid w:val="00844365"/>
    <w:rsid w:val="00846735"/>
    <w:rsid w:val="00861013"/>
    <w:rsid w:val="008838FE"/>
    <w:rsid w:val="008917FE"/>
    <w:rsid w:val="00896044"/>
    <w:rsid w:val="00897BD3"/>
    <w:rsid w:val="008A35EA"/>
    <w:rsid w:val="008B78AF"/>
    <w:rsid w:val="008D1BD6"/>
    <w:rsid w:val="008D5D15"/>
    <w:rsid w:val="008F2FF3"/>
    <w:rsid w:val="00910DE7"/>
    <w:rsid w:val="00914E31"/>
    <w:rsid w:val="00916F8A"/>
    <w:rsid w:val="00921CC1"/>
    <w:rsid w:val="00922FBC"/>
    <w:rsid w:val="00927B80"/>
    <w:rsid w:val="0093109A"/>
    <w:rsid w:val="00953BFB"/>
    <w:rsid w:val="00956F94"/>
    <w:rsid w:val="009615E7"/>
    <w:rsid w:val="00982AD0"/>
    <w:rsid w:val="0098799F"/>
    <w:rsid w:val="00995434"/>
    <w:rsid w:val="009A6122"/>
    <w:rsid w:val="009C6338"/>
    <w:rsid w:val="009D7EEE"/>
    <w:rsid w:val="009F13DD"/>
    <w:rsid w:val="00A233EF"/>
    <w:rsid w:val="00A3168D"/>
    <w:rsid w:val="00A35999"/>
    <w:rsid w:val="00A51542"/>
    <w:rsid w:val="00A607D9"/>
    <w:rsid w:val="00A63E18"/>
    <w:rsid w:val="00A82C64"/>
    <w:rsid w:val="00A9302E"/>
    <w:rsid w:val="00A94B77"/>
    <w:rsid w:val="00A96A4F"/>
    <w:rsid w:val="00AA7026"/>
    <w:rsid w:val="00AC2DC5"/>
    <w:rsid w:val="00AE56F9"/>
    <w:rsid w:val="00AF0B00"/>
    <w:rsid w:val="00AF5593"/>
    <w:rsid w:val="00B010FE"/>
    <w:rsid w:val="00B10ED3"/>
    <w:rsid w:val="00B1594B"/>
    <w:rsid w:val="00B24815"/>
    <w:rsid w:val="00B348F4"/>
    <w:rsid w:val="00B4324F"/>
    <w:rsid w:val="00B541DB"/>
    <w:rsid w:val="00B54724"/>
    <w:rsid w:val="00B61846"/>
    <w:rsid w:val="00B619AB"/>
    <w:rsid w:val="00B61B78"/>
    <w:rsid w:val="00B64D02"/>
    <w:rsid w:val="00B75AD0"/>
    <w:rsid w:val="00B766AA"/>
    <w:rsid w:val="00B77ECF"/>
    <w:rsid w:val="00B962F2"/>
    <w:rsid w:val="00BB4431"/>
    <w:rsid w:val="00BC0951"/>
    <w:rsid w:val="00BC65F0"/>
    <w:rsid w:val="00BE111B"/>
    <w:rsid w:val="00BF0F9D"/>
    <w:rsid w:val="00BF52B5"/>
    <w:rsid w:val="00C01498"/>
    <w:rsid w:val="00C200C4"/>
    <w:rsid w:val="00C31BAA"/>
    <w:rsid w:val="00C4088B"/>
    <w:rsid w:val="00C623B6"/>
    <w:rsid w:val="00CA49AE"/>
    <w:rsid w:val="00CB1386"/>
    <w:rsid w:val="00CE2323"/>
    <w:rsid w:val="00CE27F6"/>
    <w:rsid w:val="00D01467"/>
    <w:rsid w:val="00D13FFC"/>
    <w:rsid w:val="00D33DA9"/>
    <w:rsid w:val="00D34806"/>
    <w:rsid w:val="00D41351"/>
    <w:rsid w:val="00D54FE9"/>
    <w:rsid w:val="00D738B5"/>
    <w:rsid w:val="00D811F5"/>
    <w:rsid w:val="00D908F8"/>
    <w:rsid w:val="00D917CF"/>
    <w:rsid w:val="00D92646"/>
    <w:rsid w:val="00D9300E"/>
    <w:rsid w:val="00D95AF4"/>
    <w:rsid w:val="00DB4487"/>
    <w:rsid w:val="00DE0C2D"/>
    <w:rsid w:val="00DE2B69"/>
    <w:rsid w:val="00DE7E1D"/>
    <w:rsid w:val="00E028B0"/>
    <w:rsid w:val="00E41068"/>
    <w:rsid w:val="00E44878"/>
    <w:rsid w:val="00E45127"/>
    <w:rsid w:val="00E46E4A"/>
    <w:rsid w:val="00E54C08"/>
    <w:rsid w:val="00E5775D"/>
    <w:rsid w:val="00E67C61"/>
    <w:rsid w:val="00E95474"/>
    <w:rsid w:val="00E97B6F"/>
    <w:rsid w:val="00EA2DB0"/>
    <w:rsid w:val="00EA5BA4"/>
    <w:rsid w:val="00EB1BC4"/>
    <w:rsid w:val="00EC50D9"/>
    <w:rsid w:val="00ED0A60"/>
    <w:rsid w:val="00EE088C"/>
    <w:rsid w:val="00EE450B"/>
    <w:rsid w:val="00EE453B"/>
    <w:rsid w:val="00EE4B4D"/>
    <w:rsid w:val="00EF3430"/>
    <w:rsid w:val="00EF415D"/>
    <w:rsid w:val="00EF7383"/>
    <w:rsid w:val="00F04442"/>
    <w:rsid w:val="00F074B5"/>
    <w:rsid w:val="00F11BEA"/>
    <w:rsid w:val="00F15430"/>
    <w:rsid w:val="00F2128F"/>
    <w:rsid w:val="00F404C4"/>
    <w:rsid w:val="00F477E5"/>
    <w:rsid w:val="00F811B8"/>
    <w:rsid w:val="00F815BD"/>
    <w:rsid w:val="00F85E3A"/>
    <w:rsid w:val="00F865E6"/>
    <w:rsid w:val="00F97DE0"/>
    <w:rsid w:val="00FA665D"/>
    <w:rsid w:val="00FB0151"/>
    <w:rsid w:val="00FD1861"/>
    <w:rsid w:val="00FE6D2C"/>
    <w:rsid w:val="00FE70B2"/>
    <w:rsid w:val="00FF69F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413F5E2"/>
  <w15:chartTrackingRefBased/>
  <w15:docId w15:val="{E6410E37-BA78-463E-9ED9-3A8BEA6FF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688"/>
    <w:pPr>
      <w:suppressAutoHyphens/>
      <w:spacing w:after="200" w:line="276" w:lineRule="auto"/>
    </w:pPr>
    <w:rPr>
      <w:rFonts w:ascii="Calibri" w:eastAsia="SimSun" w:hAnsi="Calibri"/>
      <w:kern w:val="1"/>
      <w:sz w:val="22"/>
      <w:szCs w:val="22"/>
      <w:lang w:eastAsia="ar-SA"/>
    </w:rPr>
  </w:style>
  <w:style w:type="paragraph" w:styleId="Heading1">
    <w:name w:val="heading 1"/>
    <w:basedOn w:val="Normal"/>
    <w:next w:val="Normal"/>
    <w:qFormat/>
    <w:pPr>
      <w:keepNext/>
      <w:keepLines/>
      <w:numPr>
        <w:numId w:val="1"/>
      </w:numPr>
      <w:spacing w:before="480" w:after="0"/>
      <w:outlineLvl w:val="0"/>
    </w:pPr>
    <w:rPr>
      <w:rFonts w:ascii="Cambria" w:hAnsi="Cambria"/>
      <w:b/>
      <w:bCs/>
      <w:color w:val="365F91"/>
      <w:sz w:val="28"/>
      <w:szCs w:val="28"/>
    </w:rPr>
  </w:style>
  <w:style w:type="paragraph" w:styleId="Heading2">
    <w:name w:val="heading 2"/>
    <w:basedOn w:val="Normal"/>
    <w:next w:val="Normal"/>
    <w:qFormat/>
    <w:pPr>
      <w:keepNext/>
      <w:keepLines/>
      <w:numPr>
        <w:ilvl w:val="1"/>
        <w:numId w:val="1"/>
      </w:numPr>
      <w:spacing w:before="200" w:after="0"/>
      <w:outlineLvl w:val="1"/>
    </w:pPr>
    <w:rPr>
      <w:rFonts w:ascii="Cambria" w:hAnsi="Cambria"/>
      <w:b/>
      <w:bCs/>
      <w:color w:val="4F81BD"/>
      <w:sz w:val="26"/>
      <w:szCs w:val="26"/>
    </w:rPr>
  </w:style>
  <w:style w:type="paragraph" w:styleId="Heading3">
    <w:name w:val="heading 3"/>
    <w:basedOn w:val="Normal"/>
    <w:next w:val="Normal"/>
    <w:qFormat/>
    <w:pPr>
      <w:keepNext/>
      <w:keepLines/>
      <w:numPr>
        <w:ilvl w:val="2"/>
        <w:numId w:val="1"/>
      </w:numPr>
      <w:spacing w:before="200" w:after="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sz w:val="24"/>
      <w:szCs w:val="24"/>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0">
    <w:name w:val="WW8Num2z0"/>
    <w:rPr>
      <w:rFonts w:ascii="Calibri" w:eastAsia="SimSun" w:hAnsi="Calibri" w:cs="Calibri"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sz w:val="24"/>
      <w:szCs w:val="24"/>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5z5">
    <w:name w:val="WW8Num5z5"/>
    <w:rPr>
      <w:rFonts w:ascii="Wingdings" w:hAnsi="Wingdings" w:cs="Wingdings" w:hint="default"/>
    </w:rPr>
  </w:style>
  <w:style w:type="character" w:customStyle="1" w:styleId="WW8Num6z0">
    <w:name w:val="WW8Num6z0"/>
    <w:rPr>
      <w:rFonts w:ascii="Symbol" w:hAnsi="Symbol" w:cs="Symbol" w:hint="default"/>
      <w:sz w:val="24"/>
      <w:szCs w:val="24"/>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sz w:val="24"/>
      <w:szCs w:val="24"/>
    </w:rPr>
  </w:style>
  <w:style w:type="character" w:customStyle="1" w:styleId="WW8Num7z0">
    <w:name w:val="WW8Num7z0"/>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Symbol" w:hAnsi="Symbol" w:cs="Symbol" w:hint="default"/>
      <w:sz w:val="24"/>
      <w:szCs w:val="24"/>
    </w:rPr>
  </w:style>
  <w:style w:type="character" w:customStyle="1" w:styleId="WW8Num8z1">
    <w:name w:val="WW8Num8z1"/>
    <w:rPr>
      <w:rFonts w:ascii="Courier New" w:hAnsi="Courier New" w:cs="Courier New" w:hint="default"/>
      <w:sz w:val="24"/>
      <w:szCs w:val="24"/>
    </w:rPr>
  </w:style>
  <w:style w:type="character" w:customStyle="1" w:styleId="WW8Num8z2">
    <w:name w:val="WW8Num8z2"/>
    <w:rPr>
      <w:rFonts w:ascii="Wingdings" w:hAnsi="Wingdings" w:cs="Wingdings" w:hint="default"/>
    </w:rPr>
  </w:style>
  <w:style w:type="character" w:customStyle="1" w:styleId="WW8Num9z0">
    <w:name w:val="WW8Num9z0"/>
    <w:rPr>
      <w:rFonts w:ascii="Symbol" w:hAnsi="Symbol" w:cs="Symbol" w:hint="default"/>
      <w:sz w:val="24"/>
      <w:szCs w:val="24"/>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sz w:val="24"/>
      <w:szCs w:val="24"/>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sz w:val="24"/>
      <w:szCs w:val="24"/>
    </w:rPr>
  </w:style>
  <w:style w:type="character" w:customStyle="1" w:styleId="WW8Num11z2">
    <w:name w:val="WW8Num11z2"/>
    <w:rPr>
      <w:rFonts w:ascii="Wingdings" w:hAnsi="Wingdings" w:cs="Wingdings" w:hint="default"/>
    </w:rPr>
  </w:style>
  <w:style w:type="character" w:customStyle="1" w:styleId="WW8Num12z0">
    <w:name w:val="WW8Num12z0"/>
    <w:rPr>
      <w:rFonts w:hint="default"/>
    </w:rPr>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u w:val="single"/>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Wingdings" w:hAnsi="Wingdings" w:cs="Wingdings" w:hint="default"/>
    </w:rPr>
  </w:style>
  <w:style w:type="character" w:customStyle="1" w:styleId="WW8Num14z1">
    <w:name w:val="WW8Num14z1"/>
    <w:rPr>
      <w:rFonts w:ascii="Courier New" w:hAnsi="Courier New" w:cs="Courier New" w:hint="default"/>
    </w:rPr>
  </w:style>
  <w:style w:type="character" w:customStyle="1" w:styleId="WW8Num14z3">
    <w:name w:val="WW8Num14z3"/>
    <w:rPr>
      <w:rFonts w:ascii="Symbol" w:hAnsi="Symbol" w:cs="Symbol"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DateChar">
    <w:name w:val="Date Char"/>
    <w:basedOn w:val="DefaultParagraphFont"/>
  </w:style>
  <w:style w:type="character" w:customStyle="1" w:styleId="Heading1Char">
    <w:name w:val="Heading 1 Char"/>
    <w:rPr>
      <w:rFonts w:ascii="Cambria" w:eastAsia="SimSun" w:hAnsi="Cambria" w:cs="Times New Roman"/>
      <w:b/>
      <w:bCs/>
      <w:color w:val="365F91"/>
      <w:sz w:val="28"/>
      <w:szCs w:val="28"/>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Cambria" w:eastAsia="SimSun" w:hAnsi="Cambria" w:cs="Times New Roman"/>
      <w:b/>
      <w:bCs/>
      <w:color w:val="4F81BD"/>
      <w:sz w:val="26"/>
      <w:szCs w:val="26"/>
    </w:rPr>
  </w:style>
  <w:style w:type="character" w:styleId="Hyperlink">
    <w:name w:val="Hyperlink"/>
    <w:uiPriority w:val="99"/>
    <w:rPr>
      <w:color w:val="0000FF"/>
      <w:u w:val="single"/>
    </w:rPr>
  </w:style>
  <w:style w:type="character" w:customStyle="1" w:styleId="Heading3Char">
    <w:name w:val="Heading 3 Char"/>
    <w:rPr>
      <w:rFonts w:ascii="Cambria" w:eastAsia="SimSun" w:hAnsi="Cambria" w:cs="Times New Roman"/>
      <w:b/>
      <w:bCs/>
      <w:color w:val="4F81BD"/>
    </w:rPr>
  </w:style>
  <w:style w:type="character" w:customStyle="1" w:styleId="IndexLink">
    <w:name w:val="Index Link"/>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pPr>
      <w:suppressLineNumbers/>
    </w:pPr>
    <w:rPr>
      <w:rFonts w:cs="Arial"/>
    </w:rPr>
  </w:style>
  <w:style w:type="paragraph" w:customStyle="1" w:styleId="WW-Default">
    <w:name w:val="WW-Default"/>
    <w:pPr>
      <w:suppressAutoHyphens/>
      <w:autoSpaceDE w:val="0"/>
    </w:pPr>
    <w:rPr>
      <w:rFonts w:eastAsia="SimSun"/>
      <w:color w:val="000000"/>
      <w:kern w:val="1"/>
      <w:sz w:val="24"/>
      <w:szCs w:val="24"/>
      <w:lang w:eastAsia="ar-SA"/>
    </w:rPr>
  </w:style>
  <w:style w:type="paragraph" w:styleId="Date">
    <w:name w:val="Date"/>
    <w:basedOn w:val="Normal"/>
    <w:next w:val="Normal"/>
  </w:style>
  <w:style w:type="paragraph" w:styleId="ListParagraph">
    <w:name w:val="List Paragraph"/>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paragraph" w:styleId="TOCHeading">
    <w:name w:val="TOC Heading"/>
    <w:basedOn w:val="Heading1"/>
    <w:next w:val="Normal"/>
    <w:uiPriority w:val="39"/>
    <w:qFormat/>
    <w:pPr>
      <w:numPr>
        <w:numId w:val="0"/>
      </w:numPr>
    </w:pPr>
    <w:rPr>
      <w:lang w:val="en-US"/>
    </w:rPr>
  </w:style>
  <w:style w:type="paragraph" w:styleId="TOC1">
    <w:name w:val="toc 1"/>
    <w:basedOn w:val="Normal"/>
    <w:next w:val="Normal"/>
    <w:uiPriority w:val="39"/>
    <w:pPr>
      <w:spacing w:after="100"/>
    </w:p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paragraph" w:styleId="TOC4">
    <w:name w:val="toc 4"/>
    <w:basedOn w:val="Index"/>
    <w:pPr>
      <w:tabs>
        <w:tab w:val="right" w:leader="dot" w:pos="8789"/>
      </w:tabs>
      <w:ind w:left="849"/>
    </w:pPr>
  </w:style>
  <w:style w:type="paragraph" w:styleId="TOC5">
    <w:name w:val="toc 5"/>
    <w:basedOn w:val="Index"/>
    <w:pPr>
      <w:tabs>
        <w:tab w:val="right" w:leader="dot" w:pos="8506"/>
      </w:tabs>
      <w:ind w:left="1132"/>
    </w:pPr>
  </w:style>
  <w:style w:type="paragraph" w:styleId="TOC6">
    <w:name w:val="toc 6"/>
    <w:basedOn w:val="Index"/>
    <w:pPr>
      <w:tabs>
        <w:tab w:val="right" w:leader="dot" w:pos="8223"/>
      </w:tabs>
      <w:ind w:left="1415"/>
    </w:pPr>
  </w:style>
  <w:style w:type="paragraph" w:styleId="TOC7">
    <w:name w:val="toc 7"/>
    <w:basedOn w:val="Index"/>
    <w:pPr>
      <w:tabs>
        <w:tab w:val="right" w:leader="dot" w:pos="7940"/>
      </w:tabs>
      <w:ind w:left="1698"/>
    </w:pPr>
  </w:style>
  <w:style w:type="paragraph" w:styleId="TOC8">
    <w:name w:val="toc 8"/>
    <w:basedOn w:val="Index"/>
    <w:pPr>
      <w:tabs>
        <w:tab w:val="right" w:leader="dot" w:pos="7657"/>
      </w:tabs>
      <w:ind w:left="1981"/>
    </w:pPr>
  </w:style>
  <w:style w:type="paragraph" w:styleId="TOC9">
    <w:name w:val="toc 9"/>
    <w:basedOn w:val="Index"/>
    <w:pPr>
      <w:tabs>
        <w:tab w:val="right" w:leader="dot" w:pos="7374"/>
      </w:tabs>
      <w:ind w:left="2264"/>
    </w:pPr>
  </w:style>
  <w:style w:type="paragraph" w:customStyle="1" w:styleId="Contents10">
    <w:name w:val="Contents 10"/>
    <w:basedOn w:val="Index"/>
    <w:pPr>
      <w:tabs>
        <w:tab w:val="right" w:leader="dot" w:pos="7091"/>
      </w:tabs>
      <w:ind w:left="2547"/>
    </w:pPr>
  </w:style>
  <w:style w:type="paragraph" w:styleId="Header">
    <w:name w:val="header"/>
    <w:basedOn w:val="Normal"/>
    <w:link w:val="HeaderChar"/>
    <w:uiPriority w:val="99"/>
    <w:unhideWhenUsed/>
    <w:rsid w:val="002D4AC4"/>
    <w:pPr>
      <w:tabs>
        <w:tab w:val="center" w:pos="4680"/>
        <w:tab w:val="right" w:pos="9360"/>
      </w:tabs>
    </w:pPr>
  </w:style>
  <w:style w:type="character" w:customStyle="1" w:styleId="HeaderChar">
    <w:name w:val="Header Char"/>
    <w:link w:val="Header"/>
    <w:uiPriority w:val="99"/>
    <w:rsid w:val="002D4AC4"/>
    <w:rPr>
      <w:rFonts w:ascii="Calibri" w:eastAsia="SimSun" w:hAnsi="Calibri"/>
      <w:kern w:val="1"/>
      <w:sz w:val="22"/>
      <w:szCs w:val="22"/>
      <w:lang w:val="en-SG" w:eastAsia="ar-SA"/>
    </w:rPr>
  </w:style>
  <w:style w:type="paragraph" w:styleId="Footer">
    <w:name w:val="footer"/>
    <w:basedOn w:val="Normal"/>
    <w:link w:val="FooterChar"/>
    <w:uiPriority w:val="99"/>
    <w:unhideWhenUsed/>
    <w:rsid w:val="002D4AC4"/>
    <w:pPr>
      <w:tabs>
        <w:tab w:val="center" w:pos="4680"/>
        <w:tab w:val="right" w:pos="9360"/>
      </w:tabs>
    </w:pPr>
  </w:style>
  <w:style w:type="character" w:customStyle="1" w:styleId="FooterChar">
    <w:name w:val="Footer Char"/>
    <w:link w:val="Footer"/>
    <w:uiPriority w:val="99"/>
    <w:rsid w:val="002D4AC4"/>
    <w:rPr>
      <w:rFonts w:ascii="Calibri" w:eastAsia="SimSun" w:hAnsi="Calibri"/>
      <w:kern w:val="1"/>
      <w:sz w:val="22"/>
      <w:szCs w:val="22"/>
      <w:lang w:val="en-SG" w:eastAsia="ar-SA"/>
    </w:rPr>
  </w:style>
  <w:style w:type="paragraph" w:styleId="NormalWeb">
    <w:name w:val="Normal (Web)"/>
    <w:basedOn w:val="Normal"/>
    <w:uiPriority w:val="99"/>
    <w:unhideWhenUsed/>
    <w:rsid w:val="0042413C"/>
    <w:pPr>
      <w:suppressAutoHyphens w:val="0"/>
      <w:spacing w:before="100" w:beforeAutospacing="1" w:after="100" w:afterAutospacing="1" w:line="240" w:lineRule="auto"/>
    </w:pPr>
    <w:rPr>
      <w:rFonts w:ascii="Times New Roman" w:eastAsia="Times New Roman" w:hAnsi="Times New Roman"/>
      <w:kern w:val="0"/>
      <w:sz w:val="24"/>
      <w:szCs w:val="24"/>
      <w:lang w:eastAsia="zh-CN"/>
    </w:rPr>
  </w:style>
  <w:style w:type="paragraph" w:customStyle="1" w:styleId="tightenable">
    <w:name w:val="tightenable"/>
    <w:basedOn w:val="Normal"/>
    <w:rsid w:val="00D13FFC"/>
    <w:pPr>
      <w:suppressAutoHyphens w:val="0"/>
      <w:spacing w:before="240" w:after="240" w:line="240" w:lineRule="auto"/>
    </w:pPr>
    <w:rPr>
      <w:rFonts w:ascii="Times New Roman" w:eastAsia="Times New Roman" w:hAnsi="Times New Roman"/>
      <w:kern w:val="0"/>
      <w:sz w:val="24"/>
      <w:szCs w:val="24"/>
      <w:lang w:eastAsia="en-US"/>
    </w:rPr>
  </w:style>
  <w:style w:type="table" w:styleId="TableGrid">
    <w:name w:val="Table Grid"/>
    <w:basedOn w:val="TableNormal"/>
    <w:uiPriority w:val="59"/>
    <w:rsid w:val="003A4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0332">
      <w:bodyDiv w:val="1"/>
      <w:marLeft w:val="0"/>
      <w:marRight w:val="0"/>
      <w:marTop w:val="0"/>
      <w:marBottom w:val="0"/>
      <w:divBdr>
        <w:top w:val="none" w:sz="0" w:space="0" w:color="auto"/>
        <w:left w:val="none" w:sz="0" w:space="0" w:color="auto"/>
        <w:bottom w:val="none" w:sz="0" w:space="0" w:color="auto"/>
        <w:right w:val="none" w:sz="0" w:space="0" w:color="auto"/>
      </w:divBdr>
      <w:divsChild>
        <w:div w:id="18940451">
          <w:marLeft w:val="0"/>
          <w:marRight w:val="0"/>
          <w:marTop w:val="0"/>
          <w:marBottom w:val="0"/>
          <w:divBdr>
            <w:top w:val="none" w:sz="0" w:space="0" w:color="auto"/>
            <w:left w:val="none" w:sz="0" w:space="0" w:color="auto"/>
            <w:bottom w:val="none" w:sz="0" w:space="0" w:color="auto"/>
            <w:right w:val="none" w:sz="0" w:space="0" w:color="auto"/>
          </w:divBdr>
        </w:div>
      </w:divsChild>
    </w:div>
    <w:div w:id="711883384">
      <w:bodyDiv w:val="1"/>
      <w:marLeft w:val="0"/>
      <w:marRight w:val="0"/>
      <w:marTop w:val="0"/>
      <w:marBottom w:val="0"/>
      <w:divBdr>
        <w:top w:val="none" w:sz="0" w:space="0" w:color="auto"/>
        <w:left w:val="none" w:sz="0" w:space="0" w:color="auto"/>
        <w:bottom w:val="none" w:sz="0" w:space="0" w:color="auto"/>
        <w:right w:val="none" w:sz="0" w:space="0" w:color="auto"/>
      </w:divBdr>
      <w:divsChild>
        <w:div w:id="530655873">
          <w:marLeft w:val="0"/>
          <w:marRight w:val="0"/>
          <w:marTop w:val="0"/>
          <w:marBottom w:val="0"/>
          <w:divBdr>
            <w:top w:val="none" w:sz="0" w:space="0" w:color="auto"/>
            <w:left w:val="none" w:sz="0" w:space="0" w:color="auto"/>
            <w:bottom w:val="none" w:sz="0" w:space="0" w:color="auto"/>
            <w:right w:val="none" w:sz="0" w:space="0" w:color="auto"/>
          </w:divBdr>
        </w:div>
      </w:divsChild>
    </w:div>
    <w:div w:id="775713876">
      <w:bodyDiv w:val="1"/>
      <w:marLeft w:val="0"/>
      <w:marRight w:val="0"/>
      <w:marTop w:val="0"/>
      <w:marBottom w:val="0"/>
      <w:divBdr>
        <w:top w:val="none" w:sz="0" w:space="0" w:color="auto"/>
        <w:left w:val="none" w:sz="0" w:space="0" w:color="auto"/>
        <w:bottom w:val="none" w:sz="0" w:space="0" w:color="auto"/>
        <w:right w:val="none" w:sz="0" w:space="0" w:color="auto"/>
      </w:divBdr>
      <w:divsChild>
        <w:div w:id="305819397">
          <w:marLeft w:val="0"/>
          <w:marRight w:val="0"/>
          <w:marTop w:val="0"/>
          <w:marBottom w:val="0"/>
          <w:divBdr>
            <w:top w:val="none" w:sz="0" w:space="0" w:color="auto"/>
            <w:left w:val="none" w:sz="0" w:space="0" w:color="auto"/>
            <w:bottom w:val="none" w:sz="0" w:space="0" w:color="auto"/>
            <w:right w:val="none" w:sz="0" w:space="0" w:color="auto"/>
          </w:divBdr>
        </w:div>
      </w:divsChild>
    </w:div>
    <w:div w:id="1247694328">
      <w:bodyDiv w:val="1"/>
      <w:marLeft w:val="0"/>
      <w:marRight w:val="0"/>
      <w:marTop w:val="0"/>
      <w:marBottom w:val="0"/>
      <w:divBdr>
        <w:top w:val="none" w:sz="0" w:space="0" w:color="auto"/>
        <w:left w:val="none" w:sz="0" w:space="0" w:color="auto"/>
        <w:bottom w:val="none" w:sz="0" w:space="0" w:color="auto"/>
        <w:right w:val="none" w:sz="0" w:space="0" w:color="auto"/>
      </w:divBdr>
      <w:divsChild>
        <w:div w:id="895117852">
          <w:marLeft w:val="0"/>
          <w:marRight w:val="0"/>
          <w:marTop w:val="0"/>
          <w:marBottom w:val="0"/>
          <w:divBdr>
            <w:top w:val="none" w:sz="0" w:space="0" w:color="auto"/>
            <w:left w:val="none" w:sz="0" w:space="0" w:color="auto"/>
            <w:bottom w:val="none" w:sz="0" w:space="0" w:color="auto"/>
            <w:right w:val="none" w:sz="0" w:space="0" w:color="auto"/>
          </w:divBdr>
        </w:div>
      </w:divsChild>
    </w:div>
    <w:div w:id="1527518489">
      <w:bodyDiv w:val="1"/>
      <w:marLeft w:val="0"/>
      <w:marRight w:val="0"/>
      <w:marTop w:val="0"/>
      <w:marBottom w:val="0"/>
      <w:divBdr>
        <w:top w:val="none" w:sz="0" w:space="0" w:color="auto"/>
        <w:left w:val="none" w:sz="0" w:space="0" w:color="auto"/>
        <w:bottom w:val="none" w:sz="0" w:space="0" w:color="auto"/>
        <w:right w:val="none" w:sz="0" w:space="0" w:color="auto"/>
      </w:divBdr>
      <w:divsChild>
        <w:div w:id="409691789">
          <w:marLeft w:val="0"/>
          <w:marRight w:val="0"/>
          <w:marTop w:val="0"/>
          <w:marBottom w:val="0"/>
          <w:divBdr>
            <w:top w:val="none" w:sz="0" w:space="0" w:color="auto"/>
            <w:left w:val="none" w:sz="0" w:space="0" w:color="auto"/>
            <w:bottom w:val="none" w:sz="0" w:space="0" w:color="auto"/>
            <w:right w:val="none" w:sz="0" w:space="0" w:color="auto"/>
          </w:divBdr>
        </w:div>
      </w:divsChild>
    </w:div>
    <w:div w:id="1589147695">
      <w:bodyDiv w:val="1"/>
      <w:marLeft w:val="0"/>
      <w:marRight w:val="0"/>
      <w:marTop w:val="0"/>
      <w:marBottom w:val="0"/>
      <w:divBdr>
        <w:top w:val="none" w:sz="0" w:space="0" w:color="auto"/>
        <w:left w:val="none" w:sz="0" w:space="0" w:color="auto"/>
        <w:bottom w:val="none" w:sz="0" w:space="0" w:color="auto"/>
        <w:right w:val="none" w:sz="0" w:space="0" w:color="auto"/>
      </w:divBdr>
      <w:divsChild>
        <w:div w:id="1049571120">
          <w:marLeft w:val="0"/>
          <w:marRight w:val="0"/>
          <w:marTop w:val="0"/>
          <w:marBottom w:val="0"/>
          <w:divBdr>
            <w:top w:val="none" w:sz="0" w:space="0" w:color="auto"/>
            <w:left w:val="none" w:sz="0" w:space="0" w:color="auto"/>
            <w:bottom w:val="none" w:sz="0" w:space="0" w:color="auto"/>
            <w:right w:val="none" w:sz="0" w:space="0" w:color="auto"/>
          </w:divBdr>
        </w:div>
      </w:divsChild>
    </w:div>
    <w:div w:id="2085375305">
      <w:bodyDiv w:val="1"/>
      <w:marLeft w:val="0"/>
      <w:marRight w:val="0"/>
      <w:marTop w:val="0"/>
      <w:marBottom w:val="0"/>
      <w:divBdr>
        <w:top w:val="none" w:sz="0" w:space="0" w:color="auto"/>
        <w:left w:val="none" w:sz="0" w:space="0" w:color="auto"/>
        <w:bottom w:val="none" w:sz="0" w:space="0" w:color="auto"/>
        <w:right w:val="none" w:sz="0" w:space="0" w:color="auto"/>
      </w:divBdr>
    </w:div>
    <w:div w:id="2087721719">
      <w:bodyDiv w:val="1"/>
      <w:marLeft w:val="0"/>
      <w:marRight w:val="0"/>
      <w:marTop w:val="0"/>
      <w:marBottom w:val="0"/>
      <w:divBdr>
        <w:top w:val="none" w:sz="0" w:space="0" w:color="auto"/>
        <w:left w:val="none" w:sz="0" w:space="0" w:color="auto"/>
        <w:bottom w:val="none" w:sz="0" w:space="0" w:color="auto"/>
        <w:right w:val="none" w:sz="0" w:space="0" w:color="auto"/>
      </w:divBdr>
      <w:divsChild>
        <w:div w:id="307828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5E89-D530-4C85-BABE-32EDCF5A1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1215</Words>
  <Characters>7003</Characters>
  <Application>Microsoft Office Word</Application>
  <DocSecurity>0</DocSecurity>
  <Lines>202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Links>
    <vt:vector size="126" baseType="variant">
      <vt:variant>
        <vt:i4>1310774</vt:i4>
      </vt:variant>
      <vt:variant>
        <vt:i4>122</vt:i4>
      </vt:variant>
      <vt:variant>
        <vt:i4>0</vt:i4>
      </vt:variant>
      <vt:variant>
        <vt:i4>5</vt:i4>
      </vt:variant>
      <vt:variant>
        <vt:lpwstr/>
      </vt:variant>
      <vt:variant>
        <vt:lpwstr>_Toc482983818</vt:lpwstr>
      </vt:variant>
      <vt:variant>
        <vt:i4>1310774</vt:i4>
      </vt:variant>
      <vt:variant>
        <vt:i4>116</vt:i4>
      </vt:variant>
      <vt:variant>
        <vt:i4>0</vt:i4>
      </vt:variant>
      <vt:variant>
        <vt:i4>5</vt:i4>
      </vt:variant>
      <vt:variant>
        <vt:lpwstr/>
      </vt:variant>
      <vt:variant>
        <vt:lpwstr>_Toc482983817</vt:lpwstr>
      </vt:variant>
      <vt:variant>
        <vt:i4>1310774</vt:i4>
      </vt:variant>
      <vt:variant>
        <vt:i4>110</vt:i4>
      </vt:variant>
      <vt:variant>
        <vt:i4>0</vt:i4>
      </vt:variant>
      <vt:variant>
        <vt:i4>5</vt:i4>
      </vt:variant>
      <vt:variant>
        <vt:lpwstr/>
      </vt:variant>
      <vt:variant>
        <vt:lpwstr>_Toc482983816</vt:lpwstr>
      </vt:variant>
      <vt:variant>
        <vt:i4>1310774</vt:i4>
      </vt:variant>
      <vt:variant>
        <vt:i4>104</vt:i4>
      </vt:variant>
      <vt:variant>
        <vt:i4>0</vt:i4>
      </vt:variant>
      <vt:variant>
        <vt:i4>5</vt:i4>
      </vt:variant>
      <vt:variant>
        <vt:lpwstr/>
      </vt:variant>
      <vt:variant>
        <vt:lpwstr>_Toc482983815</vt:lpwstr>
      </vt:variant>
      <vt:variant>
        <vt:i4>1310774</vt:i4>
      </vt:variant>
      <vt:variant>
        <vt:i4>98</vt:i4>
      </vt:variant>
      <vt:variant>
        <vt:i4>0</vt:i4>
      </vt:variant>
      <vt:variant>
        <vt:i4>5</vt:i4>
      </vt:variant>
      <vt:variant>
        <vt:lpwstr/>
      </vt:variant>
      <vt:variant>
        <vt:lpwstr>_Toc482983814</vt:lpwstr>
      </vt:variant>
      <vt:variant>
        <vt:i4>1310774</vt:i4>
      </vt:variant>
      <vt:variant>
        <vt:i4>92</vt:i4>
      </vt:variant>
      <vt:variant>
        <vt:i4>0</vt:i4>
      </vt:variant>
      <vt:variant>
        <vt:i4>5</vt:i4>
      </vt:variant>
      <vt:variant>
        <vt:lpwstr/>
      </vt:variant>
      <vt:variant>
        <vt:lpwstr>_Toc482983813</vt:lpwstr>
      </vt:variant>
      <vt:variant>
        <vt:i4>1310774</vt:i4>
      </vt:variant>
      <vt:variant>
        <vt:i4>86</vt:i4>
      </vt:variant>
      <vt:variant>
        <vt:i4>0</vt:i4>
      </vt:variant>
      <vt:variant>
        <vt:i4>5</vt:i4>
      </vt:variant>
      <vt:variant>
        <vt:lpwstr/>
      </vt:variant>
      <vt:variant>
        <vt:lpwstr>_Toc482983812</vt:lpwstr>
      </vt:variant>
      <vt:variant>
        <vt:i4>1310774</vt:i4>
      </vt:variant>
      <vt:variant>
        <vt:i4>80</vt:i4>
      </vt:variant>
      <vt:variant>
        <vt:i4>0</vt:i4>
      </vt:variant>
      <vt:variant>
        <vt:i4>5</vt:i4>
      </vt:variant>
      <vt:variant>
        <vt:lpwstr/>
      </vt:variant>
      <vt:variant>
        <vt:lpwstr>_Toc482983811</vt:lpwstr>
      </vt:variant>
      <vt:variant>
        <vt:i4>1310774</vt:i4>
      </vt:variant>
      <vt:variant>
        <vt:i4>74</vt:i4>
      </vt:variant>
      <vt:variant>
        <vt:i4>0</vt:i4>
      </vt:variant>
      <vt:variant>
        <vt:i4>5</vt:i4>
      </vt:variant>
      <vt:variant>
        <vt:lpwstr/>
      </vt:variant>
      <vt:variant>
        <vt:lpwstr>_Toc482983810</vt:lpwstr>
      </vt:variant>
      <vt:variant>
        <vt:i4>1376310</vt:i4>
      </vt:variant>
      <vt:variant>
        <vt:i4>68</vt:i4>
      </vt:variant>
      <vt:variant>
        <vt:i4>0</vt:i4>
      </vt:variant>
      <vt:variant>
        <vt:i4>5</vt:i4>
      </vt:variant>
      <vt:variant>
        <vt:lpwstr/>
      </vt:variant>
      <vt:variant>
        <vt:lpwstr>_Toc482983809</vt:lpwstr>
      </vt:variant>
      <vt:variant>
        <vt:i4>1376310</vt:i4>
      </vt:variant>
      <vt:variant>
        <vt:i4>62</vt:i4>
      </vt:variant>
      <vt:variant>
        <vt:i4>0</vt:i4>
      </vt:variant>
      <vt:variant>
        <vt:i4>5</vt:i4>
      </vt:variant>
      <vt:variant>
        <vt:lpwstr/>
      </vt:variant>
      <vt:variant>
        <vt:lpwstr>_Toc482983808</vt:lpwstr>
      </vt:variant>
      <vt:variant>
        <vt:i4>1376310</vt:i4>
      </vt:variant>
      <vt:variant>
        <vt:i4>56</vt:i4>
      </vt:variant>
      <vt:variant>
        <vt:i4>0</vt:i4>
      </vt:variant>
      <vt:variant>
        <vt:i4>5</vt:i4>
      </vt:variant>
      <vt:variant>
        <vt:lpwstr/>
      </vt:variant>
      <vt:variant>
        <vt:lpwstr>_Toc482983807</vt:lpwstr>
      </vt:variant>
      <vt:variant>
        <vt:i4>1376310</vt:i4>
      </vt:variant>
      <vt:variant>
        <vt:i4>50</vt:i4>
      </vt:variant>
      <vt:variant>
        <vt:i4>0</vt:i4>
      </vt:variant>
      <vt:variant>
        <vt:i4>5</vt:i4>
      </vt:variant>
      <vt:variant>
        <vt:lpwstr/>
      </vt:variant>
      <vt:variant>
        <vt:lpwstr>_Toc482983806</vt:lpwstr>
      </vt:variant>
      <vt:variant>
        <vt:i4>1376310</vt:i4>
      </vt:variant>
      <vt:variant>
        <vt:i4>44</vt:i4>
      </vt:variant>
      <vt:variant>
        <vt:i4>0</vt:i4>
      </vt:variant>
      <vt:variant>
        <vt:i4>5</vt:i4>
      </vt:variant>
      <vt:variant>
        <vt:lpwstr/>
      </vt:variant>
      <vt:variant>
        <vt:lpwstr>_Toc482983805</vt:lpwstr>
      </vt:variant>
      <vt:variant>
        <vt:i4>1376310</vt:i4>
      </vt:variant>
      <vt:variant>
        <vt:i4>38</vt:i4>
      </vt:variant>
      <vt:variant>
        <vt:i4>0</vt:i4>
      </vt:variant>
      <vt:variant>
        <vt:i4>5</vt:i4>
      </vt:variant>
      <vt:variant>
        <vt:lpwstr/>
      </vt:variant>
      <vt:variant>
        <vt:lpwstr>_Toc482983804</vt:lpwstr>
      </vt:variant>
      <vt:variant>
        <vt:i4>1376310</vt:i4>
      </vt:variant>
      <vt:variant>
        <vt:i4>32</vt:i4>
      </vt:variant>
      <vt:variant>
        <vt:i4>0</vt:i4>
      </vt:variant>
      <vt:variant>
        <vt:i4>5</vt:i4>
      </vt:variant>
      <vt:variant>
        <vt:lpwstr/>
      </vt:variant>
      <vt:variant>
        <vt:lpwstr>_Toc482983803</vt:lpwstr>
      </vt:variant>
      <vt:variant>
        <vt:i4>1376310</vt:i4>
      </vt:variant>
      <vt:variant>
        <vt:i4>26</vt:i4>
      </vt:variant>
      <vt:variant>
        <vt:i4>0</vt:i4>
      </vt:variant>
      <vt:variant>
        <vt:i4>5</vt:i4>
      </vt:variant>
      <vt:variant>
        <vt:lpwstr/>
      </vt:variant>
      <vt:variant>
        <vt:lpwstr>_Toc482983802</vt:lpwstr>
      </vt:variant>
      <vt:variant>
        <vt:i4>1376310</vt:i4>
      </vt:variant>
      <vt:variant>
        <vt:i4>20</vt:i4>
      </vt:variant>
      <vt:variant>
        <vt:i4>0</vt:i4>
      </vt:variant>
      <vt:variant>
        <vt:i4>5</vt:i4>
      </vt:variant>
      <vt:variant>
        <vt:lpwstr/>
      </vt:variant>
      <vt:variant>
        <vt:lpwstr>_Toc482983801</vt:lpwstr>
      </vt:variant>
      <vt:variant>
        <vt:i4>1376310</vt:i4>
      </vt:variant>
      <vt:variant>
        <vt:i4>14</vt:i4>
      </vt:variant>
      <vt:variant>
        <vt:i4>0</vt:i4>
      </vt:variant>
      <vt:variant>
        <vt:i4>5</vt:i4>
      </vt:variant>
      <vt:variant>
        <vt:lpwstr/>
      </vt:variant>
      <vt:variant>
        <vt:lpwstr>_Toc482983800</vt:lpwstr>
      </vt:variant>
      <vt:variant>
        <vt:i4>1835065</vt:i4>
      </vt:variant>
      <vt:variant>
        <vt:i4>8</vt:i4>
      </vt:variant>
      <vt:variant>
        <vt:i4>0</vt:i4>
      </vt:variant>
      <vt:variant>
        <vt:i4>5</vt:i4>
      </vt:variant>
      <vt:variant>
        <vt:lpwstr/>
      </vt:variant>
      <vt:variant>
        <vt:lpwstr>_Toc482983799</vt:lpwstr>
      </vt:variant>
      <vt:variant>
        <vt:i4>1835065</vt:i4>
      </vt:variant>
      <vt:variant>
        <vt:i4>2</vt:i4>
      </vt:variant>
      <vt:variant>
        <vt:i4>0</vt:i4>
      </vt:variant>
      <vt:variant>
        <vt:i4>5</vt:i4>
      </vt:variant>
      <vt:variant>
        <vt:lpwstr/>
      </vt:variant>
      <vt:variant>
        <vt:lpwstr>_Toc482983798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Shaun TAN (TP)</cp:lastModifiedBy>
  <cp:revision>49</cp:revision>
  <dcterms:created xsi:type="dcterms:W3CDTF">2019-09-17T11:53:00Z</dcterms:created>
  <dcterms:modified xsi:type="dcterms:W3CDTF">2026-04-29T05:44:00Z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2022-03-28T03:00:36Z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e52fb0f2-9f2e-40b7-85b1-8279973caf94</vt:lpwstr>
  </property>
  <property fmtid="{D5CDD505-2E9C-101B-9397-08002B2CF9AE}" pid="8" name="MSIP_Label_d528611d-fe69-484f-b56b-0db8a0d79612_ContentBits">
    <vt:lpwstr>0</vt:lpwstr>
  </property>
</Properties>
</file>