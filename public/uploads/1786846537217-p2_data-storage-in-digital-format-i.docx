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29FCEAC" w14:textId="77777777" w:rsidR="00260885" w:rsidRDefault="00260885" w:rsidP="00260885">
      <w:pPr>
        <w:jc w:val="center"/>
        <w:rPr>
          <w:rFonts w:ascii="Verdana" w:hAnsi="Verdana" w:cs="Verdana"/>
          <w:bCs/>
          <w:sz w:val="20"/>
          <w:szCs w:val="20"/>
        </w:rPr>
      </w:pPr>
      <w:r>
        <w:rPr>
          <w:b/>
          <w:bCs/>
          <w:noProof/>
          <w:lang w:val="en-GB"/>
        </w:rPr>
        <w:drawing>
          <wp:inline distT="0" distB="0" distL="0" distR="0" wp14:anchorId="546777BD" wp14:editId="20697AE8">
            <wp:extent cx="3568700" cy="749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700" cy="7493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8A094" w14:textId="77777777" w:rsidR="00260885" w:rsidRPr="00467241" w:rsidRDefault="00260885" w:rsidP="00260885">
      <w:pPr>
        <w:pStyle w:val="paragraph"/>
        <w:spacing w:before="0" w:beforeAutospacing="0" w:after="0" w:afterAutospacing="0"/>
        <w:jc w:val="center"/>
        <w:textAlignment w:val="baseline"/>
        <w:rPr>
          <w:rFonts w:ascii="Verdana" w:hAnsi="Verdana" w:cs="Verdana"/>
          <w:b/>
          <w:bCs/>
          <w:i/>
          <w:iCs/>
          <w:sz w:val="28"/>
          <w:szCs w:val="28"/>
        </w:rPr>
      </w:pPr>
      <w:r>
        <w:rPr>
          <w:rStyle w:val="eop"/>
          <w:rFonts w:ascii="Arial" w:hAnsi="Arial" w:cs="Arial"/>
          <w:sz w:val="22"/>
          <w:szCs w:val="22"/>
        </w:rPr>
        <w:t> </w:t>
      </w:r>
      <w:r w:rsidRPr="00467241">
        <w:rPr>
          <w:rFonts w:ascii="Verdana" w:hAnsi="Verdana" w:cs="Verdana"/>
          <w:b/>
          <w:bCs/>
          <w:i/>
          <w:iCs/>
          <w:sz w:val="28"/>
          <w:szCs w:val="28"/>
        </w:rPr>
        <w:t xml:space="preserve">DIPLOMA IN CYBERSECURITY &amp; </w:t>
      </w:r>
      <w:r w:rsidRPr="00467241">
        <w:rPr>
          <w:rFonts w:ascii="Verdana" w:hAnsi="Verdana" w:cs="Verdana"/>
          <w:b/>
          <w:bCs/>
          <w:i/>
          <w:iCs/>
          <w:sz w:val="28"/>
          <w:szCs w:val="28"/>
        </w:rPr>
        <w:br/>
        <w:t>DIGITAL FORENSICS (LEVEL 2)</w:t>
      </w:r>
    </w:p>
    <w:p w14:paraId="66C556F5" w14:textId="77777777" w:rsidR="00260885" w:rsidRPr="00467241" w:rsidRDefault="00260885" w:rsidP="00260885">
      <w:pPr>
        <w:rPr>
          <w:rFonts w:ascii="Verdana" w:hAnsi="Verdana" w:cs="Verdana"/>
          <w:b/>
          <w:bCs/>
          <w:i/>
          <w:iCs/>
          <w:sz w:val="22"/>
          <w:szCs w:val="22"/>
        </w:rPr>
      </w:pPr>
    </w:p>
    <w:p w14:paraId="3BA5E552" w14:textId="77777777" w:rsidR="00260885" w:rsidRPr="00467241" w:rsidRDefault="00260885" w:rsidP="00260885">
      <w:pPr>
        <w:jc w:val="center"/>
        <w:rPr>
          <w:i/>
          <w:iCs/>
          <w:sz w:val="32"/>
          <w:szCs w:val="32"/>
          <w:u w:val="single"/>
        </w:rPr>
      </w:pPr>
      <w:r w:rsidRPr="00467241">
        <w:rPr>
          <w:rFonts w:ascii="Verdana" w:hAnsi="Verdana" w:cs="Verdana"/>
          <w:b/>
          <w:bCs/>
          <w:i/>
          <w:iCs/>
        </w:rPr>
        <w:t>FORENSICS IN DIGITAL SECURITY (CCD2C04)</w:t>
      </w:r>
    </w:p>
    <w:p w14:paraId="665B5F57" w14:textId="77777777" w:rsidR="00260885" w:rsidRPr="00467241" w:rsidRDefault="00260885" w:rsidP="0026088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n-US"/>
        </w:rPr>
      </w:pPr>
    </w:p>
    <w:p w14:paraId="5A6583AA" w14:textId="5F68776C" w:rsidR="00260885" w:rsidRPr="00BB1D29" w:rsidRDefault="00260885" w:rsidP="0026088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b/>
          <w:bCs/>
          <w:sz w:val="10"/>
          <w:szCs w:val="10"/>
        </w:rPr>
      </w:pPr>
      <w:r w:rsidRPr="00BB1D29">
        <w:rPr>
          <w:rStyle w:val="normaltextrun"/>
          <w:rFonts w:ascii="Arial" w:hAnsi="Arial" w:cs="Arial"/>
          <w:b/>
          <w:bCs/>
          <w:lang w:val="en-US"/>
        </w:rPr>
        <w:t>Practical </w:t>
      </w:r>
      <w:r>
        <w:rPr>
          <w:rStyle w:val="normaltextrun"/>
          <w:rFonts w:ascii="Arial" w:hAnsi="Arial" w:cs="Arial"/>
          <w:b/>
          <w:bCs/>
          <w:lang w:val="en-US"/>
        </w:rPr>
        <w:t>2</w:t>
      </w:r>
    </w:p>
    <w:p w14:paraId="5C779519" w14:textId="5BC01AD6" w:rsidR="00260885" w:rsidRDefault="00260885" w:rsidP="00260885">
      <w:pPr>
        <w:jc w:val="center"/>
        <w:rPr>
          <w:b/>
          <w:bCs/>
        </w:rPr>
      </w:pPr>
      <w:r w:rsidRPr="00260885">
        <w:rPr>
          <w:rStyle w:val="normaltextrun"/>
          <w:rFonts w:ascii="Arial" w:hAnsi="Arial" w:cs="Arial"/>
        </w:rPr>
        <w:t>Forensic Toolkit</w:t>
      </w:r>
    </w:p>
    <w:p w14:paraId="410FA042" w14:textId="77777777" w:rsidR="008B4C87" w:rsidRDefault="008B4C87"/>
    <w:p w14:paraId="0F83CD69" w14:textId="59B203F9" w:rsidR="008B4C87" w:rsidRDefault="008B4C87">
      <w:pPr>
        <w:rPr>
          <w:rFonts w:ascii="Palatino Linotype" w:hAnsi="Palatino Linotype" w:cs="Palatino Linotype"/>
        </w:rPr>
      </w:pPr>
      <w:bookmarkStart w:id="0" w:name="AEN24718"/>
      <w:r>
        <w:rPr>
          <w:rFonts w:ascii="Palatino Linotype" w:hAnsi="Palatino Linotype" w:cs="Palatino Linotype"/>
        </w:rPr>
        <w:t xml:space="preserve">The objective of this lab is to explore how </w:t>
      </w:r>
      <w:r w:rsidRPr="009F6C63">
        <w:rPr>
          <w:rFonts w:ascii="Palatino Linotype" w:hAnsi="Palatino Linotype" w:cs="Palatino Linotype"/>
          <w:b/>
        </w:rPr>
        <w:t>FTK</w:t>
      </w:r>
      <w:r>
        <w:rPr>
          <w:rFonts w:ascii="Palatino Linotype" w:hAnsi="Palatino Linotype" w:cs="Palatino Linotype"/>
        </w:rPr>
        <w:t xml:space="preserve"> and </w:t>
      </w:r>
      <w:proofErr w:type="spellStart"/>
      <w:r w:rsidR="00D27FFE">
        <w:rPr>
          <w:rFonts w:ascii="Palatino Linotype" w:hAnsi="Palatino Linotype" w:cs="Palatino Linotype"/>
          <w:b/>
        </w:rPr>
        <w:t>HxD</w:t>
      </w:r>
      <w:proofErr w:type="spellEnd"/>
      <w:r>
        <w:rPr>
          <w:rFonts w:ascii="Palatino Linotype" w:hAnsi="Palatino Linotype" w:cs="Palatino Linotype"/>
        </w:rPr>
        <w:t xml:space="preserve"> software is used in </w:t>
      </w:r>
      <w:proofErr w:type="spellStart"/>
      <w:r>
        <w:rPr>
          <w:rFonts w:ascii="Palatino Linotype" w:hAnsi="Palatino Linotype" w:cs="Palatino Linotype"/>
        </w:rPr>
        <w:t>analysing</w:t>
      </w:r>
      <w:proofErr w:type="spellEnd"/>
      <w:r>
        <w:rPr>
          <w:rFonts w:ascii="Palatino Linotype" w:hAnsi="Palatino Linotype" w:cs="Palatino Linotype"/>
        </w:rPr>
        <w:t xml:space="preserve"> files and file </w:t>
      </w:r>
      <w:proofErr w:type="gramStart"/>
      <w:r>
        <w:rPr>
          <w:rFonts w:ascii="Palatino Linotype" w:hAnsi="Palatino Linotype" w:cs="Palatino Linotype"/>
        </w:rPr>
        <w:t>system</w:t>
      </w:r>
      <w:proofErr w:type="gramEnd"/>
      <w:r>
        <w:rPr>
          <w:rFonts w:ascii="Palatino Linotype" w:hAnsi="Palatino Linotype" w:cs="Palatino Linotype"/>
        </w:rPr>
        <w:t>.  The concept of slack</w:t>
      </w:r>
      <w:r w:rsidR="009F6C63">
        <w:rPr>
          <w:rFonts w:ascii="Palatino Linotype" w:hAnsi="Palatino Linotype" w:cs="Palatino Linotype"/>
        </w:rPr>
        <w:t xml:space="preserve"> </w:t>
      </w:r>
      <w:r>
        <w:rPr>
          <w:rFonts w:ascii="Palatino Linotype" w:hAnsi="Palatino Linotype" w:cs="Palatino Linotype"/>
        </w:rPr>
        <w:t>space will also be discussed.</w:t>
      </w:r>
    </w:p>
    <w:p w14:paraId="4E6BE8EB" w14:textId="77777777" w:rsidR="008B4C87" w:rsidRDefault="008B4C87">
      <w:pPr>
        <w:rPr>
          <w:rFonts w:ascii="Palatino Linotype" w:hAnsi="Palatino Linotype" w:cs="Palatino Linotype"/>
        </w:rPr>
      </w:pPr>
    </w:p>
    <w:p w14:paraId="1CD36CEB" w14:textId="77777777" w:rsidR="008B4C87" w:rsidRPr="00EC63AC" w:rsidRDefault="008B4C87" w:rsidP="00EC63AC">
      <w:pPr>
        <w:pStyle w:val="ListParagraph"/>
        <w:numPr>
          <w:ilvl w:val="0"/>
          <w:numId w:val="10"/>
        </w:numPr>
        <w:rPr>
          <w:rFonts w:ascii="Palatino Linotype" w:hAnsi="Palatino Linotype" w:cs="Palatino Linotype"/>
        </w:rPr>
      </w:pPr>
      <w:r w:rsidRPr="00EC63AC">
        <w:rPr>
          <w:rFonts w:ascii="Palatino Linotype" w:hAnsi="Palatino Linotype" w:cs="Palatino Linotype"/>
          <w:b/>
          <w:bCs/>
        </w:rPr>
        <w:t xml:space="preserve">Part 1 Setting Up </w:t>
      </w:r>
    </w:p>
    <w:p w14:paraId="76063C46" w14:textId="77777777" w:rsidR="008B4C87" w:rsidRDefault="008B4C87">
      <w:pPr>
        <w:rPr>
          <w:rFonts w:ascii="Palatino Linotype" w:hAnsi="Palatino Linotype" w:cs="Palatino Linotype"/>
        </w:rPr>
      </w:pPr>
    </w:p>
    <w:p w14:paraId="68433F84" w14:textId="6D52CF63" w:rsidR="007E7F25" w:rsidRPr="007E7F25" w:rsidRDefault="007E7F25" w:rsidP="007E7F25">
      <w:pPr>
        <w:numPr>
          <w:ilvl w:val="0"/>
          <w:numId w:val="4"/>
        </w:numPr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Start the </w:t>
      </w:r>
      <w:proofErr w:type="spellStart"/>
      <w:r w:rsidRPr="009F6C63">
        <w:rPr>
          <w:rFonts w:ascii="Palatino Linotype" w:hAnsi="Palatino Linotype" w:cs="Palatino Linotype"/>
          <w:b/>
        </w:rPr>
        <w:t>Virtualbox</w:t>
      </w:r>
      <w:proofErr w:type="spellEnd"/>
      <w:r w:rsidRPr="009F6C63">
        <w:rPr>
          <w:rFonts w:ascii="Palatino Linotype" w:hAnsi="Palatino Linotype" w:cs="Palatino Linotype"/>
          <w:b/>
        </w:rPr>
        <w:t xml:space="preserve"> Windows </w:t>
      </w:r>
      <w:r w:rsidR="00B07692">
        <w:rPr>
          <w:rFonts w:ascii="Palatino Linotype" w:hAnsi="Palatino Linotype" w:cs="Palatino Linotype"/>
          <w:b/>
        </w:rPr>
        <w:t>10</w:t>
      </w:r>
      <w:r w:rsidRPr="009F6C63">
        <w:rPr>
          <w:rFonts w:ascii="Palatino Linotype" w:hAnsi="Palatino Linotype" w:cs="Palatino Linotype"/>
          <w:b/>
        </w:rPr>
        <w:t xml:space="preserve"> VM</w:t>
      </w:r>
      <w:r>
        <w:rPr>
          <w:rFonts w:ascii="Palatino Linotype" w:hAnsi="Palatino Linotype" w:cs="Palatino Linotype"/>
        </w:rPr>
        <w:t>.</w:t>
      </w:r>
    </w:p>
    <w:p w14:paraId="76E88EFB" w14:textId="77777777" w:rsidR="007E7F25" w:rsidRDefault="007E7F25" w:rsidP="007E7F25">
      <w:pPr>
        <w:ind w:left="717"/>
        <w:rPr>
          <w:rFonts w:ascii="Palatino Linotype" w:hAnsi="Palatino Linotype" w:cs="Palatino Linotype"/>
        </w:rPr>
      </w:pPr>
    </w:p>
    <w:p w14:paraId="52C21FD4" w14:textId="055AA8D8" w:rsidR="006272D5" w:rsidRDefault="006272D5">
      <w:pPr>
        <w:numPr>
          <w:ilvl w:val="0"/>
          <w:numId w:val="4"/>
        </w:numPr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The </w:t>
      </w:r>
      <w:proofErr w:type="spellStart"/>
      <w:r w:rsidR="00D27FFE" w:rsidRPr="0073380D">
        <w:rPr>
          <w:rFonts w:ascii="Palatino Linotype" w:hAnsi="Palatino Linotype" w:cs="Palatino Linotype"/>
          <w:b/>
          <w:bCs/>
        </w:rPr>
        <w:t>HxD</w:t>
      </w:r>
      <w:proofErr w:type="spellEnd"/>
      <w:r>
        <w:rPr>
          <w:rFonts w:ascii="Palatino Linotype" w:hAnsi="Palatino Linotype" w:cs="Palatino Linotype"/>
        </w:rPr>
        <w:t xml:space="preserve"> should have been installed in the VM, else follow the subsequent steps to install.</w:t>
      </w:r>
    </w:p>
    <w:p w14:paraId="7C4BF08A" w14:textId="77777777" w:rsidR="006272D5" w:rsidRDefault="006272D5" w:rsidP="006272D5">
      <w:pPr>
        <w:pStyle w:val="ListParagraph"/>
        <w:rPr>
          <w:rFonts w:ascii="Palatino Linotype" w:hAnsi="Palatino Linotype" w:cs="Palatino Linotype"/>
        </w:rPr>
      </w:pPr>
    </w:p>
    <w:p w14:paraId="0857C6E3" w14:textId="2C64307B" w:rsidR="008B4C87" w:rsidRDefault="008B4C87">
      <w:pPr>
        <w:numPr>
          <w:ilvl w:val="0"/>
          <w:numId w:val="4"/>
        </w:numPr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Find the </w:t>
      </w:r>
      <w:proofErr w:type="spellStart"/>
      <w:r w:rsidR="00C208F0">
        <w:rPr>
          <w:rFonts w:ascii="Palatino Linotype" w:hAnsi="Palatino Linotype" w:cs="Palatino Linotype"/>
          <w:b/>
          <w:bCs/>
        </w:rPr>
        <w:t>HxD</w:t>
      </w:r>
      <w:proofErr w:type="spellEnd"/>
      <w:r w:rsidR="00C208F0">
        <w:rPr>
          <w:rFonts w:ascii="Palatino Linotype" w:hAnsi="Palatino Linotype" w:cs="Palatino Linotype"/>
          <w:b/>
          <w:bCs/>
        </w:rPr>
        <w:t xml:space="preserve"> </w:t>
      </w:r>
      <w:r>
        <w:rPr>
          <w:rFonts w:ascii="Palatino Linotype" w:hAnsi="Palatino Linotype" w:cs="Palatino Linotype"/>
        </w:rPr>
        <w:t xml:space="preserve">installer </w:t>
      </w:r>
      <w:r w:rsidR="009F6C63">
        <w:rPr>
          <w:rFonts w:ascii="Palatino Linotype" w:hAnsi="Palatino Linotype" w:cs="Palatino Linotype"/>
        </w:rPr>
        <w:t xml:space="preserve">in </w:t>
      </w:r>
      <w:r>
        <w:rPr>
          <w:rFonts w:ascii="Palatino Linotype" w:hAnsi="Palatino Linotype" w:cs="Palatino Linotype"/>
          <w:b/>
          <w:bCs/>
        </w:rPr>
        <w:t>C:\</w:t>
      </w:r>
      <w:r w:rsidR="007E7F25">
        <w:rPr>
          <w:rFonts w:ascii="Palatino Linotype" w:hAnsi="Palatino Linotype" w:cs="Palatino Linotype"/>
          <w:b/>
          <w:bCs/>
        </w:rPr>
        <w:t>Software\Labs\P</w:t>
      </w:r>
      <w:r w:rsidR="00D53B29">
        <w:rPr>
          <w:rFonts w:ascii="Palatino Linotype" w:hAnsi="Palatino Linotype" w:cs="Palatino Linotype"/>
          <w:b/>
          <w:bCs/>
        </w:rPr>
        <w:t>2</w:t>
      </w:r>
      <w:r w:rsidR="007E7F25">
        <w:rPr>
          <w:rFonts w:ascii="Palatino Linotype" w:hAnsi="Palatino Linotype" w:cs="Palatino Linotype"/>
          <w:b/>
          <w:bCs/>
        </w:rPr>
        <w:t>\</w:t>
      </w:r>
      <w:r w:rsidR="00C208F0">
        <w:rPr>
          <w:rFonts w:ascii="Palatino Linotype" w:hAnsi="Palatino Linotype" w:cs="Palatino Linotype"/>
          <w:b/>
          <w:bCs/>
        </w:rPr>
        <w:t xml:space="preserve">HxD </w:t>
      </w:r>
      <w:r>
        <w:rPr>
          <w:rFonts w:ascii="Palatino Linotype" w:hAnsi="Palatino Linotype" w:cs="Palatino Linotype"/>
        </w:rPr>
        <w:t xml:space="preserve">of your </w:t>
      </w:r>
      <w:r w:rsidR="007E7F25">
        <w:rPr>
          <w:rFonts w:ascii="Palatino Linotype" w:hAnsi="Palatino Linotype" w:cs="Palatino Linotype"/>
          <w:b/>
          <w:bCs/>
        </w:rPr>
        <w:t>guest</w:t>
      </w:r>
      <w:r>
        <w:rPr>
          <w:rFonts w:ascii="Palatino Linotype" w:hAnsi="Palatino Linotype" w:cs="Palatino Linotype"/>
        </w:rPr>
        <w:t xml:space="preserve"> machine.  The file name is </w:t>
      </w:r>
      <w:r w:rsidR="00C208F0">
        <w:rPr>
          <w:rFonts w:ascii="Palatino Linotype" w:hAnsi="Palatino Linotype" w:cs="Palatino Linotype"/>
          <w:b/>
          <w:bCs/>
        </w:rPr>
        <w:t>HxDSetup</w:t>
      </w:r>
      <w:r>
        <w:rPr>
          <w:rFonts w:ascii="Palatino Linotype" w:hAnsi="Palatino Linotype" w:cs="Palatino Linotype"/>
          <w:b/>
          <w:bCs/>
        </w:rPr>
        <w:t>.exe</w:t>
      </w:r>
      <w:r>
        <w:rPr>
          <w:rFonts w:ascii="Palatino Linotype" w:hAnsi="Palatino Linotype" w:cs="Palatino Linotype"/>
        </w:rPr>
        <w:t>.</w:t>
      </w:r>
    </w:p>
    <w:p w14:paraId="2A75A38B" w14:textId="77777777" w:rsidR="009F6C63" w:rsidRDefault="009F6C63" w:rsidP="009F6C63">
      <w:pPr>
        <w:ind w:left="717"/>
        <w:rPr>
          <w:rFonts w:ascii="Palatino Linotype" w:hAnsi="Palatino Linotype" w:cs="Palatino Linotype"/>
        </w:rPr>
      </w:pPr>
    </w:p>
    <w:p w14:paraId="7E0FE45C" w14:textId="559C9091" w:rsidR="009F6C63" w:rsidRDefault="009F6C63">
      <w:pPr>
        <w:numPr>
          <w:ilvl w:val="0"/>
          <w:numId w:val="4"/>
        </w:numPr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Start the </w:t>
      </w:r>
      <w:proofErr w:type="spellStart"/>
      <w:r w:rsidRPr="009F6C63">
        <w:rPr>
          <w:rFonts w:ascii="Palatino Linotype" w:hAnsi="Palatino Linotype" w:cs="Palatino Linotype"/>
          <w:b/>
        </w:rPr>
        <w:t>Virtualbox</w:t>
      </w:r>
      <w:proofErr w:type="spellEnd"/>
      <w:r w:rsidRPr="009F6C63">
        <w:rPr>
          <w:rFonts w:ascii="Palatino Linotype" w:hAnsi="Palatino Linotype" w:cs="Palatino Linotype"/>
          <w:b/>
        </w:rPr>
        <w:t xml:space="preserve"> Windows </w:t>
      </w:r>
      <w:r w:rsidR="00A21133">
        <w:rPr>
          <w:rFonts w:ascii="Palatino Linotype" w:hAnsi="Palatino Linotype" w:cs="Palatino Linotype"/>
          <w:b/>
        </w:rPr>
        <w:t>10</w:t>
      </w:r>
      <w:r w:rsidRPr="009F6C63">
        <w:rPr>
          <w:rFonts w:ascii="Palatino Linotype" w:hAnsi="Palatino Linotype" w:cs="Palatino Linotype"/>
          <w:b/>
        </w:rPr>
        <w:t xml:space="preserve"> VM</w:t>
      </w:r>
      <w:r>
        <w:rPr>
          <w:rFonts w:ascii="Palatino Linotype" w:hAnsi="Palatino Linotype" w:cs="Palatino Linotype"/>
        </w:rPr>
        <w:t>.</w:t>
      </w:r>
    </w:p>
    <w:p w14:paraId="42B88798" w14:textId="77777777" w:rsidR="008B4C87" w:rsidRDefault="008B4C87">
      <w:pPr>
        <w:rPr>
          <w:rFonts w:ascii="Palatino Linotype" w:hAnsi="Palatino Linotype" w:cs="Palatino Linotype"/>
        </w:rPr>
      </w:pPr>
    </w:p>
    <w:p w14:paraId="3C36BAE5" w14:textId="304902B3" w:rsidR="009F6C63" w:rsidRDefault="009F6C63">
      <w:pPr>
        <w:numPr>
          <w:ilvl w:val="0"/>
          <w:numId w:val="4"/>
        </w:numPr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Install </w:t>
      </w:r>
      <w:proofErr w:type="spellStart"/>
      <w:r w:rsidR="00D27FFE">
        <w:rPr>
          <w:rFonts w:ascii="Palatino Linotype" w:hAnsi="Palatino Linotype" w:cs="Palatino Linotype"/>
          <w:b/>
        </w:rPr>
        <w:t>HxD</w:t>
      </w:r>
      <w:proofErr w:type="spellEnd"/>
      <w:r w:rsidR="00D27FFE">
        <w:rPr>
          <w:rFonts w:ascii="Palatino Linotype" w:hAnsi="Palatino Linotype" w:cs="Palatino Linotype"/>
          <w:b/>
        </w:rPr>
        <w:t xml:space="preserve"> </w:t>
      </w:r>
      <w:r>
        <w:rPr>
          <w:rFonts w:ascii="Palatino Linotype" w:hAnsi="Palatino Linotype" w:cs="Palatino Linotype"/>
        </w:rPr>
        <w:t>then shut down the VM.</w:t>
      </w:r>
      <w:r w:rsidR="007E7F25">
        <w:rPr>
          <w:rFonts w:ascii="Palatino Linotype" w:hAnsi="Palatino Linotype" w:cs="Palatino Linotype"/>
        </w:rPr>
        <w:t xml:space="preserve"> Allow </w:t>
      </w:r>
      <w:proofErr w:type="gramStart"/>
      <w:r w:rsidR="007E7F25">
        <w:rPr>
          <w:rFonts w:ascii="Palatino Linotype" w:hAnsi="Palatino Linotype" w:cs="Palatino Linotype"/>
        </w:rPr>
        <w:t>installer</w:t>
      </w:r>
      <w:proofErr w:type="gramEnd"/>
      <w:r w:rsidR="007E7F25">
        <w:rPr>
          <w:rFonts w:ascii="Palatino Linotype" w:hAnsi="Palatino Linotype" w:cs="Palatino Linotype"/>
        </w:rPr>
        <w:t xml:space="preserve"> to remove older </w:t>
      </w:r>
      <w:proofErr w:type="gramStart"/>
      <w:r w:rsidR="007E7F25">
        <w:rPr>
          <w:rFonts w:ascii="Palatino Linotype" w:hAnsi="Palatino Linotype" w:cs="Palatino Linotype"/>
        </w:rPr>
        <w:t>version</w:t>
      </w:r>
      <w:proofErr w:type="gramEnd"/>
      <w:r w:rsidR="007E7F25">
        <w:rPr>
          <w:rFonts w:ascii="Palatino Linotype" w:hAnsi="Palatino Linotype" w:cs="Palatino Linotype"/>
        </w:rPr>
        <w:t xml:space="preserve"> and select typical </w:t>
      </w:r>
      <w:proofErr w:type="gramStart"/>
      <w:r w:rsidR="007E7F25">
        <w:rPr>
          <w:rFonts w:ascii="Palatino Linotype" w:hAnsi="Palatino Linotype" w:cs="Palatino Linotype"/>
        </w:rPr>
        <w:t>installation</w:t>
      </w:r>
      <w:proofErr w:type="gramEnd"/>
      <w:r w:rsidR="007E7F25">
        <w:rPr>
          <w:rFonts w:ascii="Palatino Linotype" w:hAnsi="Palatino Linotype" w:cs="Palatino Linotype"/>
        </w:rPr>
        <w:t>.</w:t>
      </w:r>
    </w:p>
    <w:p w14:paraId="1AACB384" w14:textId="77777777" w:rsidR="009F6C63" w:rsidRDefault="009F6C63" w:rsidP="009F6C63">
      <w:pPr>
        <w:ind w:left="717"/>
        <w:rPr>
          <w:rFonts w:ascii="Palatino Linotype" w:hAnsi="Palatino Linotype" w:cs="Palatino Linotype"/>
        </w:rPr>
      </w:pPr>
    </w:p>
    <w:p w14:paraId="6E6F9E00" w14:textId="77777777" w:rsidR="008B4C87" w:rsidRDefault="008B4C87">
      <w:pPr>
        <w:numPr>
          <w:ilvl w:val="0"/>
          <w:numId w:val="4"/>
        </w:numPr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Find the image of a blank, formatted floppy disk in </w:t>
      </w:r>
      <w:r>
        <w:rPr>
          <w:rFonts w:ascii="Palatino Linotype" w:hAnsi="Palatino Linotype" w:cs="Palatino Linotype"/>
          <w:b/>
          <w:bCs/>
        </w:rPr>
        <w:t>C:\FDS</w:t>
      </w:r>
      <w:r>
        <w:rPr>
          <w:rFonts w:ascii="Palatino Linotype" w:hAnsi="Palatino Linotype" w:cs="Palatino Linotype"/>
        </w:rPr>
        <w:t xml:space="preserve"> of your </w:t>
      </w:r>
      <w:r>
        <w:rPr>
          <w:rFonts w:ascii="Palatino Linotype" w:hAnsi="Palatino Linotype" w:cs="Palatino Linotype"/>
          <w:b/>
          <w:bCs/>
        </w:rPr>
        <w:t>host</w:t>
      </w:r>
      <w:r>
        <w:rPr>
          <w:rFonts w:ascii="Palatino Linotype" w:hAnsi="Palatino Linotype" w:cs="Palatino Linotype"/>
        </w:rPr>
        <w:t xml:space="preserve"> machine.  The file name is </w:t>
      </w:r>
      <w:proofErr w:type="spellStart"/>
      <w:r>
        <w:rPr>
          <w:rFonts w:ascii="Palatino Linotype" w:hAnsi="Palatino Linotype" w:cs="Palatino Linotype"/>
          <w:b/>
          <w:bCs/>
        </w:rPr>
        <w:t>floppy.img</w:t>
      </w:r>
      <w:proofErr w:type="spellEnd"/>
      <w:r>
        <w:rPr>
          <w:rFonts w:ascii="Palatino Linotype" w:hAnsi="Palatino Linotype" w:cs="Palatino Linotype"/>
        </w:rPr>
        <w:t>.</w:t>
      </w:r>
    </w:p>
    <w:p w14:paraId="4B0D580A" w14:textId="77777777" w:rsidR="008B4C87" w:rsidRDefault="008B4C87">
      <w:pPr>
        <w:rPr>
          <w:rFonts w:ascii="Palatino Linotype" w:hAnsi="Palatino Linotype" w:cs="Palatino Linotype"/>
        </w:rPr>
      </w:pPr>
    </w:p>
    <w:p w14:paraId="59F76327" w14:textId="1D48D3DE" w:rsidR="008B4C87" w:rsidRDefault="009F6C63">
      <w:pPr>
        <w:numPr>
          <w:ilvl w:val="0"/>
          <w:numId w:val="4"/>
        </w:numPr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br w:type="page"/>
      </w:r>
      <w:r w:rsidR="008B4C87">
        <w:rPr>
          <w:rFonts w:ascii="Palatino Linotype" w:hAnsi="Palatino Linotype" w:cs="Palatino Linotype"/>
        </w:rPr>
        <w:lastRenderedPageBreak/>
        <w:t xml:space="preserve">Add a </w:t>
      </w:r>
      <w:r w:rsidR="008B4C87">
        <w:rPr>
          <w:rFonts w:ascii="Palatino Linotype" w:hAnsi="Palatino Linotype" w:cs="Palatino Linotype"/>
          <w:b/>
          <w:bCs/>
        </w:rPr>
        <w:t>Floppy Controller</w:t>
      </w:r>
      <w:r w:rsidR="008B4C87">
        <w:rPr>
          <w:rFonts w:ascii="Palatino Linotype" w:hAnsi="Palatino Linotype" w:cs="Palatino Linotype"/>
        </w:rPr>
        <w:t xml:space="preserve"> to the </w:t>
      </w:r>
      <w:proofErr w:type="spellStart"/>
      <w:r w:rsidR="008B4C87">
        <w:rPr>
          <w:rFonts w:ascii="Palatino Linotype" w:hAnsi="Palatino Linotype" w:cs="Palatino Linotype"/>
          <w:b/>
          <w:bCs/>
        </w:rPr>
        <w:t>Virtualbox</w:t>
      </w:r>
      <w:proofErr w:type="spellEnd"/>
      <w:r w:rsidR="008B4C87">
        <w:rPr>
          <w:rFonts w:ascii="Palatino Linotype" w:hAnsi="Palatino Linotype" w:cs="Palatino Linotype"/>
          <w:b/>
          <w:bCs/>
        </w:rPr>
        <w:t xml:space="preserve"> Windows </w:t>
      </w:r>
      <w:r w:rsidR="00D22A82">
        <w:rPr>
          <w:rFonts w:ascii="Palatino Linotype" w:hAnsi="Palatino Linotype" w:cs="Palatino Linotype"/>
          <w:b/>
          <w:bCs/>
        </w:rPr>
        <w:t>10</w:t>
      </w:r>
      <w:r w:rsidR="008B4C87">
        <w:rPr>
          <w:rFonts w:ascii="Palatino Linotype" w:hAnsi="Palatino Linotype" w:cs="Palatino Linotype"/>
          <w:b/>
          <w:bCs/>
        </w:rPr>
        <w:t xml:space="preserve"> VM</w:t>
      </w:r>
      <w:r w:rsidR="008B4C87">
        <w:rPr>
          <w:rFonts w:ascii="Palatino Linotype" w:hAnsi="Palatino Linotype" w:cs="Palatino Linotype"/>
        </w:rPr>
        <w:t xml:space="preserve">.  You may do so via </w:t>
      </w:r>
      <w:proofErr w:type="spellStart"/>
      <w:r w:rsidR="008B4C87">
        <w:rPr>
          <w:rFonts w:ascii="Palatino Linotype" w:hAnsi="Palatino Linotype" w:cs="Palatino Linotype"/>
          <w:b/>
          <w:bCs/>
        </w:rPr>
        <w:t>Virtualbox</w:t>
      </w:r>
      <w:proofErr w:type="spellEnd"/>
      <w:r w:rsidR="008B4C87">
        <w:rPr>
          <w:rFonts w:ascii="Palatino Linotype" w:hAnsi="Palatino Linotype" w:cs="Palatino Linotype"/>
          <w:b/>
          <w:bCs/>
        </w:rPr>
        <w:t xml:space="preserve"> Manager &gt; Settings &gt; Storage &gt; Add Floppy Controller</w:t>
      </w:r>
    </w:p>
    <w:p w14:paraId="02A3C21D" w14:textId="7ED76200" w:rsidR="008B4C87" w:rsidRDefault="008B4C87">
      <w:r>
        <w:rPr>
          <w:rFonts w:ascii="Palatino Linotype" w:hAnsi="Palatino Linotype" w:cs="Palatino Linotype"/>
        </w:rPr>
        <w:tab/>
        <w:t>[</w:t>
      </w:r>
      <w:r w:rsidR="00263CA2">
        <w:rPr>
          <w:rFonts w:ascii="Palatino Linotype" w:hAnsi="Palatino Linotype" w:cs="Palatino Linotype"/>
          <w:b/>
          <w:bCs/>
          <w:i/>
          <w:iCs/>
          <w:sz w:val="20"/>
          <w:szCs w:val="20"/>
        </w:rPr>
        <w:t>Note</w:t>
      </w:r>
      <w:r>
        <w:rPr>
          <w:rFonts w:ascii="Palatino Linotype" w:hAnsi="Palatino Linotype" w:cs="Palatino Linotype"/>
          <w:b/>
          <w:bCs/>
          <w:i/>
          <w:iCs/>
          <w:sz w:val="20"/>
          <w:szCs w:val="20"/>
        </w:rPr>
        <w:t xml:space="preserve">: Make sure your </w:t>
      </w:r>
      <w:proofErr w:type="spellStart"/>
      <w:r>
        <w:rPr>
          <w:rFonts w:ascii="Palatino Linotype" w:hAnsi="Palatino Linotype" w:cs="Palatino Linotype"/>
          <w:b/>
          <w:bCs/>
          <w:i/>
          <w:iCs/>
          <w:sz w:val="20"/>
          <w:szCs w:val="20"/>
        </w:rPr>
        <w:t>Virtualbox</w:t>
      </w:r>
      <w:proofErr w:type="spellEnd"/>
      <w:r>
        <w:rPr>
          <w:rFonts w:ascii="Palatino Linotype" w:hAnsi="Palatino Linotype" w:cs="Palatino Linotype"/>
          <w:b/>
          <w:bCs/>
          <w:i/>
          <w:iCs/>
          <w:sz w:val="20"/>
          <w:szCs w:val="20"/>
        </w:rPr>
        <w:t xml:space="preserve"> Windows </w:t>
      </w:r>
      <w:r w:rsidR="00DC4FDA">
        <w:rPr>
          <w:rFonts w:ascii="Palatino Linotype" w:hAnsi="Palatino Linotype" w:cs="Palatino Linotype"/>
          <w:b/>
          <w:bCs/>
          <w:i/>
          <w:iCs/>
          <w:sz w:val="20"/>
          <w:szCs w:val="20"/>
        </w:rPr>
        <w:t xml:space="preserve">10 </w:t>
      </w:r>
      <w:r>
        <w:rPr>
          <w:rFonts w:ascii="Palatino Linotype" w:hAnsi="Palatino Linotype" w:cs="Palatino Linotype"/>
          <w:b/>
          <w:bCs/>
          <w:i/>
          <w:iCs/>
          <w:sz w:val="20"/>
          <w:szCs w:val="20"/>
        </w:rPr>
        <w:t>VM is powered off.</w:t>
      </w:r>
      <w:r>
        <w:rPr>
          <w:rFonts w:ascii="Palatino Linotype" w:hAnsi="Palatino Linotype" w:cs="Palatino Linotype"/>
        </w:rPr>
        <w:t>]</w:t>
      </w:r>
    </w:p>
    <w:p w14:paraId="5F5A7813" w14:textId="2520576C" w:rsidR="008B4C87" w:rsidRDefault="0067172D">
      <w:pPr>
        <w:rPr>
          <w:rFonts w:ascii="Palatino Linotype" w:hAnsi="Palatino Linotype" w:cs="Palatino Linotype"/>
        </w:rPr>
      </w:pPr>
      <w:r>
        <w:rPr>
          <w:noProof/>
          <w:lang w:val="en-GB"/>
        </w:rPr>
        <w:drawing>
          <wp:anchor distT="0" distB="0" distL="0" distR="0" simplePos="0" relativeHeight="251656192" behindDoc="0" locked="0" layoutInCell="1" allowOverlap="1" wp14:anchorId="0F94C415" wp14:editId="75E14F88">
            <wp:simplePos x="0" y="0"/>
            <wp:positionH relativeFrom="column">
              <wp:posOffset>1155065</wp:posOffset>
            </wp:positionH>
            <wp:positionV relativeFrom="paragraph">
              <wp:posOffset>182245</wp:posOffset>
            </wp:positionV>
            <wp:extent cx="2627630" cy="1901190"/>
            <wp:effectExtent l="19050" t="19050" r="20320" b="22860"/>
            <wp:wrapSquare wrapText="largest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630" cy="190119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BD4AD2" w14:textId="77777777" w:rsidR="008B4C87" w:rsidRDefault="008B4C87">
      <w:pPr>
        <w:rPr>
          <w:rFonts w:ascii="Palatino Linotype" w:hAnsi="Palatino Linotype" w:cs="Palatino Linotype"/>
        </w:rPr>
      </w:pPr>
    </w:p>
    <w:p w14:paraId="74EC2391" w14:textId="77777777" w:rsidR="008B4C87" w:rsidRDefault="008B4C87">
      <w:pPr>
        <w:rPr>
          <w:rFonts w:ascii="Palatino Linotype" w:hAnsi="Palatino Linotype" w:cs="Palatino Linotype"/>
        </w:rPr>
      </w:pPr>
    </w:p>
    <w:p w14:paraId="221D643E" w14:textId="77777777" w:rsidR="008B4C87" w:rsidRDefault="008B4C87">
      <w:pPr>
        <w:rPr>
          <w:rFonts w:ascii="Palatino Linotype" w:hAnsi="Palatino Linotype" w:cs="Palatino Linotype"/>
        </w:rPr>
      </w:pPr>
    </w:p>
    <w:p w14:paraId="5C9B6E05" w14:textId="77777777" w:rsidR="008B4C87" w:rsidRDefault="008B4C87">
      <w:pPr>
        <w:rPr>
          <w:rFonts w:ascii="Palatino Linotype" w:hAnsi="Palatino Linotype" w:cs="Palatino Linotype"/>
        </w:rPr>
      </w:pPr>
    </w:p>
    <w:p w14:paraId="51D8AB4E" w14:textId="77777777" w:rsidR="008B4C87" w:rsidRDefault="008B4C87">
      <w:pPr>
        <w:rPr>
          <w:rFonts w:ascii="Palatino Linotype" w:hAnsi="Palatino Linotype" w:cs="Palatino Linotype"/>
        </w:rPr>
      </w:pPr>
    </w:p>
    <w:p w14:paraId="0030A1FC" w14:textId="77777777" w:rsidR="008B4C87" w:rsidRDefault="008B4C87">
      <w:pPr>
        <w:rPr>
          <w:rFonts w:ascii="Palatino Linotype" w:hAnsi="Palatino Linotype" w:cs="Palatino Linotype"/>
        </w:rPr>
      </w:pPr>
    </w:p>
    <w:p w14:paraId="64C3016F" w14:textId="77777777" w:rsidR="008B4C87" w:rsidRDefault="008B4C87">
      <w:pPr>
        <w:rPr>
          <w:rFonts w:ascii="Palatino Linotype" w:hAnsi="Palatino Linotype" w:cs="Palatino Linotype"/>
        </w:rPr>
      </w:pPr>
    </w:p>
    <w:p w14:paraId="281AE4B5" w14:textId="77777777" w:rsidR="008B4C87" w:rsidRDefault="008B4C87">
      <w:pPr>
        <w:rPr>
          <w:rFonts w:ascii="Palatino Linotype" w:hAnsi="Palatino Linotype" w:cs="Palatino Linotype"/>
        </w:rPr>
      </w:pPr>
    </w:p>
    <w:p w14:paraId="2AC4AC67" w14:textId="77777777" w:rsidR="009F6C63" w:rsidRDefault="009F6C63">
      <w:pPr>
        <w:rPr>
          <w:rFonts w:ascii="Palatino Linotype" w:hAnsi="Palatino Linotype" w:cs="Palatino Linotype"/>
        </w:rPr>
      </w:pPr>
    </w:p>
    <w:p w14:paraId="3EB1F3A7" w14:textId="77777777" w:rsidR="009F6C63" w:rsidRDefault="009F6C63">
      <w:pPr>
        <w:rPr>
          <w:rFonts w:ascii="Palatino Linotype" w:hAnsi="Palatino Linotype" w:cs="Palatino Linotype"/>
        </w:rPr>
      </w:pPr>
    </w:p>
    <w:p w14:paraId="5766C451" w14:textId="77777777" w:rsidR="009F6C63" w:rsidRPr="009F6C63" w:rsidRDefault="009F6C63" w:rsidP="009F6C63">
      <w:pPr>
        <w:numPr>
          <w:ilvl w:val="0"/>
          <w:numId w:val="4"/>
        </w:numPr>
        <w:rPr>
          <w:rFonts w:ascii="Palatino Linotype" w:hAnsi="Palatino Linotype"/>
        </w:rPr>
      </w:pPr>
      <w:r w:rsidRPr="009F6C63">
        <w:rPr>
          <w:rFonts w:ascii="Palatino Linotype" w:hAnsi="Palatino Linotype"/>
        </w:rPr>
        <w:t>Add the blank floppy image (</w:t>
      </w:r>
      <w:proofErr w:type="spellStart"/>
      <w:r w:rsidRPr="009F6C63">
        <w:rPr>
          <w:rFonts w:ascii="Palatino Linotype" w:hAnsi="Palatino Linotype"/>
          <w:b/>
          <w:bCs/>
        </w:rPr>
        <w:t>floppy.img</w:t>
      </w:r>
      <w:proofErr w:type="spellEnd"/>
      <w:r w:rsidRPr="009F6C63">
        <w:rPr>
          <w:rFonts w:ascii="Palatino Linotype" w:hAnsi="Palatino Linotype"/>
        </w:rPr>
        <w:t xml:space="preserve">) to the </w:t>
      </w:r>
      <w:proofErr w:type="spellStart"/>
      <w:r w:rsidRPr="009F6C63">
        <w:rPr>
          <w:rFonts w:ascii="Palatino Linotype" w:hAnsi="Palatino Linotype"/>
          <w:b/>
        </w:rPr>
        <w:t>Virtualbox</w:t>
      </w:r>
      <w:proofErr w:type="spellEnd"/>
      <w:r w:rsidRPr="009F6C63">
        <w:rPr>
          <w:rFonts w:ascii="Palatino Linotype" w:hAnsi="Palatino Linotype"/>
        </w:rPr>
        <w:t xml:space="preserve"> image.</w:t>
      </w:r>
    </w:p>
    <w:p w14:paraId="1C8633C7" w14:textId="174E2675" w:rsidR="009F6C63" w:rsidRPr="009F6C63" w:rsidRDefault="009F6C63" w:rsidP="009F6C63">
      <w:pPr>
        <w:rPr>
          <w:rFonts w:ascii="Palatino Linotype" w:hAnsi="Palatino Linotype" w:cs="Palatino Linotype"/>
        </w:rPr>
      </w:pPr>
      <w:r w:rsidRPr="009F6C63">
        <w:rPr>
          <w:rFonts w:ascii="Palatino Linotype" w:hAnsi="Palatino Linotype" w:cs="Palatino Linotype"/>
        </w:rPr>
        <w:tab/>
        <w:t>[</w:t>
      </w:r>
      <w:r w:rsidR="00096E33">
        <w:rPr>
          <w:rFonts w:ascii="Palatino Linotype" w:hAnsi="Palatino Linotype" w:cs="Palatino Linotype"/>
          <w:b/>
          <w:bCs/>
          <w:i/>
          <w:iCs/>
          <w:sz w:val="20"/>
          <w:szCs w:val="20"/>
        </w:rPr>
        <w:t>Note</w:t>
      </w:r>
      <w:r w:rsidRPr="009F6C63">
        <w:rPr>
          <w:rFonts w:ascii="Palatino Linotype" w:hAnsi="Palatino Linotype" w:cs="Palatino Linotype"/>
          <w:b/>
          <w:bCs/>
          <w:i/>
          <w:iCs/>
          <w:sz w:val="20"/>
          <w:szCs w:val="20"/>
        </w:rPr>
        <w:t xml:space="preserve">: The folder where </w:t>
      </w:r>
      <w:proofErr w:type="spellStart"/>
      <w:r w:rsidRPr="009F6C63">
        <w:rPr>
          <w:rFonts w:ascii="Palatino Linotype" w:hAnsi="Palatino Linotype" w:cs="Palatino Linotype"/>
          <w:b/>
          <w:bCs/>
          <w:i/>
          <w:iCs/>
          <w:sz w:val="20"/>
          <w:szCs w:val="20"/>
        </w:rPr>
        <w:t>floppy.img</w:t>
      </w:r>
      <w:proofErr w:type="spellEnd"/>
      <w:r w:rsidRPr="009F6C63">
        <w:rPr>
          <w:rFonts w:ascii="Palatino Linotype" w:hAnsi="Palatino Linotype" w:cs="Palatino Linotype"/>
          <w:b/>
          <w:bCs/>
          <w:i/>
          <w:iCs/>
          <w:sz w:val="20"/>
          <w:szCs w:val="20"/>
        </w:rPr>
        <w:t xml:space="preserve"> is stored is mentioned previously.</w:t>
      </w:r>
      <w:r w:rsidRPr="009F6C63">
        <w:rPr>
          <w:rFonts w:ascii="Palatino Linotype" w:hAnsi="Palatino Linotype" w:cs="Palatino Linotype"/>
        </w:rPr>
        <w:t>]</w:t>
      </w:r>
    </w:p>
    <w:p w14:paraId="637D1B14" w14:textId="77777777" w:rsidR="009F6C63" w:rsidRDefault="009F6C63" w:rsidP="009F6C63">
      <w:pPr>
        <w:rPr>
          <w:rFonts w:ascii="Palatino Linotype" w:hAnsi="Palatino Linotype" w:cs="Palatino Linotype"/>
        </w:rPr>
      </w:pPr>
    </w:p>
    <w:p w14:paraId="5184BA89" w14:textId="6F41C2F3" w:rsidR="009F6C63" w:rsidRDefault="0067172D" w:rsidP="009F6C63">
      <w:pPr>
        <w:rPr>
          <w:rFonts w:ascii="Palatino Linotype" w:hAnsi="Palatino Linotype" w:cs="Palatino Linotype"/>
        </w:rPr>
      </w:pPr>
      <w:r>
        <w:rPr>
          <w:noProof/>
          <w:lang w:val="en-GB"/>
        </w:rPr>
        <w:drawing>
          <wp:anchor distT="0" distB="0" distL="0" distR="0" simplePos="0" relativeHeight="251657216" behindDoc="0" locked="0" layoutInCell="1" allowOverlap="1" wp14:anchorId="593315B8" wp14:editId="313C7C25">
            <wp:simplePos x="0" y="0"/>
            <wp:positionH relativeFrom="column">
              <wp:posOffset>1693545</wp:posOffset>
            </wp:positionH>
            <wp:positionV relativeFrom="paragraph">
              <wp:posOffset>8255</wp:posOffset>
            </wp:positionV>
            <wp:extent cx="1950720" cy="1600200"/>
            <wp:effectExtent l="19050" t="19050" r="11430" b="19050"/>
            <wp:wrapSquare wrapText="largest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16002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F505AA" w14:textId="77777777" w:rsidR="009F6C63" w:rsidRDefault="009F6C63" w:rsidP="009F6C63">
      <w:pPr>
        <w:rPr>
          <w:rFonts w:ascii="Palatino Linotype" w:hAnsi="Palatino Linotype" w:cs="Palatino Linotype"/>
        </w:rPr>
      </w:pPr>
    </w:p>
    <w:p w14:paraId="31E73A2D" w14:textId="77777777" w:rsidR="009F6C63" w:rsidRDefault="009F6C63" w:rsidP="009F6C63">
      <w:pPr>
        <w:rPr>
          <w:rFonts w:ascii="Palatino Linotype" w:hAnsi="Palatino Linotype" w:cs="Palatino Linotype"/>
        </w:rPr>
      </w:pPr>
    </w:p>
    <w:p w14:paraId="0EAFAE16" w14:textId="77777777" w:rsidR="009F6C63" w:rsidRDefault="009F6C63" w:rsidP="009F6C63">
      <w:pPr>
        <w:rPr>
          <w:rFonts w:ascii="Palatino Linotype" w:hAnsi="Palatino Linotype" w:cs="Palatino Linotype"/>
        </w:rPr>
      </w:pPr>
    </w:p>
    <w:p w14:paraId="04B63E63" w14:textId="77777777" w:rsidR="009F6C63" w:rsidRDefault="009F6C63" w:rsidP="009F6C63">
      <w:pPr>
        <w:rPr>
          <w:rFonts w:ascii="Palatino Linotype" w:hAnsi="Palatino Linotype" w:cs="Palatino Linotype"/>
        </w:rPr>
      </w:pPr>
    </w:p>
    <w:p w14:paraId="5E841EE0" w14:textId="77777777" w:rsidR="009F6C63" w:rsidRDefault="009F6C63" w:rsidP="009F6C63">
      <w:pPr>
        <w:rPr>
          <w:rFonts w:ascii="Palatino Linotype" w:hAnsi="Palatino Linotype" w:cs="Palatino Linotype"/>
        </w:rPr>
      </w:pPr>
    </w:p>
    <w:p w14:paraId="0DA15916" w14:textId="77777777" w:rsidR="009F6C63" w:rsidRDefault="009F6C63" w:rsidP="009F6C63">
      <w:pPr>
        <w:rPr>
          <w:rFonts w:ascii="Palatino Linotype" w:hAnsi="Palatino Linotype" w:cs="Palatino Linotype"/>
        </w:rPr>
      </w:pPr>
    </w:p>
    <w:p w14:paraId="01E34F14" w14:textId="77777777" w:rsidR="009F6C63" w:rsidRDefault="009F6C63" w:rsidP="009F6C63">
      <w:pPr>
        <w:rPr>
          <w:rFonts w:ascii="Palatino Linotype" w:hAnsi="Palatino Linotype" w:cs="Palatino Linotype"/>
        </w:rPr>
      </w:pPr>
    </w:p>
    <w:p w14:paraId="0068AEF9" w14:textId="77777777" w:rsidR="009F6C63" w:rsidRDefault="009F6C63" w:rsidP="009F6C63">
      <w:pPr>
        <w:rPr>
          <w:rFonts w:ascii="Palatino Linotype" w:hAnsi="Palatino Linotype" w:cs="Palatino Linotype"/>
        </w:rPr>
      </w:pPr>
    </w:p>
    <w:p w14:paraId="1A6CA439" w14:textId="36E45EBA" w:rsidR="009F6C63" w:rsidRDefault="009F6C63" w:rsidP="009F6C63">
      <w:pPr>
        <w:numPr>
          <w:ilvl w:val="0"/>
          <w:numId w:val="4"/>
        </w:numPr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Start your </w:t>
      </w:r>
      <w:proofErr w:type="spellStart"/>
      <w:r>
        <w:rPr>
          <w:rFonts w:ascii="Palatino Linotype" w:hAnsi="Palatino Linotype" w:cs="Palatino Linotype"/>
          <w:b/>
          <w:bCs/>
        </w:rPr>
        <w:t>Virtualbox</w:t>
      </w:r>
      <w:proofErr w:type="spellEnd"/>
      <w:r>
        <w:rPr>
          <w:rFonts w:ascii="Palatino Linotype" w:hAnsi="Palatino Linotype" w:cs="Palatino Linotype"/>
          <w:b/>
          <w:bCs/>
        </w:rPr>
        <w:t xml:space="preserve"> Windows </w:t>
      </w:r>
      <w:r w:rsidR="001030FE">
        <w:rPr>
          <w:rFonts w:ascii="Palatino Linotype" w:hAnsi="Palatino Linotype" w:cs="Palatino Linotype"/>
          <w:b/>
          <w:bCs/>
        </w:rPr>
        <w:t>10</w:t>
      </w:r>
      <w:r>
        <w:rPr>
          <w:rFonts w:ascii="Palatino Linotype" w:hAnsi="Palatino Linotype" w:cs="Palatino Linotype"/>
          <w:b/>
          <w:bCs/>
        </w:rPr>
        <w:t xml:space="preserve"> VM</w:t>
      </w:r>
      <w:r>
        <w:rPr>
          <w:rFonts w:ascii="Palatino Linotype" w:hAnsi="Palatino Linotype" w:cs="Palatino Linotype"/>
        </w:rPr>
        <w:t xml:space="preserve"> and login as “</w:t>
      </w:r>
      <w:r w:rsidR="00A40503">
        <w:rPr>
          <w:rFonts w:ascii="Palatino Linotype" w:hAnsi="Palatino Linotype" w:cs="Palatino Linotype"/>
        </w:rPr>
        <w:t>user</w:t>
      </w:r>
      <w:r>
        <w:rPr>
          <w:rFonts w:ascii="Palatino Linotype" w:hAnsi="Palatino Linotype" w:cs="Palatino Linotype"/>
        </w:rPr>
        <w:t xml:space="preserve">”.  </w:t>
      </w:r>
    </w:p>
    <w:p w14:paraId="54E4E464" w14:textId="77777777" w:rsidR="009F6C63" w:rsidRDefault="009F6C63" w:rsidP="009F6C63">
      <w:pPr>
        <w:rPr>
          <w:rFonts w:ascii="Palatino Linotype" w:hAnsi="Palatino Linotype" w:cs="Palatino Linotype"/>
        </w:rPr>
      </w:pPr>
    </w:p>
    <w:p w14:paraId="6C1AA751" w14:textId="5ADC10D8" w:rsidR="009F6C63" w:rsidRDefault="00E039ED" w:rsidP="009F6C63">
      <w:pPr>
        <w:numPr>
          <w:ilvl w:val="0"/>
          <w:numId w:val="4"/>
        </w:numPr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  <w:b/>
          <w:bCs/>
        </w:rPr>
        <w:t>Sdelete64</w:t>
      </w:r>
      <w:r w:rsidR="003D7770">
        <w:rPr>
          <w:rFonts w:ascii="Palatino Linotype" w:hAnsi="Palatino Linotype" w:cs="Palatino Linotype"/>
        </w:rPr>
        <w:t xml:space="preserve"> should have been installed</w:t>
      </w:r>
      <w:r w:rsidR="00C902AB">
        <w:rPr>
          <w:rFonts w:ascii="Palatino Linotype" w:hAnsi="Palatino Linotype" w:cs="Palatino Linotype"/>
        </w:rPr>
        <w:t xml:space="preserve"> with a shortcut</w:t>
      </w:r>
      <w:r w:rsidR="00CC026D">
        <w:rPr>
          <w:rFonts w:ascii="Palatino Linotype" w:hAnsi="Palatino Linotype" w:cs="Palatino Linotype"/>
        </w:rPr>
        <w:t xml:space="preserve"> on the desktop</w:t>
      </w:r>
      <w:r w:rsidR="003D7770">
        <w:rPr>
          <w:rFonts w:ascii="Palatino Linotype" w:hAnsi="Palatino Linotype" w:cs="Palatino Linotype"/>
        </w:rPr>
        <w:t>, else g</w:t>
      </w:r>
      <w:r w:rsidR="009F6C63">
        <w:rPr>
          <w:rFonts w:ascii="Palatino Linotype" w:hAnsi="Palatino Linotype" w:cs="Palatino Linotype"/>
        </w:rPr>
        <w:t xml:space="preserve">o to </w:t>
      </w:r>
      <w:r w:rsidR="009F6C63">
        <w:rPr>
          <w:rFonts w:ascii="Palatino Linotype" w:hAnsi="Palatino Linotype" w:cs="Palatino Linotype"/>
          <w:b/>
          <w:bCs/>
        </w:rPr>
        <w:t>C:\Software\</w:t>
      </w:r>
      <w:r w:rsidR="003134B0">
        <w:rPr>
          <w:rFonts w:ascii="Palatino Linotype" w:hAnsi="Palatino Linotype" w:cs="Palatino Linotype"/>
          <w:b/>
          <w:bCs/>
        </w:rPr>
        <w:t>tools\sysinternalssuite\sdelete64.exe</w:t>
      </w:r>
      <w:r w:rsidR="009F6C63">
        <w:rPr>
          <w:rFonts w:ascii="Palatino Linotype" w:hAnsi="Palatino Linotype" w:cs="Palatino Linotype"/>
        </w:rPr>
        <w:t>.</w:t>
      </w:r>
    </w:p>
    <w:p w14:paraId="5591CA35" w14:textId="77777777" w:rsidR="009F6C63" w:rsidRDefault="009F6C63" w:rsidP="009F6C63">
      <w:pPr>
        <w:rPr>
          <w:rFonts w:ascii="Palatino Linotype" w:hAnsi="Palatino Linotype" w:cs="Palatino Linotype"/>
        </w:rPr>
      </w:pPr>
    </w:p>
    <w:p w14:paraId="55072FCA" w14:textId="34CBA02F" w:rsidR="009F6C63" w:rsidRDefault="009F6C63" w:rsidP="009F6C63">
      <w:pPr>
        <w:numPr>
          <w:ilvl w:val="0"/>
          <w:numId w:val="4"/>
        </w:numPr>
      </w:pPr>
      <w:r>
        <w:rPr>
          <w:rFonts w:ascii="Palatino Linotype" w:hAnsi="Palatino Linotype" w:cs="Palatino Linotype"/>
        </w:rPr>
        <w:t xml:space="preserve">Format the floppy disk via </w:t>
      </w:r>
      <w:r>
        <w:rPr>
          <w:rFonts w:ascii="Palatino Linotype" w:hAnsi="Palatino Linotype" w:cs="Palatino Linotype"/>
          <w:b/>
          <w:bCs/>
        </w:rPr>
        <w:t>Windows Explorer &gt; Computer &gt; Right Click on Floppy Disk Drive &gt; Format</w:t>
      </w:r>
      <w:r>
        <w:rPr>
          <w:rFonts w:ascii="Palatino Linotype" w:hAnsi="Palatino Linotype" w:cs="Palatino Linotype"/>
        </w:rPr>
        <w:t>.</w:t>
      </w:r>
      <w:r w:rsidR="00F04195">
        <w:rPr>
          <w:rFonts w:ascii="Palatino Linotype" w:hAnsi="Palatino Linotype" w:cs="Palatino Linotype"/>
        </w:rPr>
        <w:t xml:space="preserve"> Uncheck the “Quick Format” of the Format Dialog.</w:t>
      </w:r>
    </w:p>
    <w:p w14:paraId="2A8CF527" w14:textId="0381072E" w:rsidR="009F6C63" w:rsidRDefault="0067172D" w:rsidP="000E3D41">
      <w:pPr>
        <w:ind w:firstLine="717"/>
        <w:rPr>
          <w:rFonts w:ascii="Palatino Linotype" w:hAnsi="Palatino Linotype" w:cs="Palatino Linotype"/>
        </w:rPr>
      </w:pPr>
      <w:r>
        <w:rPr>
          <w:noProof/>
          <w:lang w:val="en-GB"/>
        </w:rPr>
        <mc:AlternateContent>
          <mc:Choice Requires="wpg">
            <w:drawing>
              <wp:inline distT="0" distB="0" distL="0" distR="0" wp14:anchorId="17D5279C" wp14:editId="623A5CA6">
                <wp:extent cx="2245259" cy="832919"/>
                <wp:effectExtent l="19050" t="19050" r="22225" b="24765"/>
                <wp:docPr id="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45259" cy="832919"/>
                          <a:chOff x="3574" y="9270"/>
                          <a:chExt cx="5521" cy="3736"/>
                        </a:xfrm>
                      </wpg:grpSpPr>
                      <pic:pic xmlns:pic="http://schemas.openxmlformats.org/drawingml/2006/picture">
                        <pic:nvPicPr>
                          <pic:cNvPr id="3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74" y="9270"/>
                            <a:ext cx="5521" cy="373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  <wps:wsp>
                        <wps:cNvPr id="4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5478" y="12355"/>
                            <a:ext cx="1395" cy="570"/>
                          </a:xfrm>
                          <a:prstGeom prst="ellipse">
                            <a:avLst/>
                          </a:prstGeom>
                          <a:noFill/>
                          <a:ln w="9360">
                            <a:solidFill>
                              <a:srgbClr val="FF3333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53CCC1" id="Group 12" o:spid="_x0000_s1026" style="width:176.8pt;height:65.6pt;mso-position-horizontal-relative:char;mso-position-vertical-relative:line" coordorigin="3574,9270" coordsize="5521,37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" o:spid="_x0000_s1027" type="#_x0000_t75" style="position:absolute;left:3574;top:9270;width:5521;height:37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" filled="t" stroked="t" strokeweight="1pt">
                  <v:imagedata r:id="rId12" o:title=""/>
                </v:shape>
                <v:oval id="Oval 14" o:spid="_x0000_s1028" style="position:absolute;left:5478;top:12355;width:1395;height:570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" filled="f" strokecolor="#f33" strokeweight=".26mm"/>
                <w10:anchorlock/>
              </v:group>
            </w:pict>
          </mc:Fallback>
        </mc:AlternateContent>
      </w:r>
      <w:r w:rsidR="000E3D41">
        <w:rPr>
          <w:rFonts w:ascii="Palatino Linotype" w:hAnsi="Palatino Linotype" w:cs="Palatino Linotype"/>
        </w:rPr>
        <w:t xml:space="preserve">    </w:t>
      </w:r>
      <w:r w:rsidR="000E3D41">
        <w:rPr>
          <w:rFonts w:ascii="Palatino Linotype" w:hAnsi="Palatino Linotype" w:cs="Palatino Linotype"/>
          <w:noProof/>
          <w:lang w:val="en-GB"/>
        </w:rPr>
        <w:drawing>
          <wp:inline distT="0" distB="0" distL="0" distR="0" wp14:anchorId="569E0794" wp14:editId="030925F0">
            <wp:extent cx="891766" cy="1580528"/>
            <wp:effectExtent l="0" t="0" r="381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808" cy="1639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1408B" w14:textId="4F2512ED" w:rsidR="00211001" w:rsidRPr="00E039ED" w:rsidRDefault="000E3D41" w:rsidP="00211001">
      <w:pPr>
        <w:numPr>
          <w:ilvl w:val="0"/>
          <w:numId w:val="4"/>
        </w:numPr>
        <w:tabs>
          <w:tab w:val="left" w:pos="829"/>
        </w:tabs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You may also u</w:t>
      </w:r>
      <w:r w:rsidR="009F6C63" w:rsidRPr="00211001">
        <w:rPr>
          <w:rFonts w:ascii="Palatino Linotype" w:hAnsi="Palatino Linotype" w:cs="Palatino Linotype"/>
        </w:rPr>
        <w:t xml:space="preserve">se </w:t>
      </w:r>
      <w:proofErr w:type="gramStart"/>
      <w:r w:rsidR="009F6C63" w:rsidRPr="00211001">
        <w:rPr>
          <w:rFonts w:ascii="Palatino Linotype" w:hAnsi="Palatino Linotype" w:cs="Palatino Linotype"/>
        </w:rPr>
        <w:t xml:space="preserve">the </w:t>
      </w:r>
      <w:r w:rsidR="00E039ED">
        <w:rPr>
          <w:rFonts w:ascii="Palatino Linotype" w:hAnsi="Palatino Linotype" w:cs="Palatino Linotype"/>
          <w:b/>
          <w:bCs/>
        </w:rPr>
        <w:t>Sdelete64</w:t>
      </w:r>
      <w:proofErr w:type="gramEnd"/>
      <w:r w:rsidR="009F6C63" w:rsidRPr="00211001">
        <w:rPr>
          <w:rFonts w:ascii="Palatino Linotype" w:hAnsi="Palatino Linotype" w:cs="Palatino Linotype"/>
        </w:rPr>
        <w:t xml:space="preserve"> to </w:t>
      </w:r>
      <w:r w:rsidR="004E4155">
        <w:rPr>
          <w:rFonts w:ascii="Palatino Linotype" w:hAnsi="Palatino Linotype" w:cs="Palatino Linotype"/>
        </w:rPr>
        <w:t xml:space="preserve">wipe </w:t>
      </w:r>
      <w:r w:rsidR="004910A1" w:rsidRPr="00206C3D">
        <w:rPr>
          <w:rFonts w:ascii="Palatino Linotype" w:hAnsi="Palatino Linotype" w:cs="Palatino Linotype"/>
          <w:b/>
          <w:bCs/>
        </w:rPr>
        <w:t>Drive A:</w:t>
      </w:r>
    </w:p>
    <w:p w14:paraId="238D18CD" w14:textId="7F4F37FA" w:rsidR="00E039ED" w:rsidRDefault="00E039ED" w:rsidP="00E039ED">
      <w:pPr>
        <w:tabs>
          <w:tab w:val="left" w:pos="829"/>
        </w:tabs>
        <w:ind w:left="717"/>
        <w:rPr>
          <w:rFonts w:ascii="Palatino Linotype" w:hAnsi="Palatino Linotype" w:cs="Palatino Linotype"/>
          <w:b/>
          <w:bCs/>
          <w:i/>
          <w:iCs/>
        </w:rPr>
      </w:pPr>
      <w:r>
        <w:rPr>
          <w:rFonts w:ascii="Palatino Linotype" w:hAnsi="Palatino Linotype" w:cs="Palatino Linotype"/>
        </w:rPr>
        <w:t xml:space="preserve">Clean and zero all free space in Drive A: </w:t>
      </w:r>
      <w:r w:rsidRPr="00DD1A35">
        <w:rPr>
          <w:rFonts w:ascii="Palatino Linotype" w:hAnsi="Palatino Linotype" w:cs="Palatino Linotype"/>
          <w:b/>
          <w:bCs/>
          <w:i/>
          <w:iCs/>
        </w:rPr>
        <w:t>Sdelete64 -c -z a:</w:t>
      </w:r>
    </w:p>
    <w:p w14:paraId="41DA4924" w14:textId="7F7B1884" w:rsidR="002235E4" w:rsidRPr="00E039ED" w:rsidRDefault="002235E4" w:rsidP="00E039ED">
      <w:pPr>
        <w:tabs>
          <w:tab w:val="left" w:pos="829"/>
        </w:tabs>
        <w:ind w:left="717"/>
        <w:rPr>
          <w:rFonts w:ascii="Palatino Linotype" w:hAnsi="Palatino Linotype" w:cs="Palatino Linotype"/>
        </w:rPr>
      </w:pPr>
      <w:r>
        <w:rPr>
          <w:noProof/>
        </w:rPr>
        <w:drawing>
          <wp:inline distT="0" distB="0" distL="0" distR="0" wp14:anchorId="30686E2D" wp14:editId="31576F51">
            <wp:extent cx="3391074" cy="920797"/>
            <wp:effectExtent l="0" t="0" r="0" b="0"/>
            <wp:docPr id="102169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780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91074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ED81D" w14:textId="67936AAA" w:rsidR="009F6C63" w:rsidRDefault="009F6C63" w:rsidP="00191931">
      <w:pPr>
        <w:ind w:left="720"/>
        <w:rPr>
          <w:rFonts w:ascii="Palatino Linotype" w:hAnsi="Palatino Linotype" w:cs="Palatino Linotype"/>
        </w:rPr>
      </w:pPr>
    </w:p>
    <w:p w14:paraId="3100BC30" w14:textId="77777777" w:rsidR="009F6C63" w:rsidRDefault="009F6C63" w:rsidP="009F6C63">
      <w:pPr>
        <w:numPr>
          <w:ilvl w:val="0"/>
          <w:numId w:val="4"/>
        </w:numPr>
        <w:tabs>
          <w:tab w:val="left" w:pos="829"/>
        </w:tabs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Use </w:t>
      </w:r>
      <w:r>
        <w:rPr>
          <w:rFonts w:ascii="Palatino Linotype" w:hAnsi="Palatino Linotype" w:cs="Palatino Linotype"/>
          <w:b/>
          <w:bCs/>
        </w:rPr>
        <w:t>WordPad</w:t>
      </w:r>
      <w:r>
        <w:rPr>
          <w:rFonts w:ascii="Palatino Linotype" w:hAnsi="Palatino Linotype" w:cs="Palatino Linotype"/>
        </w:rPr>
        <w:t xml:space="preserve"> program to create a file with a sentence </w:t>
      </w:r>
      <w:r>
        <w:rPr>
          <w:rFonts w:ascii="Palatino Linotype" w:hAnsi="Palatino Linotype" w:cs="Palatino Linotype"/>
          <w:b/>
          <w:bCs/>
        </w:rPr>
        <w:t xml:space="preserve">“This is to test deleting files and then wiping them”.  </w:t>
      </w:r>
      <w:r>
        <w:rPr>
          <w:rFonts w:ascii="Palatino Linotype" w:hAnsi="Palatino Linotype" w:cs="Palatino Linotype"/>
        </w:rPr>
        <w:t xml:space="preserve">Name the file </w:t>
      </w:r>
      <w:r>
        <w:rPr>
          <w:rFonts w:ascii="Palatino Linotype" w:hAnsi="Palatino Linotype" w:cs="Palatino Linotype"/>
          <w:b/>
          <w:bCs/>
        </w:rPr>
        <w:t>TestFileP2.rtf.</w:t>
      </w:r>
    </w:p>
    <w:p w14:paraId="04405A21" w14:textId="77777777" w:rsidR="009F6C63" w:rsidRDefault="009F6C63" w:rsidP="009F6C63">
      <w:pPr>
        <w:rPr>
          <w:rFonts w:ascii="Palatino Linotype" w:hAnsi="Palatino Linotype" w:cs="Palatino Linotype"/>
        </w:rPr>
      </w:pPr>
    </w:p>
    <w:p w14:paraId="33CE4B8D" w14:textId="55E7F011" w:rsidR="009F6C63" w:rsidRDefault="009F6C63" w:rsidP="009F6C63">
      <w:pPr>
        <w:numPr>
          <w:ilvl w:val="0"/>
          <w:numId w:val="4"/>
        </w:numPr>
        <w:tabs>
          <w:tab w:val="clear" w:pos="717"/>
          <w:tab w:val="left" w:pos="720"/>
          <w:tab w:val="left" w:pos="735"/>
          <w:tab w:val="left" w:pos="750"/>
        </w:tabs>
        <w:rPr>
          <w:rFonts w:ascii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 xml:space="preserve"> </w:t>
      </w:r>
      <w:r>
        <w:rPr>
          <w:rFonts w:ascii="Palatino Linotype" w:hAnsi="Palatino Linotype" w:cs="Palatino Linotype"/>
        </w:rPr>
        <w:t xml:space="preserve">Save </w:t>
      </w:r>
      <w:r>
        <w:rPr>
          <w:rFonts w:ascii="Palatino Linotype" w:hAnsi="Palatino Linotype" w:cs="Palatino Linotype"/>
          <w:b/>
          <w:bCs/>
        </w:rPr>
        <w:t>TestFileP2.rtf</w:t>
      </w:r>
      <w:r>
        <w:rPr>
          <w:rFonts w:ascii="Palatino Linotype" w:hAnsi="Palatino Linotype" w:cs="Palatino Linotype"/>
        </w:rPr>
        <w:t xml:space="preserve"> into the floppy disk, and verify it is there.</w:t>
      </w:r>
    </w:p>
    <w:p w14:paraId="0C353678" w14:textId="77777777" w:rsidR="009F6C63" w:rsidRDefault="009F6C63" w:rsidP="009F6C63">
      <w:pPr>
        <w:tabs>
          <w:tab w:val="left" w:pos="720"/>
          <w:tab w:val="left" w:pos="735"/>
          <w:tab w:val="left" w:pos="750"/>
        </w:tabs>
        <w:rPr>
          <w:rFonts w:ascii="Palatino Linotype" w:hAnsi="Palatino Linotype" w:cs="Palatino Linotype"/>
        </w:rPr>
      </w:pPr>
    </w:p>
    <w:p w14:paraId="70774FB0" w14:textId="77777777" w:rsidR="009F6C63" w:rsidRDefault="009F6C63" w:rsidP="009F6C63">
      <w:pPr>
        <w:numPr>
          <w:ilvl w:val="0"/>
          <w:numId w:val="4"/>
        </w:numPr>
        <w:tabs>
          <w:tab w:val="clear" w:pos="717"/>
          <w:tab w:val="left" w:pos="720"/>
          <w:tab w:val="left" w:pos="735"/>
          <w:tab w:val="left" w:pos="750"/>
        </w:tabs>
        <w:rPr>
          <w:rFonts w:ascii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 xml:space="preserve"> </w:t>
      </w:r>
      <w:r>
        <w:rPr>
          <w:rFonts w:ascii="Palatino Linotype" w:hAnsi="Palatino Linotype" w:cs="Palatino Linotype"/>
        </w:rPr>
        <w:t>Now delete the file.</w:t>
      </w:r>
    </w:p>
    <w:p w14:paraId="2C3918B0" w14:textId="77777777" w:rsidR="009F6C63" w:rsidRDefault="009F6C63" w:rsidP="009F6C63">
      <w:pPr>
        <w:tabs>
          <w:tab w:val="left" w:pos="720"/>
          <w:tab w:val="left" w:pos="735"/>
          <w:tab w:val="left" w:pos="750"/>
        </w:tabs>
        <w:rPr>
          <w:rFonts w:ascii="Palatino Linotype" w:hAnsi="Palatino Linotype" w:cs="Palatino Linotype"/>
        </w:rPr>
      </w:pPr>
    </w:p>
    <w:p w14:paraId="2574D442" w14:textId="77777777" w:rsidR="009F6C63" w:rsidRDefault="009F6C63" w:rsidP="009F6C63">
      <w:pPr>
        <w:numPr>
          <w:ilvl w:val="0"/>
          <w:numId w:val="4"/>
        </w:numPr>
        <w:tabs>
          <w:tab w:val="clear" w:pos="717"/>
          <w:tab w:val="left" w:pos="720"/>
          <w:tab w:val="left" w:pos="735"/>
          <w:tab w:val="left" w:pos="750"/>
        </w:tabs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Start </w:t>
      </w:r>
      <w:r>
        <w:rPr>
          <w:rFonts w:ascii="Palatino Linotype" w:hAnsi="Palatino Linotype" w:cs="Palatino Linotype"/>
          <w:b/>
          <w:bCs/>
        </w:rPr>
        <w:t>FTK</w:t>
      </w:r>
      <w:r>
        <w:rPr>
          <w:rFonts w:ascii="Palatino Linotype" w:hAnsi="Palatino Linotype" w:cs="Palatino Linotype"/>
        </w:rPr>
        <w:t xml:space="preserve"> and start a new case with case number </w:t>
      </w:r>
      <w:r w:rsidR="00857FA5">
        <w:rPr>
          <w:rFonts w:ascii="Palatino Linotype" w:hAnsi="Palatino Linotype" w:cs="Palatino Linotype"/>
        </w:rPr>
        <w:t>“</w:t>
      </w:r>
      <w:r>
        <w:rPr>
          <w:rFonts w:ascii="Palatino Linotype" w:hAnsi="Palatino Linotype" w:cs="Palatino Linotype"/>
          <w:b/>
          <w:bCs/>
        </w:rPr>
        <w:t>1</w:t>
      </w:r>
      <w:r w:rsidR="00857FA5">
        <w:rPr>
          <w:rFonts w:ascii="Palatino Linotype" w:hAnsi="Palatino Linotype" w:cs="Palatino Linotype"/>
          <w:b/>
          <w:bCs/>
        </w:rPr>
        <w:t>”</w:t>
      </w:r>
      <w:r>
        <w:rPr>
          <w:rFonts w:ascii="Palatino Linotype" w:hAnsi="Palatino Linotype" w:cs="Palatino Linotype"/>
        </w:rPr>
        <w:t xml:space="preserve"> and case name </w:t>
      </w:r>
      <w:r>
        <w:rPr>
          <w:rFonts w:ascii="Palatino Linotype" w:hAnsi="Palatino Linotype" w:cs="Palatino Linotype"/>
          <w:b/>
          <w:bCs/>
        </w:rPr>
        <w:t>“Part1”</w:t>
      </w:r>
      <w:r>
        <w:rPr>
          <w:rFonts w:ascii="Palatino Linotype" w:hAnsi="Palatino Linotype" w:cs="Palatino Linotype"/>
        </w:rPr>
        <w:t>.</w:t>
      </w:r>
    </w:p>
    <w:p w14:paraId="0DFFA3EC" w14:textId="692D26E6" w:rsidR="009F6C63" w:rsidRDefault="009F6C63" w:rsidP="009F6C63">
      <w:pPr>
        <w:tabs>
          <w:tab w:val="left" w:pos="720"/>
          <w:tab w:val="left" w:pos="735"/>
          <w:tab w:val="left" w:pos="750"/>
        </w:tabs>
        <w:rPr>
          <w:rFonts w:ascii="Palatino Linotype" w:hAnsi="Palatino Linotype" w:cs="Palatino Linotype"/>
          <w:b/>
          <w:bCs/>
          <w:i/>
          <w:iCs/>
          <w:sz w:val="20"/>
          <w:szCs w:val="20"/>
        </w:rPr>
      </w:pPr>
      <w:r>
        <w:rPr>
          <w:rFonts w:ascii="Palatino Linotype" w:hAnsi="Palatino Linotype" w:cs="Palatino Linotype"/>
        </w:rPr>
        <w:tab/>
        <w:t>[</w:t>
      </w:r>
      <w:r w:rsidR="00912C9A">
        <w:rPr>
          <w:rFonts w:ascii="Palatino Linotype" w:hAnsi="Palatino Linotype" w:cs="Palatino Linotype"/>
          <w:b/>
          <w:bCs/>
          <w:i/>
          <w:iCs/>
          <w:sz w:val="20"/>
          <w:szCs w:val="20"/>
        </w:rPr>
        <w:t>Note</w:t>
      </w:r>
      <w:r>
        <w:rPr>
          <w:rFonts w:ascii="Palatino Linotype" w:hAnsi="Palatino Linotype" w:cs="Palatino Linotype"/>
          <w:b/>
          <w:bCs/>
          <w:i/>
          <w:iCs/>
          <w:sz w:val="20"/>
          <w:szCs w:val="20"/>
        </w:rPr>
        <w:t xml:space="preserve">: If you encounter </w:t>
      </w:r>
      <w:r w:rsidR="00857FA5">
        <w:rPr>
          <w:rFonts w:ascii="Palatino Linotype" w:hAnsi="Palatino Linotype" w:cs="Palatino Linotype"/>
          <w:b/>
          <w:bCs/>
          <w:i/>
          <w:iCs/>
          <w:sz w:val="20"/>
          <w:szCs w:val="20"/>
        </w:rPr>
        <w:t xml:space="preserve">problems with </w:t>
      </w:r>
      <w:r>
        <w:rPr>
          <w:rFonts w:ascii="Palatino Linotype" w:hAnsi="Palatino Linotype" w:cs="Palatino Linotype"/>
          <w:b/>
          <w:bCs/>
          <w:i/>
          <w:iCs/>
          <w:sz w:val="20"/>
          <w:szCs w:val="20"/>
        </w:rPr>
        <w:t>access rights when starting FTK, then use</w:t>
      </w:r>
    </w:p>
    <w:p w14:paraId="23405433" w14:textId="77777777" w:rsidR="009F6C63" w:rsidRDefault="009F6C63" w:rsidP="009F6C63">
      <w:pPr>
        <w:tabs>
          <w:tab w:val="left" w:pos="720"/>
          <w:tab w:val="left" w:pos="735"/>
          <w:tab w:val="left" w:pos="750"/>
        </w:tabs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  <w:b/>
          <w:bCs/>
          <w:i/>
          <w:iCs/>
          <w:sz w:val="20"/>
          <w:szCs w:val="20"/>
        </w:rPr>
        <w:tab/>
        <w:t xml:space="preserve">  “Run as Administrator” option when starting.</w:t>
      </w:r>
      <w:r>
        <w:rPr>
          <w:rFonts w:ascii="Palatino Linotype" w:hAnsi="Palatino Linotype" w:cs="Palatino Linotype"/>
        </w:rPr>
        <w:t>]</w:t>
      </w:r>
    </w:p>
    <w:p w14:paraId="2DCAB1EB" w14:textId="77777777" w:rsidR="0081045A" w:rsidRDefault="0081045A" w:rsidP="009F6C63">
      <w:pPr>
        <w:tabs>
          <w:tab w:val="left" w:pos="720"/>
          <w:tab w:val="left" w:pos="735"/>
          <w:tab w:val="left" w:pos="750"/>
        </w:tabs>
        <w:rPr>
          <w:rFonts w:ascii="Palatino Linotype" w:hAnsi="Palatino Linotype" w:cs="Palatino Linotype"/>
        </w:rPr>
      </w:pPr>
    </w:p>
    <w:p w14:paraId="54185E6F" w14:textId="77777777" w:rsidR="009F6C63" w:rsidRDefault="009F6C63" w:rsidP="009F6C63">
      <w:pPr>
        <w:numPr>
          <w:ilvl w:val="0"/>
          <w:numId w:val="4"/>
        </w:numPr>
        <w:tabs>
          <w:tab w:val="clear" w:pos="717"/>
          <w:tab w:val="left" w:pos="720"/>
          <w:tab w:val="left" w:pos="735"/>
          <w:tab w:val="left" w:pos="750"/>
        </w:tabs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In </w:t>
      </w:r>
      <w:r>
        <w:rPr>
          <w:rFonts w:ascii="Palatino Linotype" w:hAnsi="Palatino Linotype" w:cs="Palatino Linotype"/>
          <w:b/>
          <w:bCs/>
        </w:rPr>
        <w:t>Add Evidence</w:t>
      </w:r>
      <w:r>
        <w:rPr>
          <w:rFonts w:ascii="Palatino Linotype" w:hAnsi="Palatino Linotype" w:cs="Palatino Linotype"/>
        </w:rPr>
        <w:t xml:space="preserve"> dialog box, what type of evidence should you add?</w:t>
      </w:r>
    </w:p>
    <w:p w14:paraId="45EBAEE7" w14:textId="77777777" w:rsidR="009F6C63" w:rsidRDefault="009F6C63" w:rsidP="009F6C63">
      <w:pPr>
        <w:tabs>
          <w:tab w:val="left" w:pos="720"/>
          <w:tab w:val="left" w:pos="735"/>
          <w:tab w:val="left" w:pos="750"/>
        </w:tabs>
        <w:rPr>
          <w:rFonts w:ascii="Palatino Linotype" w:hAnsi="Palatino Linotype" w:cs="Palatino Linotype"/>
        </w:rPr>
      </w:pPr>
    </w:p>
    <w:p w14:paraId="7DA1A0F1" w14:textId="77777777" w:rsidR="009F6C63" w:rsidRDefault="009F6C63" w:rsidP="009F6C63">
      <w:pPr>
        <w:pBdr>
          <w:top w:val="single" w:sz="12" w:space="1" w:color="000000"/>
          <w:bottom w:val="single" w:sz="12" w:space="1" w:color="000000"/>
        </w:pBdr>
        <w:ind w:left="357"/>
        <w:rPr>
          <w:rFonts w:ascii="Palatino Linotype" w:hAnsi="Palatino Linotype" w:cs="Palatino Linotype"/>
        </w:rPr>
      </w:pPr>
    </w:p>
    <w:p w14:paraId="0852C5E0" w14:textId="77777777" w:rsidR="009F6C63" w:rsidRDefault="009F6C63" w:rsidP="009F6C63">
      <w:pPr>
        <w:tabs>
          <w:tab w:val="left" w:pos="720"/>
          <w:tab w:val="left" w:pos="735"/>
          <w:tab w:val="left" w:pos="750"/>
        </w:tabs>
        <w:rPr>
          <w:rFonts w:ascii="Palatino Linotype" w:hAnsi="Palatino Linotype" w:cs="Palatino Linotype"/>
        </w:rPr>
      </w:pPr>
    </w:p>
    <w:p w14:paraId="6A7DE8CE" w14:textId="77777777" w:rsidR="009F6C63" w:rsidRDefault="009F6C63" w:rsidP="009F6C63">
      <w:pPr>
        <w:numPr>
          <w:ilvl w:val="0"/>
          <w:numId w:val="4"/>
        </w:numPr>
        <w:tabs>
          <w:tab w:val="clear" w:pos="717"/>
          <w:tab w:val="left" w:pos="720"/>
          <w:tab w:val="left" w:pos="735"/>
          <w:tab w:val="left" w:pos="750"/>
        </w:tabs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What is the time zone you should select in </w:t>
      </w:r>
      <w:r>
        <w:rPr>
          <w:rFonts w:ascii="Palatino Linotype" w:hAnsi="Palatino Linotype" w:cs="Palatino Linotype"/>
          <w:b/>
          <w:bCs/>
        </w:rPr>
        <w:t xml:space="preserve">Local Evidence Time Zone </w:t>
      </w:r>
      <w:r>
        <w:rPr>
          <w:rFonts w:ascii="Palatino Linotype" w:hAnsi="Palatino Linotype" w:cs="Palatino Linotype"/>
        </w:rPr>
        <w:t xml:space="preserve">drop down box under </w:t>
      </w:r>
      <w:r>
        <w:rPr>
          <w:rFonts w:ascii="Palatino Linotype" w:hAnsi="Palatino Linotype" w:cs="Palatino Linotype"/>
          <w:b/>
          <w:bCs/>
        </w:rPr>
        <w:t>Evidence Information</w:t>
      </w:r>
      <w:r>
        <w:rPr>
          <w:rFonts w:ascii="Palatino Linotype" w:hAnsi="Palatino Linotype" w:cs="Palatino Linotype"/>
        </w:rPr>
        <w:t>? Why?</w:t>
      </w:r>
    </w:p>
    <w:p w14:paraId="7B591D25" w14:textId="77777777" w:rsidR="009F6C63" w:rsidRDefault="009F6C63" w:rsidP="009F6C63">
      <w:pPr>
        <w:tabs>
          <w:tab w:val="left" w:pos="720"/>
          <w:tab w:val="left" w:pos="735"/>
          <w:tab w:val="left" w:pos="750"/>
        </w:tabs>
        <w:rPr>
          <w:rFonts w:ascii="Palatino Linotype" w:hAnsi="Palatino Linotype" w:cs="Palatino Linotype"/>
        </w:rPr>
      </w:pPr>
    </w:p>
    <w:p w14:paraId="24C00D61" w14:textId="77777777" w:rsidR="009F6C63" w:rsidRDefault="009F6C63" w:rsidP="009F6C63">
      <w:pPr>
        <w:pBdr>
          <w:top w:val="single" w:sz="12" w:space="1" w:color="000000"/>
          <w:bottom w:val="single" w:sz="12" w:space="1" w:color="000000"/>
        </w:pBdr>
        <w:ind w:left="357"/>
        <w:rPr>
          <w:rFonts w:ascii="Palatino Linotype" w:hAnsi="Palatino Linotype" w:cs="Palatino Linotype"/>
        </w:rPr>
      </w:pPr>
    </w:p>
    <w:p w14:paraId="3E94BD8F" w14:textId="77777777" w:rsidR="009620D5" w:rsidRPr="009620D5" w:rsidRDefault="009620D5" w:rsidP="009620D5">
      <w:pPr>
        <w:ind w:left="717"/>
        <w:rPr>
          <w:b/>
        </w:rPr>
      </w:pPr>
    </w:p>
    <w:p w14:paraId="7AAFFB15" w14:textId="0C449855" w:rsidR="009F6C63" w:rsidRDefault="009F6C63" w:rsidP="00857FA5">
      <w:pPr>
        <w:numPr>
          <w:ilvl w:val="0"/>
          <w:numId w:val="4"/>
        </w:numPr>
        <w:rPr>
          <w:b/>
        </w:rPr>
      </w:pPr>
      <w:r>
        <w:t>Locate the file that you have just deleted from the floppy. Describe where you can find this file and state its contents.</w:t>
      </w:r>
    </w:p>
    <w:p w14:paraId="4C4051C2" w14:textId="77777777" w:rsidR="009F6C63" w:rsidRDefault="009F6C63" w:rsidP="009F6C63">
      <w:pPr>
        <w:tabs>
          <w:tab w:val="left" w:pos="720"/>
          <w:tab w:val="left" w:pos="735"/>
          <w:tab w:val="left" w:pos="750"/>
        </w:tabs>
        <w:rPr>
          <w:rFonts w:ascii="Palatino Linotype" w:hAnsi="Palatino Linotype" w:cs="Palatino Linotype"/>
          <w:b/>
        </w:rPr>
      </w:pPr>
    </w:p>
    <w:p w14:paraId="5A8D6680" w14:textId="77777777" w:rsidR="009F6C63" w:rsidRDefault="009F6C63" w:rsidP="009F6C63">
      <w:pPr>
        <w:pBdr>
          <w:top w:val="single" w:sz="12" w:space="1" w:color="000000"/>
          <w:bottom w:val="single" w:sz="12" w:space="1" w:color="000000"/>
        </w:pBdr>
        <w:ind w:left="357"/>
        <w:rPr>
          <w:rFonts w:ascii="Palatino Linotype" w:hAnsi="Palatino Linotype" w:cs="Palatino Linotype"/>
        </w:rPr>
      </w:pPr>
    </w:p>
    <w:p w14:paraId="5298473A" w14:textId="77777777" w:rsidR="009F6C63" w:rsidRDefault="009F6C63" w:rsidP="009F6C63">
      <w:pPr>
        <w:ind w:left="357"/>
        <w:rPr>
          <w:rFonts w:ascii="Palatino Linotype" w:hAnsi="Palatino Linotype" w:cs="Palatino Linotype"/>
        </w:rPr>
      </w:pPr>
    </w:p>
    <w:p w14:paraId="36F165F2" w14:textId="77777777" w:rsidR="009F6C63" w:rsidRDefault="009F6C63" w:rsidP="009F6C63">
      <w:pPr>
        <w:numPr>
          <w:ilvl w:val="0"/>
          <w:numId w:val="4"/>
        </w:numPr>
        <w:tabs>
          <w:tab w:val="clear" w:pos="717"/>
          <w:tab w:val="left" w:pos="720"/>
          <w:tab w:val="left" w:pos="735"/>
          <w:tab w:val="left" w:pos="750"/>
        </w:tabs>
        <w:ind w:left="357" w:firstLine="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Close all open windows in your VM.</w:t>
      </w:r>
    </w:p>
    <w:p w14:paraId="65E0C1A3" w14:textId="43275BFF" w:rsidR="009F6C63" w:rsidRDefault="009F6C63" w:rsidP="009F6C63">
      <w:pPr>
        <w:ind w:firstLine="357"/>
        <w:rPr>
          <w:rFonts w:ascii="Palatino Linotype" w:hAnsi="Palatino Linotype" w:cs="Palatino Linotype"/>
        </w:rPr>
      </w:pPr>
    </w:p>
    <w:p w14:paraId="58011B6E" w14:textId="231A26DA" w:rsidR="009620D5" w:rsidRDefault="009620D5" w:rsidP="009F6C63">
      <w:pPr>
        <w:ind w:firstLine="357"/>
        <w:rPr>
          <w:rFonts w:ascii="Palatino Linotype" w:hAnsi="Palatino Linotype" w:cs="Palatino Linotype"/>
        </w:rPr>
      </w:pPr>
    </w:p>
    <w:p w14:paraId="3D514D7D" w14:textId="061AA700" w:rsidR="009620D5" w:rsidRDefault="009620D5" w:rsidP="009F6C63">
      <w:pPr>
        <w:ind w:firstLine="357"/>
        <w:rPr>
          <w:rFonts w:ascii="Palatino Linotype" w:hAnsi="Palatino Linotype" w:cs="Palatino Linotype"/>
        </w:rPr>
      </w:pPr>
    </w:p>
    <w:p w14:paraId="47855ACE" w14:textId="0479D9CE" w:rsidR="009620D5" w:rsidRDefault="009620D5" w:rsidP="009F6C63">
      <w:pPr>
        <w:ind w:firstLine="357"/>
        <w:rPr>
          <w:rFonts w:ascii="Palatino Linotype" w:hAnsi="Palatino Linotype" w:cs="Palatino Linotype"/>
        </w:rPr>
      </w:pPr>
    </w:p>
    <w:p w14:paraId="671A53E7" w14:textId="77777777" w:rsidR="00122DB8" w:rsidRDefault="00122DB8" w:rsidP="009F6C63">
      <w:pPr>
        <w:ind w:firstLine="357"/>
        <w:rPr>
          <w:rFonts w:ascii="Palatino Linotype" w:hAnsi="Palatino Linotype" w:cs="Palatino Linotype"/>
        </w:rPr>
      </w:pPr>
    </w:p>
    <w:p w14:paraId="58C1D61A" w14:textId="77777777" w:rsidR="00122DB8" w:rsidRDefault="00122DB8" w:rsidP="009F6C63">
      <w:pPr>
        <w:ind w:firstLine="357"/>
        <w:rPr>
          <w:rFonts w:ascii="Palatino Linotype" w:hAnsi="Palatino Linotype" w:cs="Palatino Linotype"/>
        </w:rPr>
      </w:pPr>
    </w:p>
    <w:p w14:paraId="51A57878" w14:textId="4968839B" w:rsidR="009620D5" w:rsidRDefault="009620D5" w:rsidP="009F6C63">
      <w:pPr>
        <w:ind w:firstLine="357"/>
        <w:rPr>
          <w:rFonts w:ascii="Palatino Linotype" w:hAnsi="Palatino Linotype" w:cs="Palatino Linotype"/>
        </w:rPr>
      </w:pPr>
    </w:p>
    <w:p w14:paraId="7A718A6A" w14:textId="77777777" w:rsidR="009F6C63" w:rsidRDefault="009F6C63" w:rsidP="00EC63AC">
      <w:pPr>
        <w:pStyle w:val="ListParagraph"/>
        <w:numPr>
          <w:ilvl w:val="0"/>
          <w:numId w:val="10"/>
        </w:numPr>
        <w:rPr>
          <w:rFonts w:ascii="Palatino Linotype" w:hAnsi="Palatino Linotype" w:cs="Palatino Linotype"/>
          <w:b/>
          <w:bCs/>
        </w:rPr>
      </w:pPr>
      <w:r>
        <w:rPr>
          <w:rFonts w:ascii="Palatino Linotype" w:hAnsi="Palatino Linotype" w:cs="Palatino Linotype"/>
          <w:b/>
          <w:bCs/>
        </w:rPr>
        <w:lastRenderedPageBreak/>
        <w:t>Part 2 Secure Wiping Data</w:t>
      </w:r>
    </w:p>
    <w:p w14:paraId="70D7FC8A" w14:textId="77777777" w:rsidR="009F6C63" w:rsidRDefault="009F6C63" w:rsidP="009F6C63">
      <w:pPr>
        <w:rPr>
          <w:rFonts w:ascii="Palatino Linotype" w:hAnsi="Palatino Linotype" w:cs="Palatino Linotype"/>
          <w:b/>
          <w:bCs/>
        </w:rPr>
      </w:pPr>
    </w:p>
    <w:p w14:paraId="29003A0A" w14:textId="36EBBF9E" w:rsidR="009F6C63" w:rsidRDefault="00B53390" w:rsidP="009F6C63">
      <w:pPr>
        <w:numPr>
          <w:ilvl w:val="0"/>
          <w:numId w:val="5"/>
        </w:numPr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Use </w:t>
      </w:r>
      <w:r w:rsidR="001217E5">
        <w:rPr>
          <w:rFonts w:ascii="Palatino Linotype" w:hAnsi="Palatino Linotype" w:cs="Palatino Linotype"/>
        </w:rPr>
        <w:t>“</w:t>
      </w:r>
      <w:r w:rsidR="00A75A04" w:rsidRPr="00007D41">
        <w:rPr>
          <w:rFonts w:ascii="Palatino Linotype" w:hAnsi="Palatino Linotype" w:cs="Palatino Linotype"/>
          <w:b/>
          <w:bCs/>
        </w:rPr>
        <w:t>Windows</w:t>
      </w:r>
      <w:r w:rsidR="001217E5" w:rsidRPr="00007D41">
        <w:rPr>
          <w:rFonts w:ascii="Palatino Linotype" w:hAnsi="Palatino Linotype" w:cs="Palatino Linotype"/>
          <w:b/>
          <w:bCs/>
        </w:rPr>
        <w:t xml:space="preserve"> </w:t>
      </w:r>
      <w:r w:rsidRPr="00007D41">
        <w:rPr>
          <w:rFonts w:ascii="Palatino Linotype" w:hAnsi="Palatino Linotype" w:cs="Palatino Linotype"/>
          <w:b/>
          <w:bCs/>
        </w:rPr>
        <w:t>Explorer</w:t>
      </w:r>
      <w:r w:rsidR="001217E5">
        <w:rPr>
          <w:rFonts w:ascii="Palatino Linotype" w:hAnsi="Palatino Linotype" w:cs="Palatino Linotype"/>
        </w:rPr>
        <w:t>”</w:t>
      </w:r>
      <w:r>
        <w:rPr>
          <w:rFonts w:ascii="Palatino Linotype" w:hAnsi="Palatino Linotype" w:cs="Palatino Linotype"/>
        </w:rPr>
        <w:t xml:space="preserve"> to perform a format or </w:t>
      </w:r>
      <w:r w:rsidR="008B527A">
        <w:rPr>
          <w:rFonts w:ascii="Palatino Linotype" w:hAnsi="Palatino Linotype" w:cs="Palatino Linotype"/>
          <w:b/>
          <w:bCs/>
        </w:rPr>
        <w:t>Sdelete64</w:t>
      </w:r>
      <w:r w:rsidR="009F6C63">
        <w:rPr>
          <w:rFonts w:ascii="Palatino Linotype" w:hAnsi="Palatino Linotype" w:cs="Palatino Linotype"/>
        </w:rPr>
        <w:t xml:space="preserve"> to wipe floppy disk. </w:t>
      </w:r>
    </w:p>
    <w:p w14:paraId="72035794" w14:textId="26FF8E39" w:rsidR="00CF6E9C" w:rsidRDefault="00651CEE" w:rsidP="00CF6E9C">
      <w:pPr>
        <w:ind w:firstLine="717"/>
        <w:rPr>
          <w:rFonts w:ascii="Palatino Linotype" w:hAnsi="Palatino Linotype" w:cs="Palatino Linotype"/>
        </w:rPr>
      </w:pPr>
      <w:r>
        <w:rPr>
          <w:noProof/>
        </w:rPr>
        <w:drawing>
          <wp:inline distT="0" distB="0" distL="0" distR="0" wp14:anchorId="34FFE438" wp14:editId="57E30512">
            <wp:extent cx="3391074" cy="920797"/>
            <wp:effectExtent l="0" t="0" r="0" b="0"/>
            <wp:docPr id="118340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780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91074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A54B0" w14:textId="77777777" w:rsidR="00122DB8" w:rsidRDefault="00122DB8" w:rsidP="00CF6E9C">
      <w:pPr>
        <w:ind w:firstLine="717"/>
        <w:rPr>
          <w:rFonts w:ascii="Palatino Linotype" w:hAnsi="Palatino Linotype" w:cs="Palatino Linotype"/>
        </w:rPr>
      </w:pPr>
    </w:p>
    <w:p w14:paraId="2D2710B5" w14:textId="3F1DF279" w:rsidR="009F6C63" w:rsidRDefault="009F6C63" w:rsidP="009F6C63">
      <w:pPr>
        <w:numPr>
          <w:ilvl w:val="0"/>
          <w:numId w:val="5"/>
        </w:numPr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After </w:t>
      </w:r>
      <w:r w:rsidR="00E039ED">
        <w:rPr>
          <w:rFonts w:ascii="Palatino Linotype" w:hAnsi="Palatino Linotype" w:cs="Palatino Linotype"/>
          <w:b/>
          <w:bCs/>
        </w:rPr>
        <w:t>Sdelete64</w:t>
      </w:r>
      <w:r>
        <w:rPr>
          <w:rFonts w:ascii="Palatino Linotype" w:hAnsi="Palatino Linotype" w:cs="Palatino Linotype"/>
        </w:rPr>
        <w:t xml:space="preserve"> finishes cleaning the floppy disk, close the program.</w:t>
      </w:r>
    </w:p>
    <w:p w14:paraId="4EB8B85C" w14:textId="77777777" w:rsidR="009F6C63" w:rsidRDefault="009F6C63" w:rsidP="009F6C63">
      <w:pPr>
        <w:rPr>
          <w:rFonts w:ascii="Palatino Linotype" w:hAnsi="Palatino Linotype" w:cs="Palatino Linotype"/>
        </w:rPr>
      </w:pPr>
    </w:p>
    <w:p w14:paraId="1F857BA3" w14:textId="77777777" w:rsidR="009F6C63" w:rsidRDefault="009F6C63" w:rsidP="009F6C63">
      <w:pPr>
        <w:numPr>
          <w:ilvl w:val="0"/>
          <w:numId w:val="5"/>
        </w:numPr>
        <w:tabs>
          <w:tab w:val="clear" w:pos="717"/>
          <w:tab w:val="left" w:pos="720"/>
          <w:tab w:val="left" w:pos="735"/>
          <w:tab w:val="left" w:pos="750"/>
        </w:tabs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Start </w:t>
      </w:r>
      <w:r>
        <w:rPr>
          <w:rFonts w:ascii="Palatino Linotype" w:hAnsi="Palatino Linotype" w:cs="Palatino Linotype"/>
          <w:b/>
          <w:bCs/>
        </w:rPr>
        <w:t>FTK</w:t>
      </w:r>
      <w:r>
        <w:rPr>
          <w:rFonts w:ascii="Palatino Linotype" w:hAnsi="Palatino Linotype" w:cs="Palatino Linotype"/>
        </w:rPr>
        <w:t xml:space="preserve"> and start a new case with case number </w:t>
      </w:r>
      <w:r w:rsidR="00857FA5">
        <w:rPr>
          <w:rFonts w:ascii="Palatino Linotype" w:hAnsi="Palatino Linotype" w:cs="Palatino Linotype"/>
        </w:rPr>
        <w:t>“</w:t>
      </w:r>
      <w:r>
        <w:rPr>
          <w:rFonts w:ascii="Palatino Linotype" w:hAnsi="Palatino Linotype" w:cs="Palatino Linotype"/>
          <w:b/>
          <w:bCs/>
        </w:rPr>
        <w:t>2</w:t>
      </w:r>
      <w:r w:rsidR="00857FA5">
        <w:rPr>
          <w:rFonts w:ascii="Palatino Linotype" w:hAnsi="Palatino Linotype" w:cs="Palatino Linotype"/>
          <w:b/>
          <w:bCs/>
        </w:rPr>
        <w:t>”</w:t>
      </w:r>
      <w:r>
        <w:rPr>
          <w:rFonts w:ascii="Palatino Linotype" w:hAnsi="Palatino Linotype" w:cs="Palatino Linotype"/>
          <w:b/>
          <w:bCs/>
        </w:rPr>
        <w:t xml:space="preserve"> </w:t>
      </w:r>
      <w:r>
        <w:rPr>
          <w:rFonts w:ascii="Palatino Linotype" w:hAnsi="Palatino Linotype" w:cs="Palatino Linotype"/>
        </w:rPr>
        <w:t xml:space="preserve">and case name </w:t>
      </w:r>
      <w:r>
        <w:rPr>
          <w:rFonts w:ascii="Palatino Linotype" w:hAnsi="Palatino Linotype" w:cs="Palatino Linotype"/>
          <w:b/>
          <w:bCs/>
        </w:rPr>
        <w:t>“Part2”</w:t>
      </w:r>
      <w:r>
        <w:rPr>
          <w:rFonts w:ascii="Palatino Linotype" w:hAnsi="Palatino Linotype" w:cs="Palatino Linotype"/>
        </w:rPr>
        <w:t>.  Add in the floppy as evidence.</w:t>
      </w:r>
    </w:p>
    <w:p w14:paraId="5EE4EA5D" w14:textId="77777777" w:rsidR="009F6C63" w:rsidRDefault="009F6C63" w:rsidP="009F6C63">
      <w:pPr>
        <w:tabs>
          <w:tab w:val="left" w:pos="690"/>
          <w:tab w:val="left" w:pos="705"/>
          <w:tab w:val="left" w:pos="780"/>
        </w:tabs>
        <w:rPr>
          <w:rFonts w:ascii="Palatino Linotype" w:hAnsi="Palatino Linotype" w:cs="Palatino Linotype"/>
        </w:rPr>
      </w:pPr>
    </w:p>
    <w:p w14:paraId="0EFFDCF0" w14:textId="77777777" w:rsidR="009F6C63" w:rsidRDefault="009F6C63" w:rsidP="009F6C63">
      <w:pPr>
        <w:numPr>
          <w:ilvl w:val="0"/>
          <w:numId w:val="5"/>
        </w:numPr>
        <w:tabs>
          <w:tab w:val="clear" w:pos="717"/>
          <w:tab w:val="left" w:pos="690"/>
          <w:tab w:val="left" w:pos="705"/>
          <w:tab w:val="left" w:pos="780"/>
        </w:tabs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What did you see from </w:t>
      </w:r>
      <w:r>
        <w:rPr>
          <w:rFonts w:ascii="Palatino Linotype" w:hAnsi="Palatino Linotype" w:cs="Palatino Linotype"/>
          <w:b/>
          <w:bCs/>
        </w:rPr>
        <w:t>FTK</w:t>
      </w:r>
      <w:r>
        <w:rPr>
          <w:rFonts w:ascii="Palatino Linotype" w:hAnsi="Palatino Linotype" w:cs="Palatino Linotype"/>
        </w:rPr>
        <w:t xml:space="preserve">’s </w:t>
      </w:r>
      <w:r>
        <w:rPr>
          <w:rFonts w:ascii="Palatino Linotype" w:hAnsi="Palatino Linotype" w:cs="Palatino Linotype"/>
          <w:b/>
          <w:bCs/>
        </w:rPr>
        <w:t>Evidence Information box</w:t>
      </w:r>
      <w:r>
        <w:rPr>
          <w:rFonts w:ascii="Palatino Linotype" w:hAnsi="Palatino Linotype" w:cs="Palatino Linotype"/>
        </w:rPr>
        <w:t>?</w:t>
      </w:r>
    </w:p>
    <w:p w14:paraId="08CB8CED" w14:textId="77777777" w:rsidR="009F6C63" w:rsidRDefault="009F6C63" w:rsidP="009F6C63">
      <w:pPr>
        <w:ind w:left="357"/>
        <w:rPr>
          <w:rFonts w:ascii="Palatino Linotype" w:hAnsi="Palatino Linotype" w:cs="Palatino Linotype"/>
          <w:b/>
        </w:rPr>
      </w:pPr>
    </w:p>
    <w:p w14:paraId="03EA1A3F" w14:textId="77777777" w:rsidR="009F6C63" w:rsidRDefault="009F6C63" w:rsidP="009F6C63">
      <w:pPr>
        <w:pBdr>
          <w:top w:val="single" w:sz="12" w:space="1" w:color="000000"/>
          <w:bottom w:val="single" w:sz="12" w:space="1" w:color="000000"/>
        </w:pBdr>
        <w:ind w:left="357"/>
        <w:rPr>
          <w:rFonts w:ascii="Palatino Linotype" w:hAnsi="Palatino Linotype" w:cs="Palatino Linotype"/>
        </w:rPr>
      </w:pPr>
    </w:p>
    <w:p w14:paraId="46FD9490" w14:textId="77777777" w:rsidR="009F6C63" w:rsidRDefault="009F6C63" w:rsidP="009F6C63">
      <w:pPr>
        <w:pBdr>
          <w:bottom w:val="single" w:sz="12" w:space="1" w:color="000000"/>
        </w:pBdr>
        <w:ind w:left="357"/>
        <w:rPr>
          <w:rFonts w:ascii="Palatino Linotype" w:hAnsi="Palatino Linotype" w:cs="Palatino Linotype"/>
        </w:rPr>
      </w:pPr>
    </w:p>
    <w:p w14:paraId="09394291" w14:textId="77777777" w:rsidR="009F6C63" w:rsidRDefault="009F6C63" w:rsidP="009F6C63">
      <w:pPr>
        <w:ind w:left="357"/>
        <w:rPr>
          <w:rFonts w:ascii="Palatino Linotype" w:hAnsi="Palatino Linotype" w:cs="Palatino Linotype"/>
          <w:b/>
        </w:rPr>
      </w:pPr>
    </w:p>
    <w:p w14:paraId="74BB5784" w14:textId="77777777" w:rsidR="009F6C63" w:rsidRDefault="009F6C63" w:rsidP="009F6C63">
      <w:pPr>
        <w:pBdr>
          <w:top w:val="single" w:sz="12" w:space="1" w:color="000000"/>
          <w:bottom w:val="single" w:sz="12" w:space="1" w:color="000000"/>
        </w:pBdr>
        <w:ind w:left="357"/>
        <w:rPr>
          <w:rFonts w:ascii="Palatino Linotype" w:hAnsi="Palatino Linotype" w:cs="Palatino Linotype"/>
        </w:rPr>
      </w:pPr>
    </w:p>
    <w:p w14:paraId="52194E8D" w14:textId="77777777" w:rsidR="009F6C63" w:rsidRDefault="009F6C63" w:rsidP="009F6C63">
      <w:pPr>
        <w:pBdr>
          <w:bottom w:val="single" w:sz="12" w:space="1" w:color="000000"/>
        </w:pBdr>
        <w:ind w:left="357"/>
        <w:rPr>
          <w:rFonts w:ascii="Palatino Linotype" w:hAnsi="Palatino Linotype" w:cs="Palatino Linotype"/>
        </w:rPr>
      </w:pPr>
    </w:p>
    <w:p w14:paraId="2FE74AC5" w14:textId="77777777" w:rsidR="009F6C63" w:rsidRDefault="009F6C63" w:rsidP="009F6C63">
      <w:pPr>
        <w:tabs>
          <w:tab w:val="left" w:pos="690"/>
          <w:tab w:val="left" w:pos="780"/>
        </w:tabs>
        <w:ind w:left="717"/>
        <w:rPr>
          <w:rFonts w:ascii="Palatino Linotype" w:hAnsi="Palatino Linotype" w:cs="Palatino Linotype"/>
        </w:rPr>
      </w:pPr>
    </w:p>
    <w:p w14:paraId="572C2F59" w14:textId="77777777" w:rsidR="009F6C63" w:rsidRDefault="009F6C63" w:rsidP="009F6C63">
      <w:pPr>
        <w:numPr>
          <w:ilvl w:val="0"/>
          <w:numId w:val="5"/>
        </w:numPr>
        <w:tabs>
          <w:tab w:val="clear" w:pos="717"/>
          <w:tab w:val="left" w:pos="690"/>
          <w:tab w:val="left" w:pos="705"/>
          <w:tab w:val="left" w:pos="780"/>
        </w:tabs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In the Slack/Free space area, what does </w:t>
      </w:r>
      <w:proofErr w:type="gramStart"/>
      <w:r>
        <w:rPr>
          <w:rFonts w:ascii="Palatino Linotype" w:hAnsi="Palatino Linotype" w:cs="Palatino Linotype"/>
        </w:rPr>
        <w:t>the FAT1</w:t>
      </w:r>
      <w:proofErr w:type="gramEnd"/>
      <w:r>
        <w:rPr>
          <w:rFonts w:ascii="Palatino Linotype" w:hAnsi="Palatino Linotype" w:cs="Palatino Linotype"/>
        </w:rPr>
        <w:t xml:space="preserve"> &amp; FAT2 show? What does it mean or indicate?</w:t>
      </w:r>
    </w:p>
    <w:p w14:paraId="5521439F" w14:textId="77777777" w:rsidR="009F6C63" w:rsidRDefault="009F6C63" w:rsidP="009F6C63">
      <w:pPr>
        <w:pBdr>
          <w:bottom w:val="single" w:sz="12" w:space="1" w:color="000000"/>
        </w:pBdr>
        <w:ind w:left="357"/>
        <w:rPr>
          <w:rFonts w:ascii="Palatino Linotype" w:hAnsi="Palatino Linotype" w:cs="Palatino Linotype"/>
          <w:b/>
        </w:rPr>
      </w:pPr>
    </w:p>
    <w:p w14:paraId="782BFFE1" w14:textId="77777777" w:rsidR="009F6C63" w:rsidRDefault="009F6C63" w:rsidP="009F6C63">
      <w:pPr>
        <w:ind w:left="357"/>
        <w:rPr>
          <w:rFonts w:ascii="Palatino Linotype" w:hAnsi="Palatino Linotype" w:cs="Palatino Linotype"/>
          <w:b/>
        </w:rPr>
      </w:pPr>
    </w:p>
    <w:p w14:paraId="4B0441C4" w14:textId="77777777" w:rsidR="009F6C63" w:rsidRDefault="009F6C63" w:rsidP="009F6C63">
      <w:pPr>
        <w:pBdr>
          <w:top w:val="single" w:sz="12" w:space="1" w:color="000000"/>
          <w:bottom w:val="single" w:sz="12" w:space="1" w:color="000000"/>
        </w:pBdr>
        <w:ind w:left="357"/>
        <w:rPr>
          <w:rFonts w:ascii="Palatino Linotype" w:hAnsi="Palatino Linotype" w:cs="Palatino Linotype"/>
        </w:rPr>
      </w:pPr>
    </w:p>
    <w:p w14:paraId="7D5BCCBF" w14:textId="77777777" w:rsidR="009F6C63" w:rsidRDefault="009F6C63" w:rsidP="009F6C63">
      <w:pPr>
        <w:pBdr>
          <w:bottom w:val="single" w:sz="12" w:space="1" w:color="000000"/>
        </w:pBdr>
        <w:ind w:left="357"/>
        <w:rPr>
          <w:rFonts w:ascii="Palatino Linotype" w:hAnsi="Palatino Linotype" w:cs="Palatino Linotype"/>
        </w:rPr>
      </w:pPr>
    </w:p>
    <w:p w14:paraId="45CAC5B4" w14:textId="77777777" w:rsidR="009F6C63" w:rsidRDefault="009F6C63" w:rsidP="009F6C63">
      <w:pPr>
        <w:ind w:left="357"/>
        <w:rPr>
          <w:rFonts w:ascii="Palatino Linotype" w:hAnsi="Palatino Linotype" w:cs="Palatino Linotype"/>
          <w:b/>
        </w:rPr>
      </w:pPr>
    </w:p>
    <w:p w14:paraId="0F0F7039" w14:textId="77777777" w:rsidR="009F6C63" w:rsidRDefault="009F6C63" w:rsidP="009F6C63">
      <w:pPr>
        <w:pBdr>
          <w:top w:val="single" w:sz="12" w:space="1" w:color="000000"/>
          <w:bottom w:val="single" w:sz="12" w:space="1" w:color="000000"/>
        </w:pBdr>
        <w:ind w:left="357"/>
        <w:rPr>
          <w:rFonts w:ascii="Palatino Linotype" w:hAnsi="Palatino Linotype" w:cs="Palatino Linotype"/>
        </w:rPr>
      </w:pPr>
    </w:p>
    <w:p w14:paraId="5E50E869" w14:textId="77777777" w:rsidR="009F6C63" w:rsidRDefault="009F6C63" w:rsidP="009F6C63">
      <w:pPr>
        <w:pBdr>
          <w:bottom w:val="single" w:sz="12" w:space="1" w:color="000000"/>
        </w:pBdr>
        <w:ind w:left="357"/>
        <w:rPr>
          <w:rFonts w:ascii="Palatino Linotype" w:hAnsi="Palatino Linotype" w:cs="Palatino Linotype"/>
        </w:rPr>
      </w:pPr>
    </w:p>
    <w:p w14:paraId="60F0FCB4" w14:textId="07B0240C" w:rsidR="00857FA5" w:rsidRDefault="00857FA5" w:rsidP="00857FA5">
      <w:pPr>
        <w:rPr>
          <w:bCs/>
        </w:rPr>
      </w:pPr>
    </w:p>
    <w:p w14:paraId="0B6399C2" w14:textId="2B22BB46" w:rsidR="005B5890" w:rsidRDefault="005B5890" w:rsidP="00857FA5">
      <w:pPr>
        <w:rPr>
          <w:bCs/>
        </w:rPr>
      </w:pPr>
    </w:p>
    <w:p w14:paraId="6E7729A5" w14:textId="02CFEE05" w:rsidR="005B5890" w:rsidRDefault="005B5890" w:rsidP="00857FA5">
      <w:pPr>
        <w:rPr>
          <w:bCs/>
        </w:rPr>
      </w:pPr>
    </w:p>
    <w:p w14:paraId="7DEAE29F" w14:textId="3278A9E9" w:rsidR="005B5890" w:rsidRDefault="005B5890" w:rsidP="00857FA5">
      <w:pPr>
        <w:rPr>
          <w:bCs/>
        </w:rPr>
      </w:pPr>
    </w:p>
    <w:p w14:paraId="5A1B1D1F" w14:textId="2800C82B" w:rsidR="008C541B" w:rsidRDefault="008C541B" w:rsidP="00857FA5">
      <w:pPr>
        <w:rPr>
          <w:bCs/>
        </w:rPr>
      </w:pPr>
    </w:p>
    <w:p w14:paraId="410BE812" w14:textId="48CEBA22" w:rsidR="008C541B" w:rsidRDefault="008C541B" w:rsidP="00857FA5">
      <w:pPr>
        <w:rPr>
          <w:bCs/>
        </w:rPr>
      </w:pPr>
    </w:p>
    <w:p w14:paraId="3DC77368" w14:textId="36ECE4A1" w:rsidR="008C541B" w:rsidRDefault="008C541B" w:rsidP="00857FA5">
      <w:pPr>
        <w:rPr>
          <w:bCs/>
        </w:rPr>
      </w:pPr>
    </w:p>
    <w:p w14:paraId="390BC2A4" w14:textId="16FC3688" w:rsidR="008C541B" w:rsidRDefault="008C541B" w:rsidP="00857FA5">
      <w:pPr>
        <w:rPr>
          <w:bCs/>
        </w:rPr>
      </w:pPr>
    </w:p>
    <w:p w14:paraId="64C4B6DA" w14:textId="44173239" w:rsidR="008C541B" w:rsidRDefault="008C541B" w:rsidP="00857FA5">
      <w:pPr>
        <w:rPr>
          <w:bCs/>
        </w:rPr>
      </w:pPr>
    </w:p>
    <w:p w14:paraId="48EE9CDB" w14:textId="090A8078" w:rsidR="008C541B" w:rsidRDefault="008C541B" w:rsidP="00857FA5">
      <w:pPr>
        <w:rPr>
          <w:bCs/>
        </w:rPr>
      </w:pPr>
    </w:p>
    <w:p w14:paraId="72EF2DB8" w14:textId="12519534" w:rsidR="008C541B" w:rsidRDefault="008C541B" w:rsidP="00857FA5">
      <w:pPr>
        <w:rPr>
          <w:bCs/>
        </w:rPr>
      </w:pPr>
    </w:p>
    <w:p w14:paraId="181B6933" w14:textId="77777777" w:rsidR="009F6C63" w:rsidRPr="00EC63AC" w:rsidRDefault="009F6C63" w:rsidP="00EC63AC">
      <w:pPr>
        <w:pStyle w:val="ListParagraph"/>
        <w:numPr>
          <w:ilvl w:val="0"/>
          <w:numId w:val="10"/>
        </w:numPr>
        <w:rPr>
          <w:rFonts w:ascii="Palatino Linotype" w:hAnsi="Palatino Linotype" w:cs="Palatino Linotype"/>
          <w:b/>
          <w:bCs/>
        </w:rPr>
      </w:pPr>
      <w:r w:rsidRPr="00EC63AC">
        <w:rPr>
          <w:rFonts w:ascii="Palatino Linotype" w:hAnsi="Palatino Linotype" w:cs="Palatino Linotype"/>
          <w:b/>
          <w:bCs/>
        </w:rPr>
        <w:t>Part 3 Manipulating File Slack</w:t>
      </w:r>
    </w:p>
    <w:p w14:paraId="6E9F7AE7" w14:textId="77777777" w:rsidR="009F6C63" w:rsidRDefault="009F6C63" w:rsidP="00857FA5">
      <w:pPr>
        <w:rPr>
          <w:rFonts w:ascii="Palatino Linotype" w:hAnsi="Palatino Linotype" w:cs="Palatino Linotype"/>
        </w:rPr>
      </w:pPr>
    </w:p>
    <w:p w14:paraId="773AE4A7" w14:textId="44E76B49" w:rsidR="009F6C63" w:rsidRDefault="009F6C63" w:rsidP="00DB126A">
      <w:pPr>
        <w:numPr>
          <w:ilvl w:val="0"/>
          <w:numId w:val="3"/>
        </w:numPr>
        <w:tabs>
          <w:tab w:val="clear" w:pos="360"/>
          <w:tab w:val="num" w:pos="720"/>
        </w:tabs>
        <w:ind w:left="7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Use the same floppy disk</w:t>
      </w:r>
      <w:r w:rsidR="00393DD3">
        <w:rPr>
          <w:rFonts w:ascii="Palatino Linotype" w:hAnsi="Palatino Linotype" w:cs="Palatino Linotype"/>
        </w:rPr>
        <w:t xml:space="preserve">, in </w:t>
      </w:r>
      <w:r w:rsidR="00E039ED">
        <w:rPr>
          <w:rFonts w:ascii="Palatino Linotype" w:hAnsi="Palatino Linotype" w:cs="Palatino Linotype"/>
          <w:b/>
          <w:bCs/>
        </w:rPr>
        <w:t>Sdelete64</w:t>
      </w:r>
      <w:r w:rsidR="00393DD3">
        <w:rPr>
          <w:rFonts w:ascii="Palatino Linotype" w:hAnsi="Palatino Linotype" w:cs="Palatino Linotype"/>
        </w:rPr>
        <w:t xml:space="preserve"> to </w:t>
      </w:r>
      <w:r>
        <w:rPr>
          <w:rFonts w:ascii="Palatino Linotype" w:hAnsi="Palatino Linotype" w:cs="Palatino Linotype"/>
        </w:rPr>
        <w:t>wipe</w:t>
      </w:r>
      <w:r w:rsidR="00393DD3">
        <w:rPr>
          <w:rFonts w:ascii="Palatino Linotype" w:hAnsi="Palatino Linotype" w:cs="Palatino Linotype"/>
        </w:rPr>
        <w:t xml:space="preserve"> clean</w:t>
      </w:r>
      <w:r>
        <w:rPr>
          <w:rFonts w:ascii="Palatino Linotype" w:hAnsi="Palatino Linotype" w:cs="Palatino Linotype"/>
        </w:rPr>
        <w:t xml:space="preserve"> the floppy disk.</w:t>
      </w:r>
    </w:p>
    <w:p w14:paraId="09B7D343" w14:textId="3D0CEDDC" w:rsidR="005B32A5" w:rsidRPr="0081045A" w:rsidRDefault="005B32A5" w:rsidP="005B32A5">
      <w:pPr>
        <w:ind w:left="720"/>
        <w:rPr>
          <w:rFonts w:ascii="Palatino Linotype" w:hAnsi="Palatino Linotype" w:cs="Palatino Linotype"/>
        </w:rPr>
      </w:pPr>
      <w:r>
        <w:rPr>
          <w:noProof/>
        </w:rPr>
        <w:drawing>
          <wp:inline distT="0" distB="0" distL="0" distR="0" wp14:anchorId="340DF0E8" wp14:editId="15DFC1E9">
            <wp:extent cx="3391074" cy="920797"/>
            <wp:effectExtent l="0" t="0" r="0" b="0"/>
            <wp:docPr id="76827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780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91074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2DADF" w14:textId="77777777" w:rsidR="009F6C63" w:rsidRDefault="009F6C63" w:rsidP="00DB126A">
      <w:pPr>
        <w:ind w:left="360"/>
        <w:rPr>
          <w:rFonts w:ascii="Palatino Linotype" w:hAnsi="Palatino Linotype" w:cs="Palatino Linotype"/>
        </w:rPr>
      </w:pPr>
    </w:p>
    <w:p w14:paraId="50736EC2" w14:textId="77777777" w:rsidR="009F6C63" w:rsidRDefault="009F6C63" w:rsidP="00DB126A">
      <w:pPr>
        <w:numPr>
          <w:ilvl w:val="0"/>
          <w:numId w:val="3"/>
        </w:numPr>
        <w:ind w:left="7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Create a text file with the following words, </w:t>
      </w:r>
      <w:r>
        <w:rPr>
          <w:rFonts w:ascii="Palatino Linotype" w:hAnsi="Palatino Linotype" w:cs="Palatino Linotype"/>
          <w:b/>
          <w:bCs/>
        </w:rPr>
        <w:t>“</w:t>
      </w:r>
      <w:r w:rsidR="00053FDD">
        <w:rPr>
          <w:rFonts w:ascii="Palatino Linotype" w:hAnsi="Palatino Linotype" w:cs="Palatino Linotype"/>
          <w:b/>
          <w:bCs/>
        </w:rPr>
        <w:t>Th</w:t>
      </w:r>
      <w:r w:rsidR="00E43F05">
        <w:rPr>
          <w:rFonts w:ascii="Palatino Linotype" w:hAnsi="Palatino Linotype" w:cs="Palatino Linotype"/>
          <w:b/>
          <w:bCs/>
        </w:rPr>
        <w:t>is is a normal text</w:t>
      </w:r>
      <w:r>
        <w:rPr>
          <w:rFonts w:ascii="Palatino Linotype" w:hAnsi="Palatino Linotype" w:cs="Palatino Linotype"/>
          <w:b/>
          <w:bCs/>
        </w:rPr>
        <w:t>”</w:t>
      </w:r>
      <w:r>
        <w:rPr>
          <w:rFonts w:ascii="Palatino Linotype" w:hAnsi="Palatino Linotype" w:cs="Palatino Linotype"/>
        </w:rPr>
        <w:t>, save</w:t>
      </w:r>
      <w:r w:rsidR="009D3E79">
        <w:rPr>
          <w:rFonts w:ascii="Palatino Linotype" w:hAnsi="Palatino Linotype" w:cs="Palatino Linotype"/>
        </w:rPr>
        <w:t xml:space="preserve"> as file.txt</w:t>
      </w:r>
      <w:r>
        <w:rPr>
          <w:rFonts w:ascii="Palatino Linotype" w:hAnsi="Palatino Linotype" w:cs="Palatino Linotype"/>
        </w:rPr>
        <w:t xml:space="preserve"> into the floppy disk. </w:t>
      </w:r>
    </w:p>
    <w:p w14:paraId="776CE8D5" w14:textId="77777777" w:rsidR="009F6C63" w:rsidRDefault="009F6C63" w:rsidP="00DB126A">
      <w:pPr>
        <w:ind w:left="360"/>
        <w:rPr>
          <w:rFonts w:ascii="Palatino Linotype" w:hAnsi="Palatino Linotype" w:cs="Palatino Linotype"/>
        </w:rPr>
      </w:pPr>
    </w:p>
    <w:p w14:paraId="282D23D9" w14:textId="2623C0E3" w:rsidR="009F6C63" w:rsidRPr="00BA0AF4" w:rsidRDefault="009F6C63" w:rsidP="00DB126A">
      <w:pPr>
        <w:numPr>
          <w:ilvl w:val="0"/>
          <w:numId w:val="3"/>
        </w:numPr>
        <w:ind w:left="720"/>
        <w:rPr>
          <w:rFonts w:ascii="Palatino Linotype" w:hAnsi="Palatino Linotype" w:cs="Palatino Linotype"/>
        </w:rPr>
      </w:pPr>
      <w:r w:rsidRPr="00BA0AF4">
        <w:rPr>
          <w:rFonts w:ascii="Palatino Linotype" w:hAnsi="Palatino Linotype" w:cs="Palatino Linotype"/>
        </w:rPr>
        <w:t xml:space="preserve">Start </w:t>
      </w:r>
      <w:proofErr w:type="spellStart"/>
      <w:r w:rsidR="00D27FFE">
        <w:rPr>
          <w:rFonts w:ascii="Palatino Linotype" w:hAnsi="Palatino Linotype" w:cs="Palatino Linotype"/>
          <w:b/>
          <w:bCs/>
        </w:rPr>
        <w:t>HxD</w:t>
      </w:r>
      <w:proofErr w:type="spellEnd"/>
      <w:r w:rsidRPr="00BA0AF4">
        <w:rPr>
          <w:rFonts w:ascii="Palatino Linotype" w:hAnsi="Palatino Linotype" w:cs="Palatino Linotype"/>
        </w:rPr>
        <w:t xml:space="preserve"> using </w:t>
      </w:r>
      <w:r w:rsidRPr="00BA0AF4">
        <w:rPr>
          <w:rFonts w:ascii="Palatino Linotype" w:hAnsi="Palatino Linotype" w:cs="Palatino Linotype"/>
          <w:b/>
          <w:bCs/>
        </w:rPr>
        <w:t>“Run as Administrator”</w:t>
      </w:r>
      <w:r w:rsidRPr="00BA0AF4">
        <w:rPr>
          <w:rFonts w:ascii="Palatino Linotype" w:hAnsi="Palatino Linotype" w:cs="Palatino Linotype"/>
        </w:rPr>
        <w:t xml:space="preserve"> option.  </w:t>
      </w:r>
    </w:p>
    <w:p w14:paraId="66C50808" w14:textId="77777777" w:rsidR="00BA0AF4" w:rsidRPr="00BA0AF4" w:rsidRDefault="00BA0AF4" w:rsidP="00DB126A">
      <w:pPr>
        <w:ind w:left="360"/>
        <w:rPr>
          <w:rFonts w:ascii="Palatino Linotype" w:hAnsi="Palatino Linotype" w:cs="Palatino Linotype"/>
        </w:rPr>
      </w:pPr>
    </w:p>
    <w:p w14:paraId="2FD210B2" w14:textId="77F0B616" w:rsidR="009F6C63" w:rsidRPr="004F3A15" w:rsidRDefault="009F6C63" w:rsidP="00DB126A">
      <w:pPr>
        <w:ind w:left="360"/>
        <w:rPr>
          <w:rFonts w:ascii="Palatino Linotype" w:hAnsi="Palatino Linotype" w:cs="Palatino Linotype"/>
          <w:i/>
          <w:iCs/>
        </w:rPr>
      </w:pPr>
      <w:r w:rsidRPr="004F3A15">
        <w:rPr>
          <w:rFonts w:ascii="Palatino Linotype" w:hAnsi="Palatino Linotype" w:cs="Palatino Linotype"/>
          <w:b/>
          <w:i/>
          <w:iCs/>
        </w:rPr>
        <w:t xml:space="preserve">Exploring with </w:t>
      </w:r>
      <w:proofErr w:type="spellStart"/>
      <w:r w:rsidR="00D27FFE">
        <w:rPr>
          <w:rFonts w:ascii="Palatino Linotype" w:hAnsi="Palatino Linotype" w:cs="Palatino Linotype"/>
          <w:b/>
        </w:rPr>
        <w:t>HxD</w:t>
      </w:r>
      <w:proofErr w:type="spellEnd"/>
    </w:p>
    <w:p w14:paraId="28D744D2" w14:textId="77777777" w:rsidR="009F6C63" w:rsidRDefault="009F6C63" w:rsidP="00DB126A">
      <w:pPr>
        <w:ind w:left="360"/>
        <w:rPr>
          <w:rFonts w:ascii="Palatino Linotype" w:hAnsi="Palatino Linotype" w:cs="Palatino Linotype"/>
        </w:rPr>
      </w:pPr>
    </w:p>
    <w:p w14:paraId="6578030E" w14:textId="39FB1E36" w:rsidR="009F6C63" w:rsidRDefault="009F6C63" w:rsidP="00DB126A">
      <w:pPr>
        <w:numPr>
          <w:ilvl w:val="0"/>
          <w:numId w:val="3"/>
        </w:numPr>
        <w:ind w:left="7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In </w:t>
      </w:r>
      <w:proofErr w:type="spellStart"/>
      <w:r w:rsidR="00D27FFE">
        <w:rPr>
          <w:rFonts w:ascii="Palatino Linotype" w:hAnsi="Palatino Linotype" w:cs="Palatino Linotype"/>
          <w:b/>
        </w:rPr>
        <w:t>HxD</w:t>
      </w:r>
      <w:proofErr w:type="spellEnd"/>
      <w:r>
        <w:rPr>
          <w:rFonts w:ascii="Palatino Linotype" w:hAnsi="Palatino Linotype" w:cs="Palatino Linotype"/>
        </w:rPr>
        <w:t xml:space="preserve">, Click on </w:t>
      </w:r>
      <w:r w:rsidR="00A74C04" w:rsidRPr="00A74C04">
        <w:rPr>
          <w:rFonts w:ascii="Palatino Linotype" w:hAnsi="Palatino Linotype" w:cs="Palatino Linotype"/>
          <w:b/>
          <w:bCs/>
          <w:i/>
          <w:iCs/>
        </w:rPr>
        <w:t>Tools</w:t>
      </w:r>
      <w:r w:rsidR="00A74C04">
        <w:rPr>
          <w:rFonts w:ascii="Palatino Linotype" w:hAnsi="Palatino Linotype" w:cs="Palatino Linotype"/>
          <w:b/>
          <w:bCs/>
          <w:i/>
          <w:iCs/>
        </w:rPr>
        <w:t xml:space="preserve"> </w:t>
      </w:r>
      <w:r>
        <w:rPr>
          <w:rFonts w:ascii="Palatino Linotype" w:hAnsi="Palatino Linotype" w:cs="Palatino Linotype"/>
          <w:b/>
          <w:bCs/>
        </w:rPr>
        <w:t xml:space="preserve">&gt; Open </w:t>
      </w:r>
      <w:r w:rsidR="00A74C04">
        <w:rPr>
          <w:rFonts w:ascii="Palatino Linotype" w:hAnsi="Palatino Linotype" w:cs="Palatino Linotype"/>
          <w:b/>
          <w:bCs/>
        </w:rPr>
        <w:t>Disk</w:t>
      </w:r>
      <w:r>
        <w:rPr>
          <w:rFonts w:ascii="Palatino Linotype" w:hAnsi="Palatino Linotype" w:cs="Palatino Linotype"/>
        </w:rPr>
        <w:t>, select the floppy disk (A: drive)</w:t>
      </w:r>
      <w:r w:rsidR="005E3550">
        <w:rPr>
          <w:rFonts w:ascii="Palatino Linotype" w:hAnsi="Palatino Linotype" w:cs="Palatino Linotype"/>
        </w:rPr>
        <w:t xml:space="preserve">. Then </w:t>
      </w:r>
      <w:r w:rsidR="005E3550" w:rsidRPr="005E3550">
        <w:rPr>
          <w:rFonts w:ascii="Palatino Linotype" w:hAnsi="Palatino Linotype" w:cs="Palatino Linotype"/>
        </w:rPr>
        <w:t>Uncheck the option “Open as Read Only”</w:t>
      </w:r>
      <w:r w:rsidR="005E3550">
        <w:rPr>
          <w:rFonts w:ascii="Palatino Linotype" w:hAnsi="Palatino Linotype" w:cs="Palatino Linotype"/>
        </w:rPr>
        <w:t xml:space="preserve"> and </w:t>
      </w:r>
      <w:r>
        <w:rPr>
          <w:rFonts w:ascii="Palatino Linotype" w:hAnsi="Palatino Linotype" w:cs="Palatino Linotype"/>
        </w:rPr>
        <w:t xml:space="preserve">click </w:t>
      </w:r>
      <w:r>
        <w:rPr>
          <w:rFonts w:ascii="Palatino Linotype" w:hAnsi="Palatino Linotype" w:cs="Palatino Linotype"/>
          <w:b/>
          <w:bCs/>
        </w:rPr>
        <w:t>OK</w:t>
      </w:r>
      <w:r>
        <w:rPr>
          <w:rFonts w:ascii="Palatino Linotype" w:hAnsi="Palatino Linotype" w:cs="Palatino Linotype"/>
        </w:rPr>
        <w:t>.</w:t>
      </w:r>
    </w:p>
    <w:p w14:paraId="30E0C27C" w14:textId="686381BB" w:rsidR="00C12B6C" w:rsidRDefault="00366533" w:rsidP="00A74C04">
      <w:pPr>
        <w:ind w:left="360" w:firstLine="36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  <w:noProof/>
          <w:lang w:val="en-GB"/>
        </w:rPr>
        <w:drawing>
          <wp:inline distT="0" distB="0" distL="0" distR="0" wp14:anchorId="50BE38D2" wp14:editId="4DC4AD5F">
            <wp:extent cx="1955800" cy="1029866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046" cy="103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E3550">
        <w:rPr>
          <w:rFonts w:ascii="Palatino Linotype" w:hAnsi="Palatino Linotype" w:cs="Palatino Linotype"/>
        </w:rPr>
        <w:t xml:space="preserve"> </w:t>
      </w:r>
      <w:r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  <w:noProof/>
          <w:lang w:val="en-GB"/>
        </w:rPr>
        <w:drawing>
          <wp:inline distT="0" distB="0" distL="0" distR="0" wp14:anchorId="24A1DF84" wp14:editId="7CA0CDE9">
            <wp:extent cx="2806700" cy="814609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92" cy="835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36056" w14:textId="77777777" w:rsidR="00366533" w:rsidRDefault="00366533" w:rsidP="00A74C04">
      <w:pPr>
        <w:ind w:left="360" w:firstLine="360"/>
        <w:rPr>
          <w:rFonts w:ascii="Palatino Linotype" w:hAnsi="Palatino Linotype" w:cs="Palatino Linotype"/>
        </w:rPr>
      </w:pPr>
    </w:p>
    <w:p w14:paraId="213DE4B5" w14:textId="52D4633D" w:rsidR="00A74C04" w:rsidRDefault="00F744BE" w:rsidP="00A74C04">
      <w:pPr>
        <w:ind w:left="360" w:firstLine="360"/>
        <w:rPr>
          <w:rFonts w:ascii="Palatino Linotype" w:hAnsi="Palatino Linotype" w:cs="Palatino Linotype"/>
        </w:rPr>
      </w:pPr>
      <w:r>
        <w:rPr>
          <w:noProof/>
        </w:rPr>
        <w:drawing>
          <wp:inline distT="0" distB="0" distL="0" distR="0" wp14:anchorId="38EFEC3C" wp14:editId="2A317498">
            <wp:extent cx="5109633" cy="698833"/>
            <wp:effectExtent l="0" t="0" r="0" b="6350"/>
            <wp:docPr id="1547450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505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0195" cy="70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F654F" w14:textId="77777777" w:rsidR="00BB3713" w:rsidRDefault="00BB3713" w:rsidP="00A74C04">
      <w:pPr>
        <w:ind w:left="360" w:firstLine="360"/>
        <w:rPr>
          <w:rFonts w:ascii="Palatino Linotype" w:hAnsi="Palatino Linotype" w:cs="Palatino Linotype"/>
        </w:rPr>
      </w:pPr>
    </w:p>
    <w:p w14:paraId="2BEFC445" w14:textId="26AC60FF" w:rsidR="009F6C63" w:rsidRDefault="009F6C63" w:rsidP="00DB126A">
      <w:pPr>
        <w:numPr>
          <w:ilvl w:val="0"/>
          <w:numId w:val="3"/>
        </w:numPr>
        <w:ind w:left="7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Then click on </w:t>
      </w:r>
      <w:r w:rsidR="00A74C04">
        <w:rPr>
          <w:rFonts w:ascii="Palatino Linotype" w:hAnsi="Palatino Linotype" w:cs="Palatino Linotype"/>
          <w:b/>
          <w:bCs/>
        </w:rPr>
        <w:t xml:space="preserve">Search </w:t>
      </w:r>
      <w:r>
        <w:rPr>
          <w:rFonts w:ascii="Palatino Linotype" w:hAnsi="Palatino Linotype" w:cs="Palatino Linotype"/>
          <w:b/>
          <w:bCs/>
        </w:rPr>
        <w:t xml:space="preserve">&gt; </w:t>
      </w:r>
      <w:r w:rsidR="00BE699A">
        <w:rPr>
          <w:rFonts w:ascii="Palatino Linotype" w:hAnsi="Palatino Linotype" w:cs="Palatino Linotype"/>
          <w:b/>
          <w:bCs/>
        </w:rPr>
        <w:t>Find</w:t>
      </w:r>
      <w:r w:rsidR="00BE699A">
        <w:rPr>
          <w:rFonts w:ascii="Palatino Linotype" w:hAnsi="Palatino Linotype" w:cs="Palatino Linotype"/>
        </w:rPr>
        <w:t xml:space="preserve"> and</w:t>
      </w:r>
      <w:r>
        <w:rPr>
          <w:rFonts w:ascii="Palatino Linotype" w:hAnsi="Palatino Linotype" w:cs="Palatino Linotype"/>
        </w:rPr>
        <w:t xml:space="preserve"> look for text string that you input into the text file that you created in the previous step. </w:t>
      </w:r>
    </w:p>
    <w:p w14:paraId="284949EF" w14:textId="578FE34F" w:rsidR="009F6C63" w:rsidRDefault="00BB3713" w:rsidP="00BB3713">
      <w:pPr>
        <w:ind w:left="360" w:firstLine="360"/>
        <w:rPr>
          <w:rFonts w:ascii="Palatino Linotype" w:hAnsi="Palatino Linotype" w:cs="Palatino Linotype"/>
        </w:rPr>
      </w:pPr>
      <w:r>
        <w:rPr>
          <w:noProof/>
          <w:lang w:val="en-GB"/>
        </w:rPr>
        <w:drawing>
          <wp:inline distT="0" distB="0" distL="0" distR="0" wp14:anchorId="461034E0" wp14:editId="2231E772">
            <wp:extent cx="2529987" cy="1842285"/>
            <wp:effectExtent l="0" t="0" r="381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42354" cy="185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8B8DD" w14:textId="77777777" w:rsidR="00BE699A" w:rsidRDefault="00BE699A" w:rsidP="00BB3713">
      <w:pPr>
        <w:ind w:left="360" w:firstLine="360"/>
        <w:rPr>
          <w:rFonts w:ascii="Palatino Linotype" w:hAnsi="Palatino Linotype" w:cs="Palatino Linotype"/>
        </w:rPr>
      </w:pPr>
    </w:p>
    <w:p w14:paraId="1EA61883" w14:textId="2E71F472" w:rsidR="009F6C63" w:rsidRDefault="00053FDD" w:rsidP="00DB126A">
      <w:pPr>
        <w:numPr>
          <w:ilvl w:val="0"/>
          <w:numId w:val="3"/>
        </w:numPr>
        <w:ind w:left="7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 xml:space="preserve">Note </w:t>
      </w:r>
      <w:r w:rsidR="009F6C63">
        <w:rPr>
          <w:rFonts w:ascii="Palatino Linotype" w:hAnsi="Palatino Linotype" w:cs="Palatino Linotype"/>
        </w:rPr>
        <w:t xml:space="preserve">the sector number </w:t>
      </w:r>
      <w:r w:rsidR="00574FE4">
        <w:rPr>
          <w:rFonts w:ascii="Palatino Linotype" w:hAnsi="Palatino Linotype" w:cs="Palatino Linotype"/>
        </w:rPr>
        <w:t>in decimal as</w:t>
      </w:r>
      <w:r w:rsidR="009F6C63">
        <w:rPr>
          <w:rFonts w:ascii="Palatino Linotype" w:hAnsi="Palatino Linotype" w:cs="Palatino Linotype"/>
        </w:rPr>
        <w:t xml:space="preserve"> shown at the</w:t>
      </w:r>
      <w:r w:rsidR="009C7C49">
        <w:rPr>
          <w:rFonts w:ascii="Palatino Linotype" w:hAnsi="Palatino Linotype" w:cs="Palatino Linotype"/>
        </w:rPr>
        <w:t xml:space="preserve"> sector </w:t>
      </w:r>
      <w:r w:rsidR="009F6C63">
        <w:rPr>
          <w:rFonts w:ascii="Palatino Linotype" w:hAnsi="Palatino Linotype" w:cs="Palatino Linotype"/>
        </w:rPr>
        <w:t xml:space="preserve">of </w:t>
      </w:r>
      <w:proofErr w:type="spellStart"/>
      <w:r w:rsidR="00D27FFE">
        <w:rPr>
          <w:rFonts w:ascii="Palatino Linotype" w:hAnsi="Palatino Linotype" w:cs="Palatino Linotype"/>
          <w:b/>
          <w:bCs/>
        </w:rPr>
        <w:t>HxD</w:t>
      </w:r>
      <w:proofErr w:type="spellEnd"/>
      <w:r w:rsidR="009F6C63">
        <w:rPr>
          <w:rFonts w:ascii="Palatino Linotype" w:hAnsi="Palatino Linotype" w:cs="Palatino Linotype"/>
        </w:rPr>
        <w:t>.</w:t>
      </w:r>
    </w:p>
    <w:p w14:paraId="65072664" w14:textId="1A77619A" w:rsidR="009F6C63" w:rsidRDefault="009F6C63" w:rsidP="00DB126A">
      <w:pPr>
        <w:tabs>
          <w:tab w:val="left" w:pos="720"/>
          <w:tab w:val="left" w:pos="735"/>
          <w:tab w:val="left" w:pos="750"/>
        </w:tabs>
        <w:ind w:left="36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      [</w:t>
      </w:r>
      <w:r w:rsidR="000018C0">
        <w:rPr>
          <w:rFonts w:ascii="Palatino Linotype" w:hAnsi="Palatino Linotype" w:cs="Palatino Linotype"/>
          <w:b/>
          <w:bCs/>
          <w:i/>
          <w:iCs/>
          <w:sz w:val="20"/>
          <w:szCs w:val="20"/>
        </w:rPr>
        <w:t>Note</w:t>
      </w:r>
      <w:r>
        <w:rPr>
          <w:rFonts w:ascii="Palatino Linotype" w:hAnsi="Palatino Linotype" w:cs="Palatino Linotype"/>
          <w:b/>
          <w:bCs/>
          <w:i/>
          <w:iCs/>
          <w:sz w:val="20"/>
          <w:szCs w:val="20"/>
        </w:rPr>
        <w:t>: The sector number is shown on the</w:t>
      </w:r>
      <w:r w:rsidR="00BB3713">
        <w:rPr>
          <w:rFonts w:ascii="Palatino Linotype" w:hAnsi="Palatino Linotype" w:cs="Palatino Linotype"/>
          <w:b/>
          <w:bCs/>
          <w:i/>
          <w:iCs/>
          <w:sz w:val="20"/>
          <w:szCs w:val="20"/>
        </w:rPr>
        <w:t xml:space="preserve"> right to the message</w:t>
      </w:r>
      <w:r>
        <w:rPr>
          <w:rFonts w:ascii="Palatino Linotype" w:hAnsi="Palatino Linotype" w:cs="Palatino Linotype"/>
          <w:b/>
          <w:bCs/>
          <w:i/>
          <w:iCs/>
          <w:sz w:val="20"/>
          <w:szCs w:val="20"/>
        </w:rPr>
        <w:t>.</w:t>
      </w:r>
      <w:r>
        <w:rPr>
          <w:rFonts w:ascii="Palatino Linotype" w:hAnsi="Palatino Linotype" w:cs="Palatino Linotype"/>
        </w:rPr>
        <w:t>]</w:t>
      </w:r>
    </w:p>
    <w:p w14:paraId="678D1FB6" w14:textId="77777777" w:rsidR="00BE699A" w:rsidRDefault="00BE699A" w:rsidP="00DB126A">
      <w:pPr>
        <w:tabs>
          <w:tab w:val="left" w:pos="720"/>
          <w:tab w:val="left" w:pos="735"/>
          <w:tab w:val="left" w:pos="750"/>
        </w:tabs>
        <w:ind w:left="360"/>
        <w:rPr>
          <w:rFonts w:ascii="Palatino Linotype" w:hAnsi="Palatino Linotype" w:cs="Palatino Linotype"/>
        </w:rPr>
      </w:pPr>
    </w:p>
    <w:p w14:paraId="5E58AB22" w14:textId="60768305" w:rsidR="009F6C63" w:rsidRDefault="00595A51" w:rsidP="00595A51">
      <w:pPr>
        <w:tabs>
          <w:tab w:val="left" w:pos="720"/>
          <w:tab w:val="left" w:pos="735"/>
          <w:tab w:val="left" w:pos="750"/>
        </w:tabs>
        <w:ind w:left="36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  <w:noProof/>
          <w:lang w:val="en-GB"/>
        </w:rPr>
        <w:drawing>
          <wp:inline distT="0" distB="0" distL="0" distR="0" wp14:anchorId="2E11A484" wp14:editId="04E65348">
            <wp:extent cx="5219700" cy="874810"/>
            <wp:effectExtent l="0" t="0" r="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605" cy="882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6578F" w14:textId="77777777" w:rsidR="00BE699A" w:rsidRDefault="00BE699A" w:rsidP="00595A51">
      <w:pPr>
        <w:tabs>
          <w:tab w:val="left" w:pos="720"/>
          <w:tab w:val="left" w:pos="735"/>
          <w:tab w:val="left" w:pos="750"/>
        </w:tabs>
        <w:ind w:left="360"/>
        <w:rPr>
          <w:rFonts w:ascii="Palatino Linotype" w:hAnsi="Palatino Linotype" w:cs="Palatino Linotype"/>
        </w:rPr>
      </w:pPr>
    </w:p>
    <w:p w14:paraId="0AAA2B45" w14:textId="77777777" w:rsidR="009F6C63" w:rsidRDefault="009F6C63" w:rsidP="00DB126A">
      <w:pPr>
        <w:numPr>
          <w:ilvl w:val="0"/>
          <w:numId w:val="3"/>
        </w:numPr>
        <w:ind w:left="7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Scroll to the bottom of the Sector. Type in a special phrase “</w:t>
      </w:r>
      <w:r w:rsidR="00574FE4">
        <w:rPr>
          <w:rFonts w:ascii="Palatino Linotype" w:hAnsi="Palatino Linotype" w:cs="Palatino Linotype"/>
          <w:b/>
        </w:rPr>
        <w:t>Hidden Secret</w:t>
      </w:r>
      <w:r>
        <w:rPr>
          <w:rFonts w:ascii="Palatino Linotype" w:hAnsi="Palatino Linotype" w:cs="Palatino Linotype"/>
        </w:rPr>
        <w:t xml:space="preserve">” and click the </w:t>
      </w:r>
      <w:r>
        <w:rPr>
          <w:rFonts w:ascii="Palatino Linotype" w:hAnsi="Palatino Linotype" w:cs="Palatino Linotype"/>
          <w:b/>
          <w:bCs/>
        </w:rPr>
        <w:t>Save</w:t>
      </w:r>
      <w:r>
        <w:rPr>
          <w:rFonts w:ascii="Palatino Linotype" w:hAnsi="Palatino Linotype" w:cs="Palatino Linotype"/>
        </w:rPr>
        <w:t xml:space="preserve"> button on the Toolbar.</w:t>
      </w:r>
    </w:p>
    <w:p w14:paraId="3D4AA978" w14:textId="6449B74E" w:rsidR="009F6C63" w:rsidRDefault="009F6C63" w:rsidP="00DB126A">
      <w:pPr>
        <w:tabs>
          <w:tab w:val="left" w:pos="720"/>
          <w:tab w:val="left" w:pos="735"/>
          <w:tab w:val="left" w:pos="750"/>
        </w:tabs>
        <w:ind w:left="36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     [</w:t>
      </w:r>
      <w:r w:rsidR="000018C0">
        <w:rPr>
          <w:rFonts w:ascii="Palatino Linotype" w:hAnsi="Palatino Linotype" w:cs="Palatino Linotype"/>
          <w:b/>
          <w:bCs/>
          <w:i/>
          <w:iCs/>
          <w:sz w:val="20"/>
          <w:szCs w:val="20"/>
        </w:rPr>
        <w:t>Note</w:t>
      </w:r>
      <w:r>
        <w:rPr>
          <w:rFonts w:ascii="Palatino Linotype" w:hAnsi="Palatino Linotype" w:cs="Palatino Linotype"/>
          <w:b/>
          <w:bCs/>
          <w:i/>
          <w:iCs/>
          <w:sz w:val="20"/>
          <w:szCs w:val="20"/>
        </w:rPr>
        <w:t>: Did you select “Run as Administrator” option.</w:t>
      </w:r>
      <w:r>
        <w:rPr>
          <w:rFonts w:ascii="Palatino Linotype" w:hAnsi="Palatino Linotype" w:cs="Palatino Linotype"/>
        </w:rPr>
        <w:t>]</w:t>
      </w:r>
    </w:p>
    <w:p w14:paraId="7B0A1D73" w14:textId="77777777" w:rsidR="008C541B" w:rsidRDefault="008C541B" w:rsidP="00DB126A">
      <w:pPr>
        <w:tabs>
          <w:tab w:val="left" w:pos="720"/>
          <w:tab w:val="left" w:pos="735"/>
          <w:tab w:val="left" w:pos="750"/>
        </w:tabs>
        <w:ind w:left="360"/>
        <w:rPr>
          <w:rFonts w:ascii="Palatino Linotype" w:hAnsi="Palatino Linotype" w:cs="Palatino Linotype"/>
        </w:rPr>
      </w:pPr>
    </w:p>
    <w:p w14:paraId="5C0DE01E" w14:textId="77777777" w:rsidR="009F6C63" w:rsidRDefault="009F6C63" w:rsidP="00DB126A">
      <w:pPr>
        <w:numPr>
          <w:ilvl w:val="0"/>
          <w:numId w:val="3"/>
        </w:numPr>
        <w:pBdr>
          <w:bottom w:val="single" w:sz="12" w:space="0" w:color="000000"/>
        </w:pBdr>
        <w:ind w:left="7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Now open the same text file by going to </w:t>
      </w:r>
      <w:r>
        <w:rPr>
          <w:rFonts w:ascii="Palatino Linotype" w:hAnsi="Palatino Linotype" w:cs="Palatino Linotype"/>
          <w:b/>
          <w:bCs/>
        </w:rPr>
        <w:t>File &gt; Open.</w:t>
      </w:r>
    </w:p>
    <w:p w14:paraId="1B5BD31D" w14:textId="77777777" w:rsidR="0081045A" w:rsidRDefault="0081045A" w:rsidP="00DB126A">
      <w:pPr>
        <w:pBdr>
          <w:bottom w:val="single" w:sz="12" w:space="0" w:color="000000"/>
        </w:pBdr>
        <w:ind w:left="360"/>
        <w:rPr>
          <w:rFonts w:ascii="Palatino Linotype" w:hAnsi="Palatino Linotype" w:cs="Palatino Linotype"/>
        </w:rPr>
      </w:pPr>
    </w:p>
    <w:p w14:paraId="28D24DE3" w14:textId="77777777" w:rsidR="009F6C63" w:rsidRDefault="009F6C63" w:rsidP="00DB126A">
      <w:pPr>
        <w:numPr>
          <w:ilvl w:val="0"/>
          <w:numId w:val="3"/>
        </w:numPr>
        <w:pBdr>
          <w:bottom w:val="single" w:sz="12" w:space="0" w:color="000000"/>
        </w:pBdr>
        <w:ind w:left="7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Can you find the string </w:t>
      </w:r>
      <w:r>
        <w:rPr>
          <w:rFonts w:ascii="Palatino Linotype" w:hAnsi="Palatino Linotype" w:cs="Palatino Linotype"/>
          <w:b/>
          <w:bCs/>
        </w:rPr>
        <w:t>“</w:t>
      </w:r>
      <w:r w:rsidR="007D3706" w:rsidRPr="007D3706">
        <w:rPr>
          <w:rFonts w:ascii="Palatino Linotype" w:hAnsi="Palatino Linotype" w:cs="Palatino Linotype"/>
          <w:b/>
        </w:rPr>
        <w:t>Hidden Secret</w:t>
      </w:r>
      <w:r>
        <w:rPr>
          <w:rFonts w:ascii="Palatino Linotype" w:hAnsi="Palatino Linotype" w:cs="Palatino Linotype"/>
          <w:b/>
          <w:bCs/>
        </w:rPr>
        <w:t>”</w:t>
      </w:r>
      <w:r>
        <w:rPr>
          <w:rFonts w:ascii="Palatino Linotype" w:hAnsi="Palatino Linotype" w:cs="Palatino Linotype"/>
        </w:rPr>
        <w:t>? Why?</w:t>
      </w:r>
    </w:p>
    <w:p w14:paraId="2702C70C" w14:textId="77777777" w:rsidR="009F6C63" w:rsidRDefault="009F6C63" w:rsidP="00DB126A">
      <w:pPr>
        <w:pBdr>
          <w:bottom w:val="single" w:sz="12" w:space="0" w:color="000000"/>
        </w:pBdr>
        <w:ind w:left="360"/>
        <w:rPr>
          <w:rFonts w:ascii="Palatino Linotype" w:hAnsi="Palatino Linotype" w:cs="Palatino Linotype"/>
        </w:rPr>
      </w:pPr>
    </w:p>
    <w:p w14:paraId="309AD913" w14:textId="77777777" w:rsidR="009F6C63" w:rsidRDefault="009F6C63" w:rsidP="00DB126A">
      <w:pPr>
        <w:ind w:left="360"/>
        <w:rPr>
          <w:rFonts w:ascii="Palatino Linotype" w:hAnsi="Palatino Linotype" w:cs="Palatino Linotype"/>
          <w:b/>
        </w:rPr>
      </w:pPr>
    </w:p>
    <w:p w14:paraId="3F866CD8" w14:textId="77777777" w:rsidR="009F6C63" w:rsidRDefault="009F6C63" w:rsidP="00DB126A">
      <w:pPr>
        <w:pBdr>
          <w:top w:val="single" w:sz="12" w:space="1" w:color="000000"/>
          <w:bottom w:val="single" w:sz="12" w:space="1" w:color="000000"/>
        </w:pBdr>
        <w:ind w:left="360"/>
        <w:rPr>
          <w:rFonts w:ascii="Palatino Linotype" w:hAnsi="Palatino Linotype" w:cs="Palatino Linotype"/>
        </w:rPr>
      </w:pPr>
    </w:p>
    <w:p w14:paraId="230A6420" w14:textId="77777777" w:rsidR="009F6C63" w:rsidRDefault="009F6C63" w:rsidP="00DB126A">
      <w:pPr>
        <w:ind w:left="360"/>
        <w:rPr>
          <w:rFonts w:ascii="Palatino Linotype" w:hAnsi="Palatino Linotype" w:cs="Palatino Linotype"/>
          <w:b/>
        </w:rPr>
      </w:pPr>
    </w:p>
    <w:p w14:paraId="60AFE84E" w14:textId="77777777" w:rsidR="009F6C63" w:rsidRDefault="009F6C63" w:rsidP="00DB126A">
      <w:pPr>
        <w:pBdr>
          <w:top w:val="single" w:sz="12" w:space="1" w:color="000000"/>
          <w:bottom w:val="single" w:sz="12" w:space="1" w:color="000000"/>
        </w:pBdr>
        <w:ind w:left="360"/>
        <w:rPr>
          <w:rFonts w:ascii="Palatino Linotype" w:hAnsi="Palatino Linotype" w:cs="Palatino Linotype"/>
        </w:rPr>
      </w:pPr>
    </w:p>
    <w:p w14:paraId="576FD984" w14:textId="77777777" w:rsidR="009F6C63" w:rsidRDefault="009F6C63" w:rsidP="00DB126A">
      <w:pPr>
        <w:pBdr>
          <w:bottom w:val="single" w:sz="12" w:space="0" w:color="000000"/>
        </w:pBdr>
        <w:ind w:left="360"/>
        <w:rPr>
          <w:rFonts w:ascii="Palatino Linotype" w:hAnsi="Palatino Linotype" w:cs="Palatino Linotype"/>
        </w:rPr>
      </w:pPr>
    </w:p>
    <w:p w14:paraId="78F88D58" w14:textId="77777777" w:rsidR="002D2F70" w:rsidRDefault="002D2F70" w:rsidP="00DB126A">
      <w:pPr>
        <w:ind w:left="360"/>
      </w:pPr>
    </w:p>
    <w:p w14:paraId="7253547D" w14:textId="77777777" w:rsidR="009F6C63" w:rsidRPr="00515BA6" w:rsidRDefault="009F6C63" w:rsidP="00DB126A">
      <w:pPr>
        <w:ind w:left="360"/>
        <w:rPr>
          <w:rFonts w:ascii="Palatino Linotype" w:hAnsi="Palatino Linotype"/>
          <w:b/>
          <w:i/>
          <w:iCs/>
        </w:rPr>
      </w:pPr>
      <w:r w:rsidRPr="00515BA6">
        <w:rPr>
          <w:rFonts w:ascii="Palatino Linotype" w:hAnsi="Palatino Linotype"/>
          <w:b/>
          <w:i/>
          <w:iCs/>
        </w:rPr>
        <w:t xml:space="preserve">Using FTK to search file and </w:t>
      </w:r>
      <w:proofErr w:type="gramStart"/>
      <w:r w:rsidRPr="00515BA6">
        <w:rPr>
          <w:rFonts w:ascii="Palatino Linotype" w:hAnsi="Palatino Linotype"/>
          <w:b/>
          <w:i/>
          <w:iCs/>
        </w:rPr>
        <w:t>disk slack</w:t>
      </w:r>
      <w:proofErr w:type="gramEnd"/>
      <w:r w:rsidRPr="00515BA6">
        <w:rPr>
          <w:rFonts w:ascii="Palatino Linotype" w:hAnsi="Palatino Linotype"/>
          <w:b/>
          <w:i/>
          <w:iCs/>
        </w:rPr>
        <w:t xml:space="preserve"> space.</w:t>
      </w:r>
    </w:p>
    <w:p w14:paraId="01DD326E" w14:textId="77777777" w:rsidR="009F6C63" w:rsidRDefault="009F6C63" w:rsidP="00DB126A">
      <w:pPr>
        <w:ind w:left="360"/>
        <w:rPr>
          <w:rFonts w:ascii="Palatino Linotype" w:hAnsi="Palatino Linotype" w:cs="Palatino Linotype"/>
        </w:rPr>
      </w:pPr>
    </w:p>
    <w:p w14:paraId="1DE4528C" w14:textId="77777777" w:rsidR="009F6C63" w:rsidRDefault="009F6C63" w:rsidP="00DB126A">
      <w:pPr>
        <w:numPr>
          <w:ilvl w:val="0"/>
          <w:numId w:val="2"/>
        </w:numPr>
        <w:ind w:left="7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Start </w:t>
      </w:r>
      <w:r>
        <w:rPr>
          <w:rFonts w:ascii="Palatino Linotype" w:hAnsi="Palatino Linotype" w:cs="Palatino Linotype"/>
          <w:b/>
          <w:bCs/>
        </w:rPr>
        <w:t>FTK</w:t>
      </w:r>
      <w:r>
        <w:rPr>
          <w:rFonts w:ascii="Palatino Linotype" w:hAnsi="Palatino Linotype" w:cs="Palatino Linotype"/>
        </w:rPr>
        <w:t xml:space="preserve"> and in </w:t>
      </w:r>
      <w:r>
        <w:rPr>
          <w:rFonts w:ascii="Palatino Linotype" w:hAnsi="Palatino Linotype" w:cs="Palatino Linotype"/>
          <w:b/>
          <w:bCs/>
        </w:rPr>
        <w:t>Add in Evidence</w:t>
      </w:r>
      <w:r>
        <w:rPr>
          <w:rFonts w:ascii="Palatino Linotype" w:hAnsi="Palatino Linotype" w:cs="Palatino Linotype"/>
        </w:rPr>
        <w:t xml:space="preserve">, select Drive A </w:t>
      </w:r>
      <w:r w:rsidR="002D2F70">
        <w:rPr>
          <w:rFonts w:ascii="Palatino Linotype" w:hAnsi="Palatino Linotype" w:cs="Palatino Linotype"/>
        </w:rPr>
        <w:t>from</w:t>
      </w:r>
      <w:r>
        <w:rPr>
          <w:rFonts w:ascii="Palatino Linotype" w:hAnsi="Palatino Linotype" w:cs="Palatino Linotype"/>
        </w:rPr>
        <w:t xml:space="preserve"> the </w:t>
      </w:r>
      <w:r>
        <w:rPr>
          <w:rFonts w:ascii="Palatino Linotype" w:hAnsi="Palatino Linotype" w:cs="Palatino Linotype"/>
          <w:b/>
          <w:bCs/>
        </w:rPr>
        <w:t>Local Drive</w:t>
      </w:r>
      <w:r>
        <w:rPr>
          <w:rFonts w:ascii="Palatino Linotype" w:hAnsi="Palatino Linotype" w:cs="Palatino Linotype"/>
        </w:rPr>
        <w:t xml:space="preserve"> option button.</w:t>
      </w:r>
    </w:p>
    <w:p w14:paraId="5B3F7B42" w14:textId="77777777" w:rsidR="009F6C63" w:rsidRDefault="009F6C63" w:rsidP="00DB126A">
      <w:pPr>
        <w:ind w:left="360"/>
        <w:rPr>
          <w:rFonts w:ascii="Palatino Linotype" w:hAnsi="Palatino Linotype" w:cs="Palatino Linotype"/>
        </w:rPr>
      </w:pPr>
    </w:p>
    <w:p w14:paraId="2D687EE0" w14:textId="77777777" w:rsidR="009F6C63" w:rsidRDefault="009F6C63" w:rsidP="00DB126A">
      <w:pPr>
        <w:numPr>
          <w:ilvl w:val="0"/>
          <w:numId w:val="2"/>
        </w:numPr>
        <w:ind w:left="7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Use </w:t>
      </w:r>
      <w:r w:rsidR="002D2F70">
        <w:rPr>
          <w:rFonts w:ascii="Palatino Linotype" w:hAnsi="Palatino Linotype" w:cs="Palatino Linotype"/>
        </w:rPr>
        <w:t>“</w:t>
      </w:r>
      <w:r>
        <w:rPr>
          <w:rFonts w:ascii="Palatino Linotype" w:hAnsi="Palatino Linotype" w:cs="Palatino Linotype"/>
          <w:b/>
          <w:bCs/>
        </w:rPr>
        <w:t>3</w:t>
      </w:r>
      <w:r w:rsidR="002D2F70">
        <w:rPr>
          <w:rFonts w:ascii="Palatino Linotype" w:hAnsi="Palatino Linotype" w:cs="Palatino Linotype"/>
          <w:b/>
          <w:bCs/>
        </w:rPr>
        <w:t>”</w:t>
      </w:r>
      <w:r>
        <w:rPr>
          <w:rFonts w:ascii="Palatino Linotype" w:hAnsi="Palatino Linotype" w:cs="Palatino Linotype"/>
        </w:rPr>
        <w:t xml:space="preserve"> as the case number and </w:t>
      </w:r>
      <w:r>
        <w:rPr>
          <w:rFonts w:ascii="Palatino Linotype" w:hAnsi="Palatino Linotype" w:cs="Palatino Linotype"/>
          <w:b/>
          <w:bCs/>
        </w:rPr>
        <w:t>“Part3”</w:t>
      </w:r>
      <w:r>
        <w:rPr>
          <w:rFonts w:ascii="Palatino Linotype" w:hAnsi="Palatino Linotype" w:cs="Palatino Linotype"/>
        </w:rPr>
        <w:t xml:space="preserve"> as the case name.</w:t>
      </w:r>
    </w:p>
    <w:p w14:paraId="1CD8206F" w14:textId="77777777" w:rsidR="009F6C63" w:rsidRDefault="009F6C63" w:rsidP="00DB126A">
      <w:pPr>
        <w:ind w:left="360"/>
        <w:rPr>
          <w:rFonts w:ascii="Palatino Linotype" w:hAnsi="Palatino Linotype" w:cs="Palatino Linotype"/>
        </w:rPr>
      </w:pPr>
    </w:p>
    <w:p w14:paraId="2A60F99F" w14:textId="296B1042" w:rsidR="009F6C63" w:rsidRDefault="009F6C63" w:rsidP="00DB126A">
      <w:pPr>
        <w:numPr>
          <w:ilvl w:val="0"/>
          <w:numId w:val="2"/>
        </w:numPr>
        <w:ind w:left="7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Now use </w:t>
      </w:r>
      <w:r>
        <w:rPr>
          <w:rFonts w:ascii="Palatino Linotype" w:hAnsi="Palatino Linotype" w:cs="Palatino Linotype"/>
          <w:b/>
          <w:bCs/>
        </w:rPr>
        <w:t>FTK</w:t>
      </w:r>
      <w:r>
        <w:rPr>
          <w:rFonts w:ascii="Palatino Linotype" w:hAnsi="Palatino Linotype" w:cs="Palatino Linotype"/>
        </w:rPr>
        <w:t xml:space="preserve"> to search for the special text </w:t>
      </w:r>
      <w:r>
        <w:rPr>
          <w:rFonts w:ascii="Palatino Linotype" w:hAnsi="Palatino Linotype" w:cs="Palatino Linotype"/>
          <w:b/>
          <w:bCs/>
        </w:rPr>
        <w:t>“</w:t>
      </w:r>
      <w:r w:rsidR="006154F4">
        <w:rPr>
          <w:rFonts w:ascii="Palatino Linotype" w:hAnsi="Palatino Linotype" w:cs="Palatino Linotype"/>
          <w:b/>
          <w:bCs/>
        </w:rPr>
        <w:t xml:space="preserve">Hidden </w:t>
      </w:r>
      <w:r w:rsidR="00446A0F">
        <w:rPr>
          <w:rFonts w:ascii="Palatino Linotype" w:hAnsi="Palatino Linotype" w:cs="Palatino Linotype"/>
          <w:b/>
          <w:bCs/>
        </w:rPr>
        <w:t>Secret</w:t>
      </w:r>
      <w:r>
        <w:rPr>
          <w:rFonts w:ascii="Palatino Linotype" w:hAnsi="Palatino Linotype" w:cs="Palatino Linotype"/>
          <w:b/>
          <w:bCs/>
        </w:rPr>
        <w:t>”</w:t>
      </w:r>
      <w:r>
        <w:rPr>
          <w:rFonts w:ascii="Palatino Linotype" w:hAnsi="Palatino Linotype" w:cs="Palatino Linotype"/>
        </w:rPr>
        <w:t xml:space="preserve">. Indicate below where you can find these texts </w:t>
      </w:r>
      <w:proofErr w:type="spellStart"/>
      <w:r>
        <w:rPr>
          <w:rFonts w:ascii="Palatino Linotype" w:hAnsi="Palatino Linotype" w:cs="Palatino Linotype"/>
        </w:rPr>
        <w:t>ie</w:t>
      </w:r>
      <w:proofErr w:type="spellEnd"/>
      <w:r>
        <w:rPr>
          <w:rFonts w:ascii="Palatino Linotype" w:hAnsi="Palatino Linotype" w:cs="Palatino Linotype"/>
        </w:rPr>
        <w:t xml:space="preserve"> note down the sector and offset of the data.</w:t>
      </w:r>
    </w:p>
    <w:p w14:paraId="6555248C" w14:textId="77777777" w:rsidR="009F6C63" w:rsidRDefault="009F6C63" w:rsidP="00DB126A">
      <w:pPr>
        <w:ind w:left="360"/>
        <w:rPr>
          <w:rFonts w:ascii="Palatino Linotype" w:hAnsi="Palatino Linotype" w:cs="Palatino Linotype"/>
        </w:rPr>
      </w:pPr>
    </w:p>
    <w:p w14:paraId="0E67FC42" w14:textId="77777777" w:rsidR="009F6C63" w:rsidRDefault="009F6C63" w:rsidP="00DB126A">
      <w:pPr>
        <w:pBdr>
          <w:top w:val="single" w:sz="12" w:space="1" w:color="000000"/>
          <w:bottom w:val="single" w:sz="12" w:space="1" w:color="000000"/>
        </w:pBdr>
        <w:ind w:left="717"/>
        <w:rPr>
          <w:rFonts w:ascii="Palatino Linotype" w:hAnsi="Palatino Linotype" w:cs="Palatino Linotype"/>
        </w:rPr>
      </w:pPr>
    </w:p>
    <w:p w14:paraId="46452AF2" w14:textId="77777777" w:rsidR="009F6C63" w:rsidRDefault="009F6C63" w:rsidP="00DB126A">
      <w:pPr>
        <w:pBdr>
          <w:bottom w:val="single" w:sz="12" w:space="1" w:color="000000"/>
        </w:pBdr>
        <w:ind w:left="717"/>
        <w:rPr>
          <w:rFonts w:ascii="Palatino Linotype" w:hAnsi="Palatino Linotype" w:cs="Palatino Linotype"/>
        </w:rPr>
      </w:pPr>
    </w:p>
    <w:p w14:paraId="668D5DE1" w14:textId="77777777" w:rsidR="009F6C63" w:rsidRDefault="009F6C63" w:rsidP="00DB126A">
      <w:pPr>
        <w:ind w:left="360"/>
        <w:rPr>
          <w:rFonts w:ascii="Palatino Linotype" w:hAnsi="Palatino Linotype" w:cs="Palatino Linotype"/>
        </w:rPr>
      </w:pPr>
    </w:p>
    <w:p w14:paraId="58576404" w14:textId="77777777" w:rsidR="009F6C63" w:rsidRDefault="009F6C63" w:rsidP="00DB126A">
      <w:pPr>
        <w:numPr>
          <w:ilvl w:val="0"/>
          <w:numId w:val="2"/>
        </w:numPr>
        <w:ind w:left="7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Clue: Click the </w:t>
      </w:r>
      <w:r>
        <w:rPr>
          <w:rFonts w:ascii="Palatino Linotype" w:hAnsi="Palatino Linotype" w:cs="Palatino Linotype"/>
          <w:b/>
          <w:bCs/>
        </w:rPr>
        <w:t>Search</w:t>
      </w:r>
      <w:r>
        <w:rPr>
          <w:rFonts w:ascii="Palatino Linotype" w:hAnsi="Palatino Linotype" w:cs="Palatino Linotype"/>
        </w:rPr>
        <w:t xml:space="preserve"> tab. Click </w:t>
      </w:r>
      <w:r>
        <w:rPr>
          <w:rFonts w:ascii="Palatino Linotype" w:hAnsi="Palatino Linotype" w:cs="Palatino Linotype"/>
          <w:b/>
          <w:bCs/>
        </w:rPr>
        <w:t>Tools &gt; Analysis Tools &gt; Full Text Indexing</w:t>
      </w:r>
      <w:r>
        <w:rPr>
          <w:rFonts w:ascii="Palatino Linotype" w:hAnsi="Palatino Linotype" w:cs="Palatino Linotype"/>
        </w:rPr>
        <w:t xml:space="preserve"> check box, if necessary, and then click </w:t>
      </w:r>
      <w:r>
        <w:rPr>
          <w:rFonts w:ascii="Palatino Linotype" w:hAnsi="Palatino Linotype" w:cs="Palatino Linotype"/>
          <w:b/>
          <w:bCs/>
        </w:rPr>
        <w:t>OK</w:t>
      </w:r>
      <w:r>
        <w:rPr>
          <w:rFonts w:ascii="Palatino Linotype" w:hAnsi="Palatino Linotype" w:cs="Palatino Linotype"/>
        </w:rPr>
        <w:t>.</w:t>
      </w:r>
    </w:p>
    <w:p w14:paraId="2BA4E125" w14:textId="77777777" w:rsidR="009F6C63" w:rsidRDefault="009F6C63" w:rsidP="00DB126A">
      <w:pPr>
        <w:ind w:left="360"/>
        <w:rPr>
          <w:rFonts w:ascii="Palatino Linotype" w:hAnsi="Palatino Linotype" w:cs="Palatino Linotype"/>
        </w:rPr>
      </w:pPr>
    </w:p>
    <w:p w14:paraId="6F5E0D4C" w14:textId="22C6F87A" w:rsidR="009F6C63" w:rsidRDefault="009F6C63" w:rsidP="00DB126A">
      <w:pPr>
        <w:numPr>
          <w:ilvl w:val="0"/>
          <w:numId w:val="2"/>
        </w:numPr>
        <w:ind w:left="7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In </w:t>
      </w:r>
      <w:r>
        <w:rPr>
          <w:rFonts w:ascii="Palatino Linotype" w:hAnsi="Palatino Linotype" w:cs="Palatino Linotype"/>
          <w:b/>
          <w:bCs/>
        </w:rPr>
        <w:t>Search</w:t>
      </w:r>
      <w:r>
        <w:rPr>
          <w:rFonts w:ascii="Palatino Linotype" w:hAnsi="Palatino Linotype" w:cs="Palatino Linotype"/>
        </w:rPr>
        <w:t xml:space="preserve"> tab, </w:t>
      </w:r>
      <w:r w:rsidR="002D2F70">
        <w:rPr>
          <w:rFonts w:ascii="Palatino Linotype" w:hAnsi="Palatino Linotype" w:cs="Palatino Linotype"/>
        </w:rPr>
        <w:t>e</w:t>
      </w:r>
      <w:r>
        <w:rPr>
          <w:rFonts w:ascii="Palatino Linotype" w:hAnsi="Palatino Linotype" w:cs="Palatino Linotype"/>
        </w:rPr>
        <w:t xml:space="preserve">nter </w:t>
      </w:r>
      <w:r>
        <w:rPr>
          <w:rFonts w:ascii="Palatino Linotype" w:hAnsi="Palatino Linotype" w:cs="Palatino Linotype"/>
          <w:b/>
          <w:bCs/>
        </w:rPr>
        <w:t>“</w:t>
      </w:r>
      <w:r w:rsidR="003C4B6B">
        <w:rPr>
          <w:rFonts w:ascii="Palatino Linotype" w:hAnsi="Palatino Linotype" w:cs="Palatino Linotype"/>
          <w:b/>
          <w:bCs/>
        </w:rPr>
        <w:t>S</w:t>
      </w:r>
      <w:r w:rsidR="005E377E">
        <w:rPr>
          <w:rFonts w:ascii="Palatino Linotype" w:hAnsi="Palatino Linotype" w:cs="Palatino Linotype"/>
          <w:b/>
          <w:bCs/>
        </w:rPr>
        <w:t>ecret</w:t>
      </w:r>
      <w:r>
        <w:rPr>
          <w:rFonts w:ascii="Palatino Linotype" w:hAnsi="Palatino Linotype" w:cs="Palatino Linotype"/>
          <w:b/>
          <w:bCs/>
        </w:rPr>
        <w:t xml:space="preserve">” </w:t>
      </w:r>
      <w:r>
        <w:rPr>
          <w:rFonts w:ascii="Palatino Linotype" w:hAnsi="Palatino Linotype" w:cs="Palatino Linotype"/>
        </w:rPr>
        <w:t xml:space="preserve">in </w:t>
      </w:r>
      <w:r>
        <w:rPr>
          <w:rFonts w:ascii="Palatino Linotype" w:hAnsi="Palatino Linotype" w:cs="Palatino Linotype"/>
          <w:b/>
          <w:bCs/>
        </w:rPr>
        <w:t>Search Term</w:t>
      </w:r>
      <w:r>
        <w:rPr>
          <w:rFonts w:ascii="Palatino Linotype" w:hAnsi="Palatino Linotype" w:cs="Palatino Linotype"/>
        </w:rPr>
        <w:t xml:space="preserve"> text box, type your search string and click Add</w:t>
      </w:r>
      <w:r>
        <w:rPr>
          <w:rFonts w:ascii="Palatino Linotype" w:hAnsi="Palatino Linotype" w:cs="Palatino Linotype"/>
          <w:b/>
          <w:bCs/>
        </w:rPr>
        <w:t>.</w:t>
      </w:r>
      <w:r>
        <w:rPr>
          <w:rFonts w:ascii="Palatino Linotype" w:hAnsi="Palatino Linotype" w:cs="Palatino Linotype"/>
        </w:rPr>
        <w:t xml:space="preserve"> Enter as many as you like, but please note the AND, OR. </w:t>
      </w:r>
    </w:p>
    <w:p w14:paraId="24C0CE2C" w14:textId="77777777" w:rsidR="009F6C63" w:rsidRDefault="009F6C63" w:rsidP="00DB126A">
      <w:pPr>
        <w:numPr>
          <w:ilvl w:val="0"/>
          <w:numId w:val="2"/>
        </w:numPr>
        <w:ind w:left="720"/>
        <w:rPr>
          <w:rFonts w:ascii="Palatino Linotype" w:hAnsi="Palatino Linotype" w:cs="Palatino Linotype"/>
          <w:b/>
        </w:rPr>
      </w:pPr>
      <w:r>
        <w:rPr>
          <w:rFonts w:ascii="Palatino Linotype" w:hAnsi="Palatino Linotype" w:cs="Palatino Linotype"/>
        </w:rPr>
        <w:lastRenderedPageBreak/>
        <w:t xml:space="preserve">You may need to use </w:t>
      </w:r>
      <w:r>
        <w:rPr>
          <w:rFonts w:ascii="Palatino Linotype" w:hAnsi="Palatino Linotype" w:cs="Palatino Linotype"/>
          <w:b/>
          <w:bCs/>
        </w:rPr>
        <w:t>Live Search</w:t>
      </w:r>
      <w:r w:rsidR="00E71DD1">
        <w:rPr>
          <w:rFonts w:ascii="Palatino Linotype" w:hAnsi="Palatino Linotype" w:cs="Palatino Linotype"/>
        </w:rPr>
        <w:t xml:space="preserve"> if necessary. </w:t>
      </w:r>
      <w:r w:rsidR="002D2F70">
        <w:rPr>
          <w:rFonts w:ascii="Palatino Linotype" w:hAnsi="Palatino Linotype" w:cs="Palatino Linotype"/>
        </w:rPr>
        <w:t xml:space="preserve">Can you find the text? </w:t>
      </w:r>
      <w:r w:rsidR="00E71DD1">
        <w:rPr>
          <w:rFonts w:ascii="Palatino Linotype" w:hAnsi="Palatino Linotype" w:cs="Palatino Linotype"/>
        </w:rPr>
        <w:t xml:space="preserve">What is the difference in using Live Search? </w:t>
      </w:r>
    </w:p>
    <w:p w14:paraId="13B22DFA" w14:textId="77777777" w:rsidR="009F6C63" w:rsidRDefault="009F6C63" w:rsidP="00DB126A">
      <w:pPr>
        <w:ind w:left="644"/>
        <w:rPr>
          <w:rFonts w:ascii="Palatino Linotype" w:hAnsi="Palatino Linotype" w:cs="Palatino Linotype"/>
          <w:b/>
        </w:rPr>
      </w:pPr>
    </w:p>
    <w:p w14:paraId="359A87F1" w14:textId="77777777" w:rsidR="009F6C63" w:rsidRDefault="009F6C63" w:rsidP="00DB126A">
      <w:pPr>
        <w:pBdr>
          <w:top w:val="single" w:sz="12" w:space="1" w:color="000000"/>
          <w:bottom w:val="single" w:sz="12" w:space="1" w:color="000000"/>
        </w:pBdr>
        <w:ind w:left="644"/>
        <w:rPr>
          <w:rFonts w:ascii="Palatino Linotype" w:hAnsi="Palatino Linotype" w:cs="Palatino Linotype"/>
        </w:rPr>
      </w:pPr>
    </w:p>
    <w:p w14:paraId="045E0444" w14:textId="77777777" w:rsidR="009F6C63" w:rsidRDefault="009F6C63" w:rsidP="00DB126A">
      <w:pPr>
        <w:ind w:left="644"/>
        <w:rPr>
          <w:rFonts w:ascii="Palatino Linotype" w:hAnsi="Palatino Linotype" w:cs="Palatino Linotype"/>
          <w:b/>
        </w:rPr>
      </w:pPr>
    </w:p>
    <w:p w14:paraId="25D664C5" w14:textId="77777777" w:rsidR="009F6C63" w:rsidRDefault="009F6C63" w:rsidP="00DB126A">
      <w:pPr>
        <w:pBdr>
          <w:top w:val="single" w:sz="12" w:space="1" w:color="000000"/>
          <w:bottom w:val="single" w:sz="12" w:space="1" w:color="000000"/>
        </w:pBdr>
        <w:ind w:left="644"/>
        <w:rPr>
          <w:rFonts w:ascii="Palatino Linotype" w:hAnsi="Palatino Linotype" w:cs="Palatino Linotype"/>
        </w:rPr>
      </w:pPr>
    </w:p>
    <w:p w14:paraId="42EFEB1F" w14:textId="77777777" w:rsidR="00BE699A" w:rsidRDefault="00BE699A" w:rsidP="00BE699A">
      <w:pPr>
        <w:ind w:left="720"/>
        <w:rPr>
          <w:rFonts w:ascii="Palatino Linotype" w:hAnsi="Palatino Linotype" w:cs="Palatino Linotype"/>
        </w:rPr>
      </w:pPr>
    </w:p>
    <w:p w14:paraId="081A243F" w14:textId="5DC3FDE4" w:rsidR="009F6C63" w:rsidRDefault="009F6C63" w:rsidP="00DB126A">
      <w:pPr>
        <w:numPr>
          <w:ilvl w:val="0"/>
          <w:numId w:val="2"/>
        </w:numPr>
        <w:ind w:left="7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How can you verify the results </w:t>
      </w:r>
      <w:r w:rsidR="00C00FB7">
        <w:rPr>
          <w:rFonts w:ascii="Palatino Linotype" w:hAnsi="Palatino Linotype" w:cs="Palatino Linotype"/>
        </w:rPr>
        <w:t xml:space="preserve">between FTK and </w:t>
      </w:r>
      <w:proofErr w:type="spellStart"/>
      <w:r w:rsidR="00D27FFE">
        <w:rPr>
          <w:rFonts w:ascii="Palatino Linotype" w:hAnsi="Palatino Linotype" w:cs="Palatino Linotype"/>
        </w:rPr>
        <w:t>HxD</w:t>
      </w:r>
      <w:proofErr w:type="spellEnd"/>
      <w:r>
        <w:rPr>
          <w:rFonts w:ascii="Palatino Linotype" w:hAnsi="Palatino Linotype" w:cs="Palatino Linotype"/>
        </w:rPr>
        <w:t>?</w:t>
      </w:r>
    </w:p>
    <w:p w14:paraId="6DED47DF" w14:textId="77777777" w:rsidR="009F6C63" w:rsidRDefault="009F6C63" w:rsidP="00DB126A">
      <w:pPr>
        <w:ind w:left="644"/>
        <w:rPr>
          <w:rFonts w:ascii="Palatino Linotype" w:hAnsi="Palatino Linotype" w:cs="Palatino Linotype"/>
        </w:rPr>
      </w:pPr>
    </w:p>
    <w:p w14:paraId="42EB1EB0" w14:textId="77777777" w:rsidR="009F6C63" w:rsidRDefault="009F6C63" w:rsidP="00DB126A">
      <w:pPr>
        <w:pBdr>
          <w:top w:val="single" w:sz="12" w:space="1" w:color="000000"/>
          <w:bottom w:val="single" w:sz="12" w:space="1" w:color="000000"/>
        </w:pBdr>
        <w:ind w:left="644"/>
        <w:rPr>
          <w:rFonts w:ascii="Palatino Linotype" w:hAnsi="Palatino Linotype" w:cs="Palatino Linotype"/>
        </w:rPr>
      </w:pPr>
    </w:p>
    <w:p w14:paraId="51051656" w14:textId="77777777" w:rsidR="009F6C63" w:rsidRDefault="009F6C63" w:rsidP="00DB126A">
      <w:pPr>
        <w:ind w:left="644"/>
        <w:rPr>
          <w:rFonts w:ascii="Palatino Linotype" w:hAnsi="Palatino Linotype" w:cs="Palatino Linotype"/>
          <w:b/>
        </w:rPr>
      </w:pPr>
    </w:p>
    <w:p w14:paraId="4B36B742" w14:textId="77777777" w:rsidR="009F6C63" w:rsidRDefault="009F6C63" w:rsidP="00DB126A">
      <w:pPr>
        <w:pBdr>
          <w:top w:val="single" w:sz="12" w:space="1" w:color="000000"/>
          <w:bottom w:val="single" w:sz="12" w:space="1" w:color="000000"/>
        </w:pBdr>
        <w:ind w:left="644"/>
        <w:rPr>
          <w:rFonts w:ascii="Palatino Linotype" w:hAnsi="Palatino Linotype" w:cs="Palatino Linotype"/>
        </w:rPr>
      </w:pPr>
    </w:p>
    <w:p w14:paraId="0D214CE6" w14:textId="77777777" w:rsidR="009F6C63" w:rsidRDefault="009F6C63" w:rsidP="00DB126A">
      <w:pPr>
        <w:ind w:left="644"/>
        <w:rPr>
          <w:rFonts w:ascii="Palatino Linotype" w:hAnsi="Palatino Linotype" w:cs="Palatino Linotype"/>
          <w:b/>
        </w:rPr>
      </w:pPr>
    </w:p>
    <w:p w14:paraId="518FD8F0" w14:textId="77777777" w:rsidR="009F6C63" w:rsidRDefault="009F6C63" w:rsidP="00DB126A">
      <w:pPr>
        <w:pBdr>
          <w:top w:val="single" w:sz="12" w:space="1" w:color="000000"/>
          <w:bottom w:val="single" w:sz="12" w:space="1" w:color="000000"/>
        </w:pBdr>
        <w:ind w:left="644"/>
        <w:rPr>
          <w:rFonts w:ascii="Palatino Linotype" w:hAnsi="Palatino Linotype" w:cs="Palatino Linotype"/>
        </w:rPr>
      </w:pPr>
    </w:p>
    <w:p w14:paraId="168250AC" w14:textId="77777777" w:rsidR="002D2F70" w:rsidRDefault="002D2F70" w:rsidP="00DB126A">
      <w:pPr>
        <w:ind w:left="360"/>
      </w:pPr>
    </w:p>
    <w:p w14:paraId="205D9607" w14:textId="77777777" w:rsidR="009F6C63" w:rsidRPr="002D2F70" w:rsidRDefault="006A3E03" w:rsidP="00DB126A">
      <w:pPr>
        <w:numPr>
          <w:ilvl w:val="0"/>
          <w:numId w:val="2"/>
        </w:numPr>
        <w:ind w:left="720"/>
        <w:rPr>
          <w:rFonts w:ascii="Palatino Linotype" w:hAnsi="Palatino Linotype"/>
          <w:b/>
        </w:rPr>
      </w:pPr>
      <w:r>
        <w:rPr>
          <w:rFonts w:ascii="Palatino Linotype" w:hAnsi="Palatino Linotype" w:cs="Palatino Linotype"/>
        </w:rPr>
        <w:t xml:space="preserve">What is slack space? </w:t>
      </w:r>
      <w:r w:rsidR="009F6C63" w:rsidRPr="002D2F70">
        <w:rPr>
          <w:rFonts w:ascii="Palatino Linotype" w:hAnsi="Palatino Linotype"/>
        </w:rPr>
        <w:t>What is the main issue of slack space as a forensic investigator?</w:t>
      </w:r>
    </w:p>
    <w:p w14:paraId="41513F38" w14:textId="77777777" w:rsidR="009F6C63" w:rsidRPr="000D28CA" w:rsidRDefault="009F6C63" w:rsidP="00DB126A">
      <w:pPr>
        <w:ind w:left="786"/>
        <w:rPr>
          <w:rFonts w:ascii="Palatino Linotype" w:hAnsi="Palatino Linotype" w:cs="Palatino Linotype"/>
          <w:b/>
        </w:rPr>
      </w:pPr>
    </w:p>
    <w:p w14:paraId="64F3156B" w14:textId="77777777" w:rsidR="009F6C63" w:rsidRDefault="009F6C63" w:rsidP="00DB126A">
      <w:pPr>
        <w:pBdr>
          <w:top w:val="single" w:sz="12" w:space="1" w:color="000000"/>
          <w:bottom w:val="single" w:sz="12" w:space="1" w:color="000000"/>
        </w:pBdr>
        <w:ind w:left="786"/>
        <w:rPr>
          <w:rFonts w:ascii="Palatino Linotype" w:hAnsi="Palatino Linotype" w:cs="Palatino Linotype"/>
        </w:rPr>
      </w:pPr>
    </w:p>
    <w:p w14:paraId="5C898E0C" w14:textId="77777777" w:rsidR="009F6C63" w:rsidRDefault="009F6C63" w:rsidP="00DB126A">
      <w:pPr>
        <w:ind w:left="786"/>
        <w:rPr>
          <w:rFonts w:ascii="Palatino Linotype" w:hAnsi="Palatino Linotype" w:cs="Palatino Linotype"/>
          <w:b/>
        </w:rPr>
      </w:pPr>
    </w:p>
    <w:p w14:paraId="241B5CF2" w14:textId="77777777" w:rsidR="009F6C63" w:rsidRDefault="009F6C63" w:rsidP="00DB126A">
      <w:pPr>
        <w:pBdr>
          <w:top w:val="single" w:sz="12" w:space="1" w:color="000000"/>
          <w:bottom w:val="single" w:sz="12" w:space="1" w:color="000000"/>
        </w:pBdr>
        <w:ind w:left="786"/>
        <w:rPr>
          <w:rFonts w:ascii="Palatino Linotype" w:hAnsi="Palatino Linotype" w:cs="Palatino Linotype"/>
        </w:rPr>
      </w:pPr>
    </w:p>
    <w:p w14:paraId="48C969AF" w14:textId="77777777" w:rsidR="009F6C63" w:rsidRDefault="009F6C63" w:rsidP="009F6C63">
      <w:pPr>
        <w:pStyle w:val="NoSpacing"/>
      </w:pPr>
    </w:p>
    <w:p w14:paraId="71E83A22" w14:textId="77777777" w:rsidR="009F6C63" w:rsidRDefault="009F6C63" w:rsidP="009F6C63">
      <w:pPr>
        <w:rPr>
          <w:b/>
        </w:rPr>
      </w:pPr>
    </w:p>
    <w:p w14:paraId="750B2934" w14:textId="77777777" w:rsidR="009F6C63" w:rsidRPr="00EC63AC" w:rsidRDefault="009F6C63" w:rsidP="00EC63AC">
      <w:pPr>
        <w:pStyle w:val="ListParagraph"/>
        <w:numPr>
          <w:ilvl w:val="0"/>
          <w:numId w:val="10"/>
        </w:numPr>
        <w:rPr>
          <w:rFonts w:ascii="Palatino Linotype" w:hAnsi="Palatino Linotype" w:cs="Palatino Linotype"/>
          <w:b/>
          <w:bCs/>
        </w:rPr>
      </w:pPr>
      <w:r w:rsidRPr="00EC63AC">
        <w:rPr>
          <w:rFonts w:ascii="Palatino Linotype" w:hAnsi="Palatino Linotype" w:cs="Palatino Linotype"/>
          <w:b/>
          <w:bCs/>
        </w:rPr>
        <w:t>Part 4 Create Secret Message in Slack Space</w:t>
      </w:r>
    </w:p>
    <w:p w14:paraId="48389DA9" w14:textId="77777777" w:rsidR="009F6C63" w:rsidRDefault="009F6C63" w:rsidP="009F6C63">
      <w:pPr>
        <w:pStyle w:val="NoSpacing"/>
      </w:pPr>
    </w:p>
    <w:p w14:paraId="3F053A48" w14:textId="77777777" w:rsidR="009F6C63" w:rsidRDefault="009F6C63" w:rsidP="00EC63AC">
      <w:pPr>
        <w:pStyle w:val="NoSpacing"/>
        <w:ind w:left="360"/>
        <w:rPr>
          <w:rFonts w:ascii="Palatino Linotype" w:hAnsi="Palatino Linotype"/>
        </w:rPr>
      </w:pPr>
      <w:proofErr w:type="gramStart"/>
      <w:r w:rsidRPr="00E973A2">
        <w:rPr>
          <w:rFonts w:ascii="Palatino Linotype" w:hAnsi="Palatino Linotype"/>
        </w:rPr>
        <w:t>Wipe</w:t>
      </w:r>
      <w:proofErr w:type="gramEnd"/>
      <w:r w:rsidRPr="00E973A2">
        <w:rPr>
          <w:rFonts w:ascii="Palatino Linotype" w:hAnsi="Palatino Linotype"/>
        </w:rPr>
        <w:t xml:space="preserve"> clean the floppy disk and plant a secret message into the slack</w:t>
      </w:r>
      <w:r w:rsidR="007275B5">
        <w:rPr>
          <w:rFonts w:ascii="Palatino Linotype" w:hAnsi="Palatino Linotype"/>
        </w:rPr>
        <w:t xml:space="preserve"> </w:t>
      </w:r>
      <w:r w:rsidRPr="00E973A2">
        <w:rPr>
          <w:rFonts w:ascii="Palatino Linotype" w:hAnsi="Palatino Linotype"/>
        </w:rPr>
        <w:t>space.</w:t>
      </w:r>
      <w:r w:rsidRPr="00E973A2">
        <w:rPr>
          <w:rFonts w:ascii="Palatino Linotype" w:hAnsi="Palatino Linotype"/>
          <w:b/>
        </w:rPr>
        <w:t xml:space="preserve">  </w:t>
      </w:r>
      <w:r w:rsidRPr="00E973A2">
        <w:rPr>
          <w:rFonts w:ascii="Palatino Linotype" w:hAnsi="Palatino Linotype"/>
        </w:rPr>
        <w:t xml:space="preserve">Get your </w:t>
      </w:r>
      <w:r w:rsidR="00996DD1">
        <w:rPr>
          <w:rFonts w:ascii="Palatino Linotype" w:hAnsi="Palatino Linotype"/>
        </w:rPr>
        <w:t>peer</w:t>
      </w:r>
      <w:r w:rsidRPr="00E973A2">
        <w:rPr>
          <w:rFonts w:ascii="Palatino Linotype" w:hAnsi="Palatino Linotype"/>
        </w:rPr>
        <w:t xml:space="preserve"> to look for the secret message.  </w:t>
      </w:r>
    </w:p>
    <w:bookmarkEnd w:id="0"/>
    <w:p w14:paraId="4699A67C" w14:textId="77777777" w:rsidR="000A665C" w:rsidRPr="00E973A2" w:rsidRDefault="000A665C" w:rsidP="009F6C63">
      <w:pPr>
        <w:pStyle w:val="NoSpacing"/>
        <w:rPr>
          <w:rFonts w:ascii="Palatino Linotype" w:hAnsi="Palatino Linotype"/>
        </w:rPr>
      </w:pPr>
    </w:p>
    <w:sectPr w:rsidR="000A665C" w:rsidRPr="00E973A2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/>
      <w:pgMar w:top="1080" w:right="1080" w:bottom="1440" w:left="12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5763C" w14:textId="77777777" w:rsidR="006E0F27" w:rsidRDefault="006E0F27">
      <w:r>
        <w:separator/>
      </w:r>
    </w:p>
  </w:endnote>
  <w:endnote w:type="continuationSeparator" w:id="0">
    <w:p w14:paraId="44A7ACD6" w14:textId="77777777" w:rsidR="006E0F27" w:rsidRDefault="006E0F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WenQuanYi Zen Hei">
    <w:charset w:val="80"/>
    <w:family w:val="auto"/>
    <w:pitch w:val="variable"/>
  </w:font>
  <w:font w:name="Lohit Hindi">
    <w:altName w:val="MS Gothic"/>
    <w:charset w:val="8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A23CF" w14:textId="77777777" w:rsidR="00180AF0" w:rsidRDefault="00180A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551D7" w14:textId="07848140" w:rsidR="0031254F" w:rsidRDefault="0031254F">
    <w:pPr>
      <w:pStyle w:val="Footer"/>
      <w:jc w:val="right"/>
    </w:pP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  <w:t xml:space="preserve">      </w:t>
    </w:r>
    <w:r>
      <w:rPr>
        <w:rFonts w:cs="Arial"/>
        <w:sz w:val="16"/>
        <w:szCs w:val="16"/>
      </w:rPr>
      <w:fldChar w:fldCharType="begin"/>
    </w:r>
    <w:r>
      <w:rPr>
        <w:rFonts w:cs="Arial"/>
        <w:sz w:val="16"/>
        <w:szCs w:val="16"/>
      </w:rPr>
      <w:instrText xml:space="preserve"> PAGE </w:instrText>
    </w:r>
    <w:r>
      <w:rPr>
        <w:rFonts w:cs="Arial"/>
        <w:sz w:val="16"/>
        <w:szCs w:val="16"/>
      </w:rPr>
      <w:fldChar w:fldCharType="separate"/>
    </w:r>
    <w:r w:rsidR="008C541B">
      <w:rPr>
        <w:rFonts w:cs="Arial"/>
        <w:noProof/>
        <w:sz w:val="16"/>
        <w:szCs w:val="16"/>
      </w:rPr>
      <w:t>7</w:t>
    </w:r>
    <w:r>
      <w:rPr>
        <w:rFonts w:cs="Arial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66C3F" w14:textId="77777777" w:rsidR="00180AF0" w:rsidRDefault="00180A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C5145" w14:textId="77777777" w:rsidR="006E0F27" w:rsidRDefault="006E0F27">
      <w:r>
        <w:separator/>
      </w:r>
    </w:p>
  </w:footnote>
  <w:footnote w:type="continuationSeparator" w:id="0">
    <w:p w14:paraId="366BF944" w14:textId="77777777" w:rsidR="006E0F27" w:rsidRDefault="006E0F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C2D6B" w14:textId="77777777" w:rsidR="00180AF0" w:rsidRDefault="00180A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0C73D" w14:textId="77777777" w:rsidR="0031254F" w:rsidRDefault="0031254F">
    <w:pPr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A53A8" w14:textId="77777777" w:rsidR="00180AF0" w:rsidRDefault="00180A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4D760842"/>
    <w:name w:val="WW8Num2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b w:val="0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00004"/>
    <w:multiLevelType w:val="multilevel"/>
    <w:tmpl w:val="B6A6B43C"/>
    <w:lvl w:ilvl="0">
      <w:start w:val="1"/>
      <w:numFmt w:val="decimal"/>
      <w:lvlText w:val="%1."/>
      <w:lvlJc w:val="left"/>
      <w:pPr>
        <w:tabs>
          <w:tab w:val="num" w:pos="717"/>
        </w:tabs>
        <w:ind w:left="717" w:hanging="360"/>
      </w:pPr>
      <w:rPr>
        <w:b w:val="0"/>
      </w:rPr>
    </w:lvl>
    <w:lvl w:ilvl="1">
      <w:start w:val="1"/>
      <w:numFmt w:val="decimal"/>
      <w:lvlText w:val="%2."/>
      <w:lvlJc w:val="left"/>
      <w:pPr>
        <w:tabs>
          <w:tab w:val="num" w:pos="1077"/>
        </w:tabs>
        <w:ind w:left="1077" w:hanging="360"/>
      </w:pPr>
    </w:lvl>
    <w:lvl w:ilvl="2">
      <w:start w:val="1"/>
      <w:numFmt w:val="decimal"/>
      <w:lvlText w:val="%3."/>
      <w:lvlJc w:val="left"/>
      <w:pPr>
        <w:tabs>
          <w:tab w:val="num" w:pos="1437"/>
        </w:tabs>
        <w:ind w:left="1437" w:hanging="360"/>
      </w:pPr>
    </w:lvl>
    <w:lvl w:ilvl="3">
      <w:start w:val="1"/>
      <w:numFmt w:val="decimal"/>
      <w:lvlText w:val="%4."/>
      <w:lvlJc w:val="left"/>
      <w:pPr>
        <w:tabs>
          <w:tab w:val="num" w:pos="1797"/>
        </w:tabs>
        <w:ind w:left="1797" w:hanging="360"/>
      </w:pPr>
    </w:lvl>
    <w:lvl w:ilvl="4">
      <w:start w:val="1"/>
      <w:numFmt w:val="decimal"/>
      <w:lvlText w:val="%5."/>
      <w:lvlJc w:val="left"/>
      <w:pPr>
        <w:tabs>
          <w:tab w:val="num" w:pos="2157"/>
        </w:tabs>
        <w:ind w:left="2157" w:hanging="360"/>
      </w:pPr>
    </w:lvl>
    <w:lvl w:ilvl="5">
      <w:start w:val="1"/>
      <w:numFmt w:val="decimal"/>
      <w:lvlText w:val="%6."/>
      <w:lvlJc w:val="left"/>
      <w:pPr>
        <w:tabs>
          <w:tab w:val="num" w:pos="2517"/>
        </w:tabs>
        <w:ind w:left="2517" w:hanging="360"/>
      </w:pPr>
    </w:lvl>
    <w:lvl w:ilvl="6">
      <w:start w:val="1"/>
      <w:numFmt w:val="decimal"/>
      <w:lvlText w:val="%7."/>
      <w:lvlJc w:val="left"/>
      <w:pPr>
        <w:tabs>
          <w:tab w:val="num" w:pos="2877"/>
        </w:tabs>
        <w:ind w:left="2877" w:hanging="360"/>
      </w:pPr>
    </w:lvl>
    <w:lvl w:ilvl="7">
      <w:start w:val="1"/>
      <w:numFmt w:val="decimal"/>
      <w:lvlText w:val="%8."/>
      <w:lvlJc w:val="left"/>
      <w:pPr>
        <w:tabs>
          <w:tab w:val="num" w:pos="3237"/>
        </w:tabs>
        <w:ind w:left="3237" w:hanging="360"/>
      </w:pPr>
    </w:lvl>
    <w:lvl w:ilvl="8">
      <w:start w:val="1"/>
      <w:numFmt w:val="decimal"/>
      <w:lvlText w:val="%9."/>
      <w:lvlJc w:val="left"/>
      <w:pPr>
        <w:tabs>
          <w:tab w:val="num" w:pos="3597"/>
        </w:tabs>
        <w:ind w:left="3597" w:hanging="360"/>
      </w:pPr>
    </w:lvl>
  </w:abstractNum>
  <w:abstractNum w:abstractNumId="4" w15:restartNumberingAfterBreak="0">
    <w:nsid w:val="00000005"/>
    <w:multiLevelType w:val="multi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717"/>
        </w:tabs>
        <w:ind w:left="717" w:hanging="360"/>
      </w:pPr>
    </w:lvl>
    <w:lvl w:ilvl="1">
      <w:start w:val="1"/>
      <w:numFmt w:val="decimal"/>
      <w:lvlText w:val="%2."/>
      <w:lvlJc w:val="left"/>
      <w:pPr>
        <w:tabs>
          <w:tab w:val="num" w:pos="1077"/>
        </w:tabs>
        <w:ind w:left="1077" w:hanging="360"/>
      </w:pPr>
    </w:lvl>
    <w:lvl w:ilvl="2">
      <w:start w:val="1"/>
      <w:numFmt w:val="decimal"/>
      <w:lvlText w:val="%3."/>
      <w:lvlJc w:val="left"/>
      <w:pPr>
        <w:tabs>
          <w:tab w:val="num" w:pos="1437"/>
        </w:tabs>
        <w:ind w:left="1437" w:hanging="360"/>
      </w:pPr>
    </w:lvl>
    <w:lvl w:ilvl="3">
      <w:start w:val="1"/>
      <w:numFmt w:val="decimal"/>
      <w:lvlText w:val="%4."/>
      <w:lvlJc w:val="left"/>
      <w:pPr>
        <w:tabs>
          <w:tab w:val="num" w:pos="1797"/>
        </w:tabs>
        <w:ind w:left="1797" w:hanging="360"/>
      </w:pPr>
    </w:lvl>
    <w:lvl w:ilvl="4">
      <w:start w:val="1"/>
      <w:numFmt w:val="decimal"/>
      <w:lvlText w:val="%5."/>
      <w:lvlJc w:val="left"/>
      <w:pPr>
        <w:tabs>
          <w:tab w:val="num" w:pos="2157"/>
        </w:tabs>
        <w:ind w:left="2157" w:hanging="360"/>
      </w:pPr>
    </w:lvl>
    <w:lvl w:ilvl="5">
      <w:start w:val="1"/>
      <w:numFmt w:val="decimal"/>
      <w:lvlText w:val="%6."/>
      <w:lvlJc w:val="left"/>
      <w:pPr>
        <w:tabs>
          <w:tab w:val="num" w:pos="2517"/>
        </w:tabs>
        <w:ind w:left="2517" w:hanging="360"/>
      </w:pPr>
    </w:lvl>
    <w:lvl w:ilvl="6">
      <w:start w:val="1"/>
      <w:numFmt w:val="decimal"/>
      <w:lvlText w:val="%7."/>
      <w:lvlJc w:val="left"/>
      <w:pPr>
        <w:tabs>
          <w:tab w:val="num" w:pos="2877"/>
        </w:tabs>
        <w:ind w:left="2877" w:hanging="360"/>
      </w:pPr>
    </w:lvl>
    <w:lvl w:ilvl="7">
      <w:start w:val="1"/>
      <w:numFmt w:val="decimal"/>
      <w:lvlText w:val="%8."/>
      <w:lvlJc w:val="left"/>
      <w:pPr>
        <w:tabs>
          <w:tab w:val="num" w:pos="3237"/>
        </w:tabs>
        <w:ind w:left="3237" w:hanging="360"/>
      </w:pPr>
    </w:lvl>
    <w:lvl w:ilvl="8">
      <w:start w:val="1"/>
      <w:numFmt w:val="decimal"/>
      <w:lvlText w:val="%9."/>
      <w:lvlJc w:val="left"/>
      <w:pPr>
        <w:tabs>
          <w:tab w:val="num" w:pos="3597"/>
        </w:tabs>
        <w:ind w:left="3597" w:hanging="360"/>
      </w:pPr>
    </w:lvl>
  </w:abstractNum>
  <w:abstractNum w:abstractNumId="5" w15:restartNumberingAfterBreak="0">
    <w:nsid w:val="1A7D7571"/>
    <w:multiLevelType w:val="hybridMultilevel"/>
    <w:tmpl w:val="16C4C174"/>
    <w:lvl w:ilvl="0" w:tplc="06AE7D2E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E1972CE"/>
    <w:multiLevelType w:val="hybridMultilevel"/>
    <w:tmpl w:val="30268868"/>
    <w:lvl w:ilvl="0" w:tplc="4809000F">
      <w:start w:val="1"/>
      <w:numFmt w:val="decimal"/>
      <w:lvlText w:val="%1."/>
      <w:lvlJc w:val="left"/>
      <w:pPr>
        <w:ind w:left="360" w:hanging="360"/>
      </w:p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2C44C8E"/>
    <w:multiLevelType w:val="hybridMultilevel"/>
    <w:tmpl w:val="69FA2052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3F39EA"/>
    <w:multiLevelType w:val="hybridMultilevel"/>
    <w:tmpl w:val="A72A755A"/>
    <w:lvl w:ilvl="0" w:tplc="617C2D6A">
      <w:start w:val="1"/>
      <w:numFmt w:val="lowerLetter"/>
      <w:lvlText w:val="%1)"/>
      <w:lvlJc w:val="left"/>
      <w:pPr>
        <w:ind w:left="360" w:hanging="360"/>
      </w:pPr>
      <w:rPr>
        <w:b w:val="0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46A68E6"/>
    <w:multiLevelType w:val="hybridMultilevel"/>
    <w:tmpl w:val="05C0EF48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4008807">
    <w:abstractNumId w:val="0"/>
  </w:num>
  <w:num w:numId="2" w16cid:durableId="52891695">
    <w:abstractNumId w:val="1"/>
  </w:num>
  <w:num w:numId="3" w16cid:durableId="2103183391">
    <w:abstractNumId w:val="2"/>
  </w:num>
  <w:num w:numId="4" w16cid:durableId="241523016">
    <w:abstractNumId w:val="3"/>
  </w:num>
  <w:num w:numId="5" w16cid:durableId="148979386">
    <w:abstractNumId w:val="4"/>
  </w:num>
  <w:num w:numId="6" w16cid:durableId="196355868">
    <w:abstractNumId w:val="6"/>
  </w:num>
  <w:num w:numId="7" w16cid:durableId="449474854">
    <w:abstractNumId w:val="9"/>
  </w:num>
  <w:num w:numId="8" w16cid:durableId="1115640287">
    <w:abstractNumId w:val="7"/>
  </w:num>
  <w:num w:numId="9" w16cid:durableId="1939174018">
    <w:abstractNumId w:val="8"/>
  </w:num>
  <w:num w:numId="10" w16cid:durableId="20215403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8CA"/>
    <w:rsid w:val="000018C0"/>
    <w:rsid w:val="00003770"/>
    <w:rsid w:val="00007D41"/>
    <w:rsid w:val="00013A2F"/>
    <w:rsid w:val="00024FA9"/>
    <w:rsid w:val="0003063B"/>
    <w:rsid w:val="00047690"/>
    <w:rsid w:val="00053FDD"/>
    <w:rsid w:val="000877DC"/>
    <w:rsid w:val="0009045D"/>
    <w:rsid w:val="00096E33"/>
    <w:rsid w:val="000A665C"/>
    <w:rsid w:val="000D28CA"/>
    <w:rsid w:val="000E2C1A"/>
    <w:rsid w:val="000E3D41"/>
    <w:rsid w:val="00101EA4"/>
    <w:rsid w:val="001030FE"/>
    <w:rsid w:val="001217E5"/>
    <w:rsid w:val="00122DB8"/>
    <w:rsid w:val="00143806"/>
    <w:rsid w:val="001665D1"/>
    <w:rsid w:val="00180AF0"/>
    <w:rsid w:val="00191931"/>
    <w:rsid w:val="001F1A19"/>
    <w:rsid w:val="00206C3D"/>
    <w:rsid w:val="00211001"/>
    <w:rsid w:val="00213EDA"/>
    <w:rsid w:val="002235E4"/>
    <w:rsid w:val="0025781B"/>
    <w:rsid w:val="00260885"/>
    <w:rsid w:val="00260D46"/>
    <w:rsid w:val="00262E9F"/>
    <w:rsid w:val="00263CA2"/>
    <w:rsid w:val="002944D7"/>
    <w:rsid w:val="00294CB0"/>
    <w:rsid w:val="002D2D38"/>
    <w:rsid w:val="002D2F70"/>
    <w:rsid w:val="0031254F"/>
    <w:rsid w:val="003134B0"/>
    <w:rsid w:val="00366533"/>
    <w:rsid w:val="003726D5"/>
    <w:rsid w:val="00393DD3"/>
    <w:rsid w:val="003C4B6B"/>
    <w:rsid w:val="003D7770"/>
    <w:rsid w:val="00446A0F"/>
    <w:rsid w:val="00481D97"/>
    <w:rsid w:val="004910A1"/>
    <w:rsid w:val="004964E4"/>
    <w:rsid w:val="004A5B42"/>
    <w:rsid w:val="004E4155"/>
    <w:rsid w:val="004F3A15"/>
    <w:rsid w:val="00515BA6"/>
    <w:rsid w:val="00523DC2"/>
    <w:rsid w:val="00574FE4"/>
    <w:rsid w:val="005825BF"/>
    <w:rsid w:val="00595A51"/>
    <w:rsid w:val="00596985"/>
    <w:rsid w:val="005B04BF"/>
    <w:rsid w:val="005B32A5"/>
    <w:rsid w:val="005B5890"/>
    <w:rsid w:val="005C45CF"/>
    <w:rsid w:val="005E3550"/>
    <w:rsid w:val="005E377E"/>
    <w:rsid w:val="005E7811"/>
    <w:rsid w:val="005F0E40"/>
    <w:rsid w:val="00603B22"/>
    <w:rsid w:val="006117B0"/>
    <w:rsid w:val="006154F4"/>
    <w:rsid w:val="006272D5"/>
    <w:rsid w:val="00651CEE"/>
    <w:rsid w:val="00667B00"/>
    <w:rsid w:val="0067172D"/>
    <w:rsid w:val="00693F2B"/>
    <w:rsid w:val="006A3E03"/>
    <w:rsid w:val="006A7216"/>
    <w:rsid w:val="006D3860"/>
    <w:rsid w:val="006E0F27"/>
    <w:rsid w:val="007275B5"/>
    <w:rsid w:val="0073380D"/>
    <w:rsid w:val="00741BA8"/>
    <w:rsid w:val="007959D7"/>
    <w:rsid w:val="007D2B37"/>
    <w:rsid w:val="007D3706"/>
    <w:rsid w:val="007E7F25"/>
    <w:rsid w:val="0081045A"/>
    <w:rsid w:val="00836DD8"/>
    <w:rsid w:val="008554F8"/>
    <w:rsid w:val="00857FA5"/>
    <w:rsid w:val="008820BF"/>
    <w:rsid w:val="00895373"/>
    <w:rsid w:val="008A0934"/>
    <w:rsid w:val="008B4C87"/>
    <w:rsid w:val="008B527A"/>
    <w:rsid w:val="008C541B"/>
    <w:rsid w:val="008E3C7E"/>
    <w:rsid w:val="00912C9A"/>
    <w:rsid w:val="009303DB"/>
    <w:rsid w:val="009311E2"/>
    <w:rsid w:val="00940582"/>
    <w:rsid w:val="009620D5"/>
    <w:rsid w:val="00966DC6"/>
    <w:rsid w:val="00996DD1"/>
    <w:rsid w:val="009B34F7"/>
    <w:rsid w:val="009C7C49"/>
    <w:rsid w:val="009D3E79"/>
    <w:rsid w:val="009F6C63"/>
    <w:rsid w:val="00A0448C"/>
    <w:rsid w:val="00A21133"/>
    <w:rsid w:val="00A30626"/>
    <w:rsid w:val="00A40503"/>
    <w:rsid w:val="00A6413A"/>
    <w:rsid w:val="00A74C04"/>
    <w:rsid w:val="00A75A04"/>
    <w:rsid w:val="00AB131C"/>
    <w:rsid w:val="00AB79B8"/>
    <w:rsid w:val="00AC5759"/>
    <w:rsid w:val="00AF658D"/>
    <w:rsid w:val="00B07692"/>
    <w:rsid w:val="00B53390"/>
    <w:rsid w:val="00B87562"/>
    <w:rsid w:val="00BA0AF4"/>
    <w:rsid w:val="00BB3713"/>
    <w:rsid w:val="00BD347E"/>
    <w:rsid w:val="00BE699A"/>
    <w:rsid w:val="00C00FB7"/>
    <w:rsid w:val="00C12B6C"/>
    <w:rsid w:val="00C208F0"/>
    <w:rsid w:val="00C265E9"/>
    <w:rsid w:val="00C90087"/>
    <w:rsid w:val="00C902AB"/>
    <w:rsid w:val="00CC026D"/>
    <w:rsid w:val="00CF6E9C"/>
    <w:rsid w:val="00D22A82"/>
    <w:rsid w:val="00D246C6"/>
    <w:rsid w:val="00D263B9"/>
    <w:rsid w:val="00D27FFE"/>
    <w:rsid w:val="00D53B29"/>
    <w:rsid w:val="00D57E99"/>
    <w:rsid w:val="00D755B9"/>
    <w:rsid w:val="00D90045"/>
    <w:rsid w:val="00DB126A"/>
    <w:rsid w:val="00DC4FDA"/>
    <w:rsid w:val="00DD1A35"/>
    <w:rsid w:val="00DE2EEB"/>
    <w:rsid w:val="00E039ED"/>
    <w:rsid w:val="00E37D9F"/>
    <w:rsid w:val="00E43F05"/>
    <w:rsid w:val="00E71DD1"/>
    <w:rsid w:val="00E82361"/>
    <w:rsid w:val="00E973A2"/>
    <w:rsid w:val="00EC63AC"/>
    <w:rsid w:val="00ED7E2F"/>
    <w:rsid w:val="00F04195"/>
    <w:rsid w:val="00F1413F"/>
    <w:rsid w:val="00F30D61"/>
    <w:rsid w:val="00F465DA"/>
    <w:rsid w:val="00F734C9"/>
    <w:rsid w:val="00F74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oNotEmbedSmartTags/>
  <w:decimalSymbol w:val="."/>
  <w:listSeparator w:val=","/>
  <w14:docId w14:val="47D944A0"/>
  <w15:chartTrackingRefBased/>
  <w15:docId w15:val="{D439372C-6E72-430A-BDB7-5BB9FEB9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8CA"/>
    <w:pPr>
      <w:suppressAutoHyphens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1"/>
      <w:sz w:val="32"/>
      <w:szCs w:val="32"/>
    </w:rPr>
  </w:style>
  <w:style w:type="paragraph" w:styleId="Heading2">
    <w:name w:val="heading 2"/>
    <w:basedOn w:val="Normal"/>
    <w:next w:val="BodyText"/>
    <w:qFormat/>
    <w:pPr>
      <w:numPr>
        <w:ilvl w:val="1"/>
        <w:numId w:val="1"/>
      </w:numPr>
      <w:spacing w:before="280" w:after="2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8Num7z0">
    <w:name w:val="WW8Num7z0"/>
    <w:rPr>
      <w:rFonts w:ascii="Symbol" w:hAnsi="Symbol" w:cs="Symbol"/>
      <w:sz w:val="20"/>
    </w:rPr>
  </w:style>
  <w:style w:type="character" w:customStyle="1" w:styleId="WW8Num7z1">
    <w:name w:val="WW8Num7z1"/>
    <w:rPr>
      <w:rFonts w:ascii="Courier New" w:hAnsi="Courier New" w:cs="Courier New"/>
      <w:sz w:val="20"/>
    </w:rPr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8Num7z2">
    <w:name w:val="WW8Num7z2"/>
    <w:rPr>
      <w:rFonts w:ascii="Wingdings" w:hAnsi="Wingdings" w:cs="Wingdings"/>
      <w:sz w:val="20"/>
    </w:rPr>
  </w:style>
  <w:style w:type="character" w:customStyle="1" w:styleId="WW8Num9z0">
    <w:name w:val="WW8Num9z0"/>
    <w:rPr>
      <w:rFonts w:ascii="Symbol" w:hAnsi="Symbol" w:cs="Symbol"/>
    </w:rPr>
  </w:style>
  <w:style w:type="character" w:customStyle="1" w:styleId="WW8Num9z2">
    <w:name w:val="WW8Num9z2"/>
    <w:rPr>
      <w:rFonts w:ascii="Wingdings" w:hAnsi="Wingdings" w:cs="Wingdings"/>
    </w:rPr>
  </w:style>
  <w:style w:type="character" w:customStyle="1" w:styleId="WW8Num9z4">
    <w:name w:val="WW8Num9z4"/>
    <w:rPr>
      <w:rFonts w:ascii="Courier New" w:hAnsi="Courier New" w:cs="Courier New"/>
    </w:rPr>
  </w:style>
  <w:style w:type="character" w:customStyle="1" w:styleId="WW8Num10z0">
    <w:name w:val="WW8Num10z0"/>
    <w:rPr>
      <w:rFonts w:ascii="Symbol" w:hAnsi="Symbol" w:cs="Symbol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2">
    <w:name w:val="WW8Num10z2"/>
    <w:rPr>
      <w:rFonts w:ascii="Wingdings" w:hAnsi="Wingdings" w:cs="Wingdings"/>
    </w:rPr>
  </w:style>
  <w:style w:type="character" w:customStyle="1" w:styleId="WW8Num17z0">
    <w:name w:val="WW8Num17z0"/>
    <w:rPr>
      <w:rFonts w:ascii="Symbol" w:hAnsi="Symbol" w:cs="Symbol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2">
    <w:name w:val="WW8Num17z2"/>
    <w:rPr>
      <w:rFonts w:ascii="Wingdings" w:hAnsi="Wingdings" w:cs="Wingdings"/>
    </w:rPr>
  </w:style>
  <w:style w:type="character" w:customStyle="1" w:styleId="WW8Num19z0">
    <w:name w:val="WW8Num19z0"/>
    <w:rPr>
      <w:rFonts w:ascii="Symbol" w:hAnsi="Symbol" w:cs="Symbol"/>
    </w:rPr>
  </w:style>
  <w:style w:type="character" w:customStyle="1" w:styleId="WW8Num19z1">
    <w:name w:val="WW8Num19z1"/>
    <w:rPr>
      <w:rFonts w:ascii="Courier New" w:hAnsi="Courier New" w:cs="Courier New"/>
    </w:rPr>
  </w:style>
  <w:style w:type="character" w:customStyle="1" w:styleId="WW8Num19z2">
    <w:name w:val="WW8Num19z2"/>
    <w:rPr>
      <w:rFonts w:ascii="Wingdings" w:hAnsi="Wingdings" w:cs="Wingdings"/>
    </w:rPr>
  </w:style>
  <w:style w:type="character" w:customStyle="1" w:styleId="WW8Num24z0">
    <w:name w:val="WW8Num24z0"/>
    <w:rPr>
      <w:rFonts w:ascii="Symbol" w:hAnsi="Symbol" w:cs="Symbol"/>
    </w:rPr>
  </w:style>
  <w:style w:type="character" w:customStyle="1" w:styleId="WW8Num24z1">
    <w:name w:val="WW8Num24z1"/>
    <w:rPr>
      <w:rFonts w:ascii="Courier New" w:hAnsi="Courier New" w:cs="Courier New"/>
    </w:rPr>
  </w:style>
  <w:style w:type="character" w:customStyle="1" w:styleId="WW8Num24z2">
    <w:name w:val="WW8Num24z2"/>
    <w:rPr>
      <w:rFonts w:ascii="Wingdings" w:hAnsi="Wingdings" w:cs="Wingdings"/>
    </w:rPr>
  </w:style>
  <w:style w:type="character" w:customStyle="1" w:styleId="WW8Num29z0">
    <w:name w:val="WW8Num29z0"/>
    <w:rPr>
      <w:rFonts w:ascii="Symbol" w:hAnsi="Symbol" w:cs="Symbol"/>
      <w:sz w:val="20"/>
    </w:rPr>
  </w:style>
  <w:style w:type="character" w:customStyle="1" w:styleId="WW8Num29z1">
    <w:name w:val="WW8Num29z1"/>
    <w:rPr>
      <w:rFonts w:ascii="Courier New" w:hAnsi="Courier New" w:cs="Courier New"/>
      <w:sz w:val="20"/>
    </w:rPr>
  </w:style>
  <w:style w:type="character" w:customStyle="1" w:styleId="WW8Num29z2">
    <w:name w:val="WW8Num29z2"/>
    <w:rPr>
      <w:rFonts w:ascii="Wingdings" w:hAnsi="Wingdings" w:cs="Wingdings"/>
      <w:sz w:val="20"/>
    </w:rPr>
  </w:style>
  <w:style w:type="character" w:customStyle="1" w:styleId="WW8Num33z0">
    <w:name w:val="WW8Num33z0"/>
    <w:rPr>
      <w:rFonts w:ascii="Symbol" w:hAnsi="Symbol" w:cs="Symbol"/>
    </w:rPr>
  </w:style>
  <w:style w:type="character" w:customStyle="1" w:styleId="WW8Num33z1">
    <w:name w:val="WW8Num33z1"/>
    <w:rPr>
      <w:rFonts w:ascii="Courier New" w:hAnsi="Courier New" w:cs="Courier New"/>
    </w:rPr>
  </w:style>
  <w:style w:type="character" w:customStyle="1" w:styleId="WW8Num33z2">
    <w:name w:val="WW8Num33z2"/>
    <w:rPr>
      <w:rFonts w:ascii="Wingdings" w:hAnsi="Wingdings" w:cs="Wingdings"/>
    </w:rPr>
  </w:style>
  <w:style w:type="character" w:customStyle="1" w:styleId="WW8Num34z1">
    <w:name w:val="WW8Num34z1"/>
    <w:rPr>
      <w:rFonts w:ascii="Courier New" w:hAnsi="Courier New" w:cs="Courier New"/>
    </w:rPr>
  </w:style>
  <w:style w:type="character" w:customStyle="1" w:styleId="WW8Num34z2">
    <w:name w:val="WW8Num34z2"/>
    <w:rPr>
      <w:rFonts w:ascii="Wingdings" w:hAnsi="Wingdings" w:cs="Wingdings"/>
    </w:rPr>
  </w:style>
  <w:style w:type="character" w:customStyle="1" w:styleId="WW8Num34z3">
    <w:name w:val="WW8Num34z3"/>
    <w:rPr>
      <w:rFonts w:ascii="Symbol" w:hAnsi="Symbol" w:cs="Symbol"/>
    </w:rPr>
  </w:style>
  <w:style w:type="character" w:customStyle="1" w:styleId="WW8Num35z0">
    <w:name w:val="WW8Num35z0"/>
    <w:rPr>
      <w:rFonts w:ascii="Symbol" w:hAnsi="Symbol" w:cs="Symbol"/>
      <w:sz w:val="20"/>
    </w:rPr>
  </w:style>
  <w:style w:type="character" w:customStyle="1" w:styleId="WW8Num35z1">
    <w:name w:val="WW8Num35z1"/>
    <w:rPr>
      <w:rFonts w:ascii="Courier New" w:hAnsi="Courier New" w:cs="Courier New"/>
      <w:sz w:val="20"/>
    </w:rPr>
  </w:style>
  <w:style w:type="character" w:customStyle="1" w:styleId="WW8Num35z2">
    <w:name w:val="WW8Num35z2"/>
    <w:rPr>
      <w:rFonts w:ascii="Wingdings" w:hAnsi="Wingdings" w:cs="Wingdings"/>
      <w:sz w:val="20"/>
    </w:rPr>
  </w:style>
  <w:style w:type="character" w:customStyle="1" w:styleId="WW8Num39z1">
    <w:name w:val="WW8Num39z1"/>
    <w:rPr>
      <w:rFonts w:ascii="Courier New" w:hAnsi="Courier New" w:cs="Courier New"/>
    </w:rPr>
  </w:style>
  <w:style w:type="character" w:customStyle="1" w:styleId="WW8Num39z2">
    <w:name w:val="WW8Num39z2"/>
    <w:rPr>
      <w:rFonts w:ascii="Wingdings" w:hAnsi="Wingdings" w:cs="Wingdings"/>
    </w:rPr>
  </w:style>
  <w:style w:type="character" w:customStyle="1" w:styleId="WW8Num39z3">
    <w:name w:val="WW8Num39z3"/>
    <w:rPr>
      <w:rFonts w:ascii="Symbol" w:hAnsi="Symbol" w:cs="Symbol"/>
    </w:rPr>
  </w:style>
  <w:style w:type="character" w:customStyle="1" w:styleId="WW8Num40z0">
    <w:name w:val="WW8Num40z0"/>
    <w:rPr>
      <w:rFonts w:ascii="Symbol" w:hAnsi="Symbol" w:cs="Symbol"/>
    </w:rPr>
  </w:style>
  <w:style w:type="character" w:customStyle="1" w:styleId="WW8Num40z1">
    <w:name w:val="WW8Num40z1"/>
    <w:rPr>
      <w:rFonts w:ascii="Courier New" w:hAnsi="Courier New" w:cs="Courier New"/>
    </w:rPr>
  </w:style>
  <w:style w:type="character" w:customStyle="1" w:styleId="WW8Num40z2">
    <w:name w:val="WW8Num40z2"/>
    <w:rPr>
      <w:rFonts w:ascii="Wingdings" w:hAnsi="Wingdings" w:cs="Wingdings"/>
    </w:rPr>
  </w:style>
  <w:style w:type="character" w:customStyle="1" w:styleId="Emphasis1">
    <w:name w:val="Emphasis1"/>
    <w:basedOn w:val="DefaultParagraphFont"/>
  </w:style>
  <w:style w:type="character" w:styleId="HTMLTypewriter">
    <w:name w:val="HTML Typewriter"/>
    <w:rPr>
      <w:rFonts w:ascii="Courier New" w:eastAsia="Times New Roman" w:hAnsi="Courier New" w:cs="Courier New"/>
      <w:sz w:val="20"/>
      <w:szCs w:val="20"/>
    </w:rPr>
  </w:style>
  <w:style w:type="character" w:styleId="HTMLKeyboard">
    <w:name w:val="HTML Keyboard"/>
    <w:rPr>
      <w:rFonts w:ascii="Courier New" w:eastAsia="Times New Roman" w:hAnsi="Courier New" w:cs="Courier New"/>
      <w:sz w:val="20"/>
      <w:szCs w:val="20"/>
    </w:rPr>
  </w:style>
  <w:style w:type="character" w:styleId="HTMLSample">
    <w:name w:val="HTML Sample"/>
    <w:rPr>
      <w:rFonts w:ascii="Courier New" w:eastAsia="Times New Roman" w:hAnsi="Courier New" w:cs="Courier New"/>
    </w:rPr>
  </w:style>
  <w:style w:type="character" w:customStyle="1" w:styleId="bold">
    <w:name w:val="bold"/>
    <w:basedOn w:val="DefaultParagraphFont"/>
  </w:style>
  <w:style w:type="character" w:styleId="Hyperlink">
    <w:name w:val="Hyperlink"/>
    <w:rPr>
      <w:color w:val="0000FF"/>
      <w:u w:val="single"/>
    </w:rPr>
  </w:style>
  <w:style w:type="character" w:styleId="HTMLCode">
    <w:name w:val="HTML Code"/>
    <w:rPr>
      <w:rFonts w:ascii="Courier New" w:eastAsia="Times New Roman" w:hAnsi="Courier New" w:cs="Courier New"/>
      <w:sz w:val="20"/>
      <w:szCs w:val="20"/>
    </w:rPr>
  </w:style>
  <w:style w:type="character" w:customStyle="1" w:styleId="comment">
    <w:name w:val="comment"/>
    <w:basedOn w:val="DefaultParagraphFont"/>
  </w:style>
  <w:style w:type="character" w:customStyle="1" w:styleId="NumberingSymbols">
    <w:name w:val="Numbering Symbols"/>
  </w:style>
  <w:style w:type="character" w:customStyle="1" w:styleId="Bullets">
    <w:name w:val="Bullets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WenQuanYi Zen Hei" w:hAnsi="Arial" w:cs="Lohit Hindi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Lohit Hind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Hindi"/>
      <w:i/>
      <w:iCs/>
    </w:rPr>
  </w:style>
  <w:style w:type="paragraph" w:customStyle="1" w:styleId="Index">
    <w:name w:val="Index"/>
    <w:basedOn w:val="Normal"/>
    <w:pPr>
      <w:suppressLineNumbers/>
    </w:pPr>
    <w:rPr>
      <w:rFonts w:cs="Lohit Hindi"/>
    </w:rPr>
  </w:style>
  <w:style w:type="paragraph" w:styleId="NormalWeb">
    <w:name w:val="Normal (Web)"/>
    <w:basedOn w:val="Normal"/>
    <w:pPr>
      <w:spacing w:before="280" w:after="280"/>
    </w:p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customStyle="1" w:styleId="literallayout">
    <w:name w:val="literallayout"/>
    <w:basedOn w:val="Normal"/>
    <w:pPr>
      <w:spacing w:before="280" w:after="280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NoSpacing">
    <w:name w:val="No Spacing"/>
    <w:uiPriority w:val="1"/>
    <w:qFormat/>
    <w:rsid w:val="000D28CA"/>
    <w:pPr>
      <w:suppressAutoHyphens/>
    </w:pPr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0A665C"/>
    <w:pPr>
      <w:ind w:left="720"/>
    </w:pPr>
  </w:style>
  <w:style w:type="paragraph" w:customStyle="1" w:styleId="paragraph">
    <w:name w:val="paragraph"/>
    <w:basedOn w:val="Normal"/>
    <w:rsid w:val="00260885"/>
    <w:pPr>
      <w:suppressAutoHyphens w:val="0"/>
      <w:spacing w:before="100" w:beforeAutospacing="1" w:after="100" w:afterAutospacing="1"/>
    </w:pPr>
    <w:rPr>
      <w:lang w:val="en-SG"/>
    </w:rPr>
  </w:style>
  <w:style w:type="character" w:customStyle="1" w:styleId="eop">
    <w:name w:val="eop"/>
    <w:rsid w:val="00260885"/>
  </w:style>
  <w:style w:type="character" w:customStyle="1" w:styleId="normaltextrun">
    <w:name w:val="normaltextrun"/>
    <w:rsid w:val="002608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4E2493-B477-475C-8303-109A5EC6ED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1165</TotalTime>
  <Pages>7</Pages>
  <Words>914</Words>
  <Characters>4015</Characters>
  <Application>Microsoft Office Word</Application>
  <DocSecurity>0</DocSecurity>
  <Lines>148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TEMASEK IT SCHOOL</vt:lpstr>
    </vt:vector>
  </TitlesOfParts>
  <Company>Temasek Polytechnic</Company>
  <LinksUpToDate>false</LinksUpToDate>
  <CharactersWithSpaces>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TEMASEK IT SCHOOL</dc:title>
  <dc:subject/>
  <dc:creator>tp</dc:creator>
  <cp:keywords/>
  <cp:lastModifiedBy>Shaun TAN (TP)</cp:lastModifiedBy>
  <cp:revision>103</cp:revision>
  <cp:lastPrinted>2020-04-09T08:59:00Z</cp:lastPrinted>
  <dcterms:created xsi:type="dcterms:W3CDTF">2020-03-07T14:58:00Z</dcterms:created>
  <dcterms:modified xsi:type="dcterms:W3CDTF">2026-04-27T04:40:00Z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bcb20ed-001a-45f4-b2e7-234c5fc91178_Enabled">
    <vt:lpwstr>True</vt:lpwstr>
  </property>
  <property fmtid="{D5CDD505-2E9C-101B-9397-08002B2CF9AE}" pid="3" name="MSIP_Label_4bcb20ed-001a-45f4-b2e7-234c5fc91178_SiteId">
    <vt:lpwstr>25a99bf0-8e72-472a-ae50-adfbdf0df6f1</vt:lpwstr>
  </property>
  <property fmtid="{D5CDD505-2E9C-101B-9397-08002B2CF9AE}" pid="4" name="MSIP_Label_4bcb20ed-001a-45f4-b2e7-234c5fc91178_Owner">
    <vt:lpwstr>zypoh@TP.EDU.SG</vt:lpwstr>
  </property>
  <property fmtid="{D5CDD505-2E9C-101B-9397-08002B2CF9AE}" pid="5" name="MSIP_Label_4bcb20ed-001a-45f4-b2e7-234c5fc91178_SetDate">
    <vt:lpwstr>2020-04-30T04:44:18.2399529Z</vt:lpwstr>
  </property>
  <property fmtid="{D5CDD505-2E9C-101B-9397-08002B2CF9AE}" pid="6" name="MSIP_Label_4bcb20ed-001a-45f4-b2e7-234c5fc91178_Name">
    <vt:lpwstr>Official (Closed)</vt:lpwstr>
  </property>
  <property fmtid="{D5CDD505-2E9C-101B-9397-08002B2CF9AE}" pid="7" name="MSIP_Label_4bcb20ed-001a-45f4-b2e7-234c5fc91178_Application">
    <vt:lpwstr>Microsoft Azure Information Protection</vt:lpwstr>
  </property>
  <property fmtid="{D5CDD505-2E9C-101B-9397-08002B2CF9AE}" pid="8" name="MSIP_Label_4bcb20ed-001a-45f4-b2e7-234c5fc91178_ActionId">
    <vt:lpwstr>09c3e145-0f4b-4e04-94b6-90c6e7405e26</vt:lpwstr>
  </property>
  <property fmtid="{D5CDD505-2E9C-101B-9397-08002B2CF9AE}" pid="9" name="MSIP_Label_4bcb20ed-001a-45f4-b2e7-234c5fc91178_Extended_MSFT_Method">
    <vt:lpwstr>Automatic</vt:lpwstr>
  </property>
  <property fmtid="{D5CDD505-2E9C-101B-9397-08002B2CF9AE}" pid="10" name="MSIP_Label_f69d7fc4-da81-42e5-b309-526f71322d86_Enabled">
    <vt:lpwstr>True</vt:lpwstr>
  </property>
  <property fmtid="{D5CDD505-2E9C-101B-9397-08002B2CF9AE}" pid="11" name="MSIP_Label_f69d7fc4-da81-42e5-b309-526f71322d86_SiteId">
    <vt:lpwstr>25a99bf0-8e72-472a-ae50-adfbdf0df6f1</vt:lpwstr>
  </property>
  <property fmtid="{D5CDD505-2E9C-101B-9397-08002B2CF9AE}" pid="12" name="MSIP_Label_f69d7fc4-da81-42e5-b309-526f71322d86_Owner">
    <vt:lpwstr>zypoh@TP.EDU.SG</vt:lpwstr>
  </property>
  <property fmtid="{D5CDD505-2E9C-101B-9397-08002B2CF9AE}" pid="13" name="MSIP_Label_f69d7fc4-da81-42e5-b309-526f71322d86_SetDate">
    <vt:lpwstr>2020-04-30T04:44:18.2399529Z</vt:lpwstr>
  </property>
  <property fmtid="{D5CDD505-2E9C-101B-9397-08002B2CF9AE}" pid="14" name="MSIP_Label_f69d7fc4-da81-42e5-b309-526f71322d86_Name">
    <vt:lpwstr>Non-Sensitive</vt:lpwstr>
  </property>
  <property fmtid="{D5CDD505-2E9C-101B-9397-08002B2CF9AE}" pid="15" name="MSIP_Label_f69d7fc4-da81-42e5-b309-526f71322d86_Application">
    <vt:lpwstr>Microsoft Azure Information Protection</vt:lpwstr>
  </property>
  <property fmtid="{D5CDD505-2E9C-101B-9397-08002B2CF9AE}" pid="16" name="MSIP_Label_f69d7fc4-da81-42e5-b309-526f71322d86_ActionId">
    <vt:lpwstr>09c3e145-0f4b-4e04-94b6-90c6e7405e26</vt:lpwstr>
  </property>
  <property fmtid="{D5CDD505-2E9C-101B-9397-08002B2CF9AE}" pid="17" name="MSIP_Label_f69d7fc4-da81-42e5-b309-526f71322d86_Parent">
    <vt:lpwstr>4bcb20ed-001a-45f4-b2e7-234c5fc91178</vt:lpwstr>
  </property>
  <property fmtid="{D5CDD505-2E9C-101B-9397-08002B2CF9AE}" pid="18" name="MSIP_Label_f69d7fc4-da81-42e5-b309-526f71322d86_Extended_MSFT_Method">
    <vt:lpwstr>Automatic</vt:lpwstr>
  </property>
  <property fmtid="{D5CDD505-2E9C-101B-9397-08002B2CF9AE}" pid="19" name="Sensitivity">
    <vt:lpwstr>Official (Closed) Non-Sensitive</vt:lpwstr>
  </property>
</Properties>
</file>