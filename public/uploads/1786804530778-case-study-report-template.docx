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D68F3D4" w14:textId="32D6E742" w:rsidR="00AA7026" w:rsidRDefault="00AA7026" w:rsidP="00207B4F">
      <w:pPr>
        <w:spacing w:line="360" w:lineRule="auto"/>
        <w:ind w:left="1418" w:firstLine="709"/>
        <w:jc w:val="center"/>
        <w:rPr>
          <w:rFonts w:ascii="Times New Roman" w:hAnsi="Times New Roman"/>
          <w:sz w:val="24"/>
          <w:szCs w:val="24"/>
        </w:rPr>
      </w:pPr>
    </w:p>
    <w:p w14:paraId="1413F5E3" w14:textId="4844E163" w:rsidR="0042413C" w:rsidRDefault="00AA7026" w:rsidP="00A63E18">
      <w:pPr>
        <w:pBdr>
          <w:top w:val="single" w:sz="4" w:space="1" w:color="auto"/>
          <w:bottom w:val="single" w:sz="4" w:space="1" w:color="auto"/>
        </w:pBdr>
        <w:spacing w:after="0" w:line="360" w:lineRule="auto"/>
        <w:rPr>
          <w:rFonts w:ascii="Times New Roman" w:hAnsi="Times New Roman"/>
          <w:sz w:val="48"/>
          <w:szCs w:val="48"/>
        </w:rPr>
      </w:pPr>
      <w:r>
        <w:rPr>
          <w:rFonts w:ascii="Times New Roman" w:hAnsi="Times New Roman"/>
          <w:sz w:val="48"/>
          <w:szCs w:val="48"/>
        </w:rPr>
        <w:t xml:space="preserve">Digital Forensics </w:t>
      </w:r>
      <w:r w:rsidR="00703D4B">
        <w:rPr>
          <w:rFonts w:ascii="Times New Roman" w:hAnsi="Times New Roman"/>
          <w:sz w:val="48"/>
          <w:szCs w:val="48"/>
        </w:rPr>
        <w:t xml:space="preserve">Case </w:t>
      </w:r>
      <w:r w:rsidR="009E053A">
        <w:rPr>
          <w:rFonts w:ascii="Times New Roman" w:hAnsi="Times New Roman"/>
          <w:sz w:val="48"/>
          <w:szCs w:val="48"/>
        </w:rPr>
        <w:t>Study</w:t>
      </w:r>
      <w:r>
        <w:rPr>
          <w:rFonts w:ascii="Times New Roman" w:hAnsi="Times New Roman"/>
          <w:sz w:val="48"/>
          <w:szCs w:val="48"/>
        </w:rPr>
        <w:t xml:space="preserve"> Report </w:t>
      </w:r>
    </w:p>
    <w:p w14:paraId="1413F5E5" w14:textId="7BF223E5" w:rsidR="0042413C" w:rsidRDefault="0042413C" w:rsidP="00A63E18">
      <w:pPr>
        <w:pBdr>
          <w:top w:val="single" w:sz="4" w:space="1" w:color="auto"/>
          <w:bottom w:val="single" w:sz="4" w:space="1" w:color="auto"/>
        </w:pBd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48"/>
          <w:szCs w:val="48"/>
        </w:rPr>
        <w:t>Case Number</w:t>
      </w:r>
      <w:r w:rsidR="00207B4F">
        <w:rPr>
          <w:rFonts w:ascii="Times New Roman" w:hAnsi="Times New Roman"/>
          <w:sz w:val="48"/>
          <w:szCs w:val="48"/>
        </w:rPr>
        <w:t>: P0xG0x</w:t>
      </w:r>
    </w:p>
    <w:p w14:paraId="1413F5E6" w14:textId="77777777" w:rsidR="00AA7026" w:rsidRDefault="00AA7026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1413F5EA" w14:textId="77777777" w:rsidR="00AA7026" w:rsidRDefault="0042413C">
      <w:pPr>
        <w:spacing w:line="360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6"/>
          <w:szCs w:val="36"/>
        </w:rPr>
        <w:t>&lt;Date&gt;</w:t>
      </w:r>
    </w:p>
    <w:p w14:paraId="2CE638BD" w14:textId="369A43F4" w:rsidR="00207B4F" w:rsidRDefault="00207B4F" w:rsidP="00207B4F">
      <w:pPr>
        <w:spacing w:line="360" w:lineRule="auto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Prepared</w:t>
      </w:r>
      <w:r w:rsidRPr="00207B4F">
        <w:rPr>
          <w:rFonts w:ascii="Times New Roman" w:hAnsi="Times New Roman"/>
          <w:sz w:val="36"/>
          <w:szCs w:val="36"/>
        </w:rPr>
        <w:t xml:space="preserve"> by: </w:t>
      </w:r>
      <w:r w:rsidRPr="00207B4F">
        <w:rPr>
          <w:rFonts w:ascii="Times New Roman" w:hAnsi="Times New Roman"/>
          <w:sz w:val="36"/>
          <w:szCs w:val="36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2520"/>
        <w:gridCol w:w="3653"/>
        <w:gridCol w:w="2758"/>
      </w:tblGrid>
      <w:tr w:rsidR="00007319" w14:paraId="27FF4241" w14:textId="77777777" w:rsidTr="00007319">
        <w:tc>
          <w:tcPr>
            <w:tcW w:w="805" w:type="dxa"/>
          </w:tcPr>
          <w:p w14:paraId="0EAF9E04" w14:textId="7075D83D" w:rsidR="00007319" w:rsidRPr="00207B4F" w:rsidRDefault="00007319" w:rsidP="00207B4F">
            <w:pPr>
              <w:spacing w:line="360" w:lineRule="auto"/>
              <w:rPr>
                <w:rFonts w:ascii="Times New Roman" w:hAnsi="Times New Roman"/>
                <w:sz w:val="36"/>
                <w:szCs w:val="36"/>
              </w:rPr>
            </w:pPr>
            <w:r>
              <w:rPr>
                <w:rFonts w:ascii="Times New Roman" w:hAnsi="Times New Roman"/>
                <w:sz w:val="36"/>
                <w:szCs w:val="36"/>
              </w:rPr>
              <w:t>No.</w:t>
            </w:r>
          </w:p>
        </w:tc>
        <w:tc>
          <w:tcPr>
            <w:tcW w:w="2520" w:type="dxa"/>
          </w:tcPr>
          <w:p w14:paraId="43CA39B1" w14:textId="14D6C77C" w:rsidR="00007319" w:rsidRDefault="00007319" w:rsidP="00207B4F">
            <w:pPr>
              <w:spacing w:line="360" w:lineRule="auto"/>
              <w:rPr>
                <w:rFonts w:ascii="Times New Roman" w:hAnsi="Times New Roman"/>
                <w:sz w:val="36"/>
                <w:szCs w:val="36"/>
              </w:rPr>
            </w:pPr>
            <w:r w:rsidRPr="00207B4F">
              <w:rPr>
                <w:rFonts w:ascii="Times New Roman" w:hAnsi="Times New Roman"/>
                <w:sz w:val="36"/>
                <w:szCs w:val="36"/>
              </w:rPr>
              <w:t>Matric Number</w:t>
            </w:r>
          </w:p>
        </w:tc>
        <w:tc>
          <w:tcPr>
            <w:tcW w:w="3653" w:type="dxa"/>
          </w:tcPr>
          <w:p w14:paraId="40141EA8" w14:textId="50F3B6C7" w:rsidR="00007319" w:rsidRDefault="00007319" w:rsidP="00207B4F">
            <w:pPr>
              <w:spacing w:line="360" w:lineRule="auto"/>
              <w:rPr>
                <w:rFonts w:ascii="Times New Roman" w:hAnsi="Times New Roman"/>
                <w:sz w:val="36"/>
                <w:szCs w:val="36"/>
              </w:rPr>
            </w:pPr>
            <w:r>
              <w:rPr>
                <w:rFonts w:ascii="Times New Roman" w:hAnsi="Times New Roman"/>
                <w:sz w:val="36"/>
                <w:szCs w:val="36"/>
              </w:rPr>
              <w:t>Name</w:t>
            </w:r>
          </w:p>
        </w:tc>
        <w:tc>
          <w:tcPr>
            <w:tcW w:w="2758" w:type="dxa"/>
          </w:tcPr>
          <w:p w14:paraId="5EE8E753" w14:textId="70CF6543" w:rsidR="00007319" w:rsidRDefault="004116EF" w:rsidP="00207B4F">
            <w:pPr>
              <w:spacing w:line="360" w:lineRule="auto"/>
              <w:rPr>
                <w:rFonts w:ascii="Times New Roman" w:hAnsi="Times New Roman"/>
                <w:sz w:val="36"/>
                <w:szCs w:val="36"/>
              </w:rPr>
            </w:pPr>
            <w:r>
              <w:rPr>
                <w:rFonts w:ascii="Times New Roman" w:hAnsi="Times New Roman"/>
                <w:sz w:val="36"/>
                <w:szCs w:val="36"/>
              </w:rPr>
              <w:t>Topic</w:t>
            </w:r>
          </w:p>
        </w:tc>
      </w:tr>
      <w:tr w:rsidR="00007319" w14:paraId="79F5AC60" w14:textId="77777777" w:rsidTr="00007319">
        <w:tc>
          <w:tcPr>
            <w:tcW w:w="805" w:type="dxa"/>
          </w:tcPr>
          <w:p w14:paraId="6C4E8CE6" w14:textId="77777777" w:rsidR="00007319" w:rsidRDefault="00007319" w:rsidP="00207B4F">
            <w:pPr>
              <w:spacing w:line="360" w:lineRule="auto"/>
              <w:rPr>
                <w:rFonts w:ascii="Times New Roman" w:hAnsi="Times New Roman"/>
                <w:sz w:val="36"/>
                <w:szCs w:val="36"/>
              </w:rPr>
            </w:pPr>
          </w:p>
        </w:tc>
        <w:tc>
          <w:tcPr>
            <w:tcW w:w="2520" w:type="dxa"/>
          </w:tcPr>
          <w:p w14:paraId="069D8F0F" w14:textId="71DAA73C" w:rsidR="00007319" w:rsidRDefault="00007319" w:rsidP="00207B4F">
            <w:pPr>
              <w:spacing w:line="360" w:lineRule="auto"/>
              <w:rPr>
                <w:rFonts w:ascii="Times New Roman" w:hAnsi="Times New Roman"/>
                <w:sz w:val="36"/>
                <w:szCs w:val="36"/>
              </w:rPr>
            </w:pPr>
          </w:p>
        </w:tc>
        <w:tc>
          <w:tcPr>
            <w:tcW w:w="3653" w:type="dxa"/>
          </w:tcPr>
          <w:p w14:paraId="6585E4F3" w14:textId="77777777" w:rsidR="00007319" w:rsidRDefault="00007319" w:rsidP="00207B4F">
            <w:pPr>
              <w:spacing w:line="360" w:lineRule="auto"/>
              <w:rPr>
                <w:rFonts w:ascii="Times New Roman" w:hAnsi="Times New Roman"/>
                <w:sz w:val="36"/>
                <w:szCs w:val="36"/>
              </w:rPr>
            </w:pPr>
          </w:p>
        </w:tc>
        <w:tc>
          <w:tcPr>
            <w:tcW w:w="2758" w:type="dxa"/>
          </w:tcPr>
          <w:p w14:paraId="5CAD2873" w14:textId="77777777" w:rsidR="00007319" w:rsidRDefault="00007319" w:rsidP="00207B4F">
            <w:pPr>
              <w:spacing w:line="360" w:lineRule="auto"/>
              <w:rPr>
                <w:rFonts w:ascii="Times New Roman" w:hAnsi="Times New Roman"/>
                <w:sz w:val="36"/>
                <w:szCs w:val="36"/>
              </w:rPr>
            </w:pPr>
          </w:p>
        </w:tc>
      </w:tr>
      <w:tr w:rsidR="00007319" w14:paraId="5F10B46C" w14:textId="77777777" w:rsidTr="00007319">
        <w:tc>
          <w:tcPr>
            <w:tcW w:w="805" w:type="dxa"/>
          </w:tcPr>
          <w:p w14:paraId="0B363638" w14:textId="77777777" w:rsidR="00007319" w:rsidRDefault="00007319" w:rsidP="00207B4F">
            <w:pPr>
              <w:spacing w:line="360" w:lineRule="auto"/>
              <w:rPr>
                <w:rFonts w:ascii="Times New Roman" w:hAnsi="Times New Roman"/>
                <w:sz w:val="36"/>
                <w:szCs w:val="36"/>
              </w:rPr>
            </w:pPr>
          </w:p>
        </w:tc>
        <w:tc>
          <w:tcPr>
            <w:tcW w:w="2520" w:type="dxa"/>
          </w:tcPr>
          <w:p w14:paraId="60E2CE97" w14:textId="5DF7EC6F" w:rsidR="00007319" w:rsidRDefault="00007319" w:rsidP="00207B4F">
            <w:pPr>
              <w:spacing w:line="360" w:lineRule="auto"/>
              <w:rPr>
                <w:rFonts w:ascii="Times New Roman" w:hAnsi="Times New Roman"/>
                <w:sz w:val="36"/>
                <w:szCs w:val="36"/>
              </w:rPr>
            </w:pPr>
          </w:p>
        </w:tc>
        <w:tc>
          <w:tcPr>
            <w:tcW w:w="3653" w:type="dxa"/>
          </w:tcPr>
          <w:p w14:paraId="781C7076" w14:textId="77777777" w:rsidR="00007319" w:rsidRDefault="00007319" w:rsidP="00207B4F">
            <w:pPr>
              <w:spacing w:line="360" w:lineRule="auto"/>
              <w:rPr>
                <w:rFonts w:ascii="Times New Roman" w:hAnsi="Times New Roman"/>
                <w:sz w:val="36"/>
                <w:szCs w:val="36"/>
              </w:rPr>
            </w:pPr>
          </w:p>
        </w:tc>
        <w:tc>
          <w:tcPr>
            <w:tcW w:w="2758" w:type="dxa"/>
          </w:tcPr>
          <w:p w14:paraId="76135780" w14:textId="77777777" w:rsidR="00007319" w:rsidRDefault="00007319" w:rsidP="00207B4F">
            <w:pPr>
              <w:spacing w:line="360" w:lineRule="auto"/>
              <w:rPr>
                <w:rFonts w:ascii="Times New Roman" w:hAnsi="Times New Roman"/>
                <w:sz w:val="36"/>
                <w:szCs w:val="36"/>
              </w:rPr>
            </w:pPr>
          </w:p>
        </w:tc>
      </w:tr>
      <w:tr w:rsidR="00007319" w14:paraId="178DCA10" w14:textId="77777777" w:rsidTr="00007319">
        <w:tc>
          <w:tcPr>
            <w:tcW w:w="805" w:type="dxa"/>
          </w:tcPr>
          <w:p w14:paraId="6F575652" w14:textId="77777777" w:rsidR="00007319" w:rsidRDefault="00007319" w:rsidP="00207B4F">
            <w:pPr>
              <w:spacing w:line="360" w:lineRule="auto"/>
              <w:rPr>
                <w:rFonts w:ascii="Times New Roman" w:hAnsi="Times New Roman"/>
                <w:sz w:val="36"/>
                <w:szCs w:val="36"/>
              </w:rPr>
            </w:pPr>
          </w:p>
        </w:tc>
        <w:tc>
          <w:tcPr>
            <w:tcW w:w="2520" w:type="dxa"/>
          </w:tcPr>
          <w:p w14:paraId="1EE674DE" w14:textId="0BCA6A29" w:rsidR="00007319" w:rsidRDefault="00007319" w:rsidP="00207B4F">
            <w:pPr>
              <w:spacing w:line="360" w:lineRule="auto"/>
              <w:rPr>
                <w:rFonts w:ascii="Times New Roman" w:hAnsi="Times New Roman"/>
                <w:sz w:val="36"/>
                <w:szCs w:val="36"/>
              </w:rPr>
            </w:pPr>
          </w:p>
        </w:tc>
        <w:tc>
          <w:tcPr>
            <w:tcW w:w="3653" w:type="dxa"/>
          </w:tcPr>
          <w:p w14:paraId="0A1E3621" w14:textId="77777777" w:rsidR="00007319" w:rsidRDefault="00007319" w:rsidP="00207B4F">
            <w:pPr>
              <w:spacing w:line="360" w:lineRule="auto"/>
              <w:rPr>
                <w:rFonts w:ascii="Times New Roman" w:hAnsi="Times New Roman"/>
                <w:sz w:val="36"/>
                <w:szCs w:val="36"/>
              </w:rPr>
            </w:pPr>
          </w:p>
        </w:tc>
        <w:tc>
          <w:tcPr>
            <w:tcW w:w="2758" w:type="dxa"/>
          </w:tcPr>
          <w:p w14:paraId="440F3C6C" w14:textId="77777777" w:rsidR="00007319" w:rsidRDefault="00007319" w:rsidP="00207B4F">
            <w:pPr>
              <w:spacing w:line="360" w:lineRule="auto"/>
              <w:rPr>
                <w:rFonts w:ascii="Times New Roman" w:hAnsi="Times New Roman"/>
                <w:sz w:val="36"/>
                <w:szCs w:val="36"/>
              </w:rPr>
            </w:pPr>
          </w:p>
        </w:tc>
      </w:tr>
      <w:tr w:rsidR="00007319" w14:paraId="611BBF12" w14:textId="77777777" w:rsidTr="00007319">
        <w:tc>
          <w:tcPr>
            <w:tcW w:w="805" w:type="dxa"/>
          </w:tcPr>
          <w:p w14:paraId="74FEEDCA" w14:textId="77777777" w:rsidR="00007319" w:rsidRDefault="00007319" w:rsidP="00207B4F">
            <w:pPr>
              <w:spacing w:line="360" w:lineRule="auto"/>
              <w:rPr>
                <w:rFonts w:ascii="Times New Roman" w:hAnsi="Times New Roman"/>
                <w:sz w:val="36"/>
                <w:szCs w:val="36"/>
              </w:rPr>
            </w:pPr>
          </w:p>
        </w:tc>
        <w:tc>
          <w:tcPr>
            <w:tcW w:w="2520" w:type="dxa"/>
          </w:tcPr>
          <w:p w14:paraId="72F54AE0" w14:textId="77777777" w:rsidR="00007319" w:rsidRDefault="00007319" w:rsidP="00207B4F">
            <w:pPr>
              <w:spacing w:line="360" w:lineRule="auto"/>
              <w:rPr>
                <w:rFonts w:ascii="Times New Roman" w:hAnsi="Times New Roman"/>
                <w:sz w:val="36"/>
                <w:szCs w:val="36"/>
              </w:rPr>
            </w:pPr>
          </w:p>
        </w:tc>
        <w:tc>
          <w:tcPr>
            <w:tcW w:w="3653" w:type="dxa"/>
          </w:tcPr>
          <w:p w14:paraId="4746742D" w14:textId="77777777" w:rsidR="00007319" w:rsidRDefault="00007319" w:rsidP="00207B4F">
            <w:pPr>
              <w:spacing w:line="360" w:lineRule="auto"/>
              <w:rPr>
                <w:rFonts w:ascii="Times New Roman" w:hAnsi="Times New Roman"/>
                <w:sz w:val="36"/>
                <w:szCs w:val="36"/>
              </w:rPr>
            </w:pPr>
          </w:p>
        </w:tc>
        <w:tc>
          <w:tcPr>
            <w:tcW w:w="2758" w:type="dxa"/>
          </w:tcPr>
          <w:p w14:paraId="74E3C57A" w14:textId="77777777" w:rsidR="00007319" w:rsidRDefault="00007319" w:rsidP="00207B4F">
            <w:pPr>
              <w:spacing w:line="360" w:lineRule="auto"/>
              <w:rPr>
                <w:rFonts w:ascii="Times New Roman" w:hAnsi="Times New Roman"/>
                <w:sz w:val="36"/>
                <w:szCs w:val="36"/>
              </w:rPr>
            </w:pPr>
          </w:p>
        </w:tc>
      </w:tr>
    </w:tbl>
    <w:p w14:paraId="12F89425" w14:textId="77777777" w:rsidR="00207B4F" w:rsidRDefault="00207B4F">
      <w:pPr>
        <w:spacing w:line="360" w:lineRule="auto"/>
        <w:rPr>
          <w:rFonts w:ascii="Times New Roman" w:hAnsi="Times New Roman"/>
          <w:sz w:val="32"/>
          <w:szCs w:val="32"/>
        </w:rPr>
      </w:pPr>
    </w:p>
    <w:p w14:paraId="1413F5EE" w14:textId="77777777" w:rsidR="007F6DAB" w:rsidRDefault="0042413C" w:rsidP="0042413C">
      <w:pPr>
        <w:pStyle w:val="TOCHeading"/>
        <w:spacing w:before="0"/>
      </w:pPr>
      <w:r>
        <w:br w:type="page"/>
      </w:r>
      <w:bookmarkStart w:id="0" w:name="_Toc228363380"/>
      <w:r w:rsidR="007F6DAB">
        <w:lastRenderedPageBreak/>
        <w:t>Table of Contents</w:t>
      </w:r>
      <w:bookmarkEnd w:id="0"/>
    </w:p>
    <w:p w14:paraId="6323783D" w14:textId="00F501E0" w:rsidR="003615F2" w:rsidRDefault="007F6DAB">
      <w:pPr>
        <w:pStyle w:val="TOC1"/>
        <w:tabs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8363380" w:history="1">
        <w:r w:rsidR="003615F2" w:rsidRPr="002856F3">
          <w:rPr>
            <w:rStyle w:val="Hyperlink"/>
            <w:noProof/>
          </w:rPr>
          <w:t>Table of Contents</w:t>
        </w:r>
        <w:r w:rsidR="003615F2">
          <w:rPr>
            <w:noProof/>
            <w:webHidden/>
          </w:rPr>
          <w:tab/>
        </w:r>
        <w:r w:rsidR="003615F2">
          <w:rPr>
            <w:noProof/>
            <w:webHidden/>
          </w:rPr>
          <w:fldChar w:fldCharType="begin"/>
        </w:r>
        <w:r w:rsidR="003615F2">
          <w:rPr>
            <w:noProof/>
            <w:webHidden/>
          </w:rPr>
          <w:instrText xml:space="preserve"> PAGEREF _Toc228363380 \h </w:instrText>
        </w:r>
        <w:r w:rsidR="003615F2">
          <w:rPr>
            <w:noProof/>
            <w:webHidden/>
          </w:rPr>
        </w:r>
        <w:r w:rsidR="003615F2">
          <w:rPr>
            <w:noProof/>
            <w:webHidden/>
          </w:rPr>
          <w:fldChar w:fldCharType="separate"/>
        </w:r>
        <w:r w:rsidR="003615F2">
          <w:rPr>
            <w:noProof/>
            <w:webHidden/>
          </w:rPr>
          <w:t>2</w:t>
        </w:r>
        <w:r w:rsidR="003615F2">
          <w:rPr>
            <w:noProof/>
            <w:webHidden/>
          </w:rPr>
          <w:fldChar w:fldCharType="end"/>
        </w:r>
      </w:hyperlink>
    </w:p>
    <w:p w14:paraId="62C897DF" w14:textId="3BEF65B2" w:rsidR="003615F2" w:rsidRDefault="003615F2">
      <w:pPr>
        <w:pStyle w:val="TOC1"/>
        <w:tabs>
          <w:tab w:val="left" w:pos="44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8363381" w:history="1">
        <w:r w:rsidRPr="002856F3">
          <w:rPr>
            <w:rStyle w:val="Hyperlink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 w:eastAsia="zh-CN"/>
            <w14:ligatures w14:val="standardContextual"/>
          </w:rPr>
          <w:tab/>
        </w:r>
        <w:r w:rsidRPr="002856F3">
          <w:rPr>
            <w:rStyle w:val="Hyperlink"/>
            <w:noProof/>
          </w:rPr>
          <w:t>Topic 1 (Author 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_Toc228363381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4772C70" w14:textId="7B3260B3" w:rsidR="003615F2" w:rsidRDefault="003615F2">
      <w:pPr>
        <w:pStyle w:val="TOC1"/>
        <w:tabs>
          <w:tab w:val="left" w:pos="44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8363382" w:history="1">
        <w:r w:rsidRPr="002856F3">
          <w:rPr>
            <w:rStyle w:val="Hyperlink"/>
            <w:rFonts w:ascii="Times New Roman" w:hAnsi="Times New Roman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 w:eastAsia="zh-CN"/>
            <w14:ligatures w14:val="standardContextual"/>
          </w:rPr>
          <w:tab/>
        </w:r>
        <w:r w:rsidRPr="002856F3">
          <w:rPr>
            <w:rStyle w:val="Hyperlink"/>
            <w:noProof/>
          </w:rPr>
          <w:t>Topic 2 (Author B)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_Toc228363382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AF0AA24" w14:textId="6C979840" w:rsidR="003615F2" w:rsidRDefault="003615F2">
      <w:pPr>
        <w:pStyle w:val="TOC1"/>
        <w:tabs>
          <w:tab w:val="left" w:pos="44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8363383" w:history="1">
        <w:r w:rsidRPr="002856F3">
          <w:rPr>
            <w:rStyle w:val="Hyperlink"/>
            <w:rFonts w:ascii="Times New Roman" w:hAnsi="Times New Roman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 w:eastAsia="zh-CN"/>
            <w14:ligatures w14:val="standardContextual"/>
          </w:rPr>
          <w:tab/>
        </w:r>
        <w:r w:rsidRPr="002856F3">
          <w:rPr>
            <w:rStyle w:val="Hyperlink"/>
            <w:noProof/>
          </w:rPr>
          <w:t>Topic 3 (Author 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_Toc228363383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DBBFEAB" w14:textId="61941720" w:rsidR="003615F2" w:rsidRDefault="003615F2">
      <w:pPr>
        <w:pStyle w:val="TOC1"/>
        <w:tabs>
          <w:tab w:val="left" w:pos="44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8363384" w:history="1">
        <w:r w:rsidRPr="002856F3">
          <w:rPr>
            <w:rStyle w:val="Hyperlink"/>
            <w:rFonts w:ascii="Times New Roman" w:hAnsi="Times New Roman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 w:eastAsia="zh-CN"/>
            <w14:ligatures w14:val="standardContextual"/>
          </w:rPr>
          <w:tab/>
        </w:r>
        <w:r w:rsidRPr="002856F3">
          <w:rPr>
            <w:rStyle w:val="Hyperlink"/>
            <w:noProof/>
          </w:rPr>
          <w:t>Topic 4 (Author 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_Toc228363384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025CCEC" w14:textId="2EC1934D" w:rsidR="003615F2" w:rsidRDefault="003615F2">
      <w:pPr>
        <w:pStyle w:val="TOC1"/>
        <w:tabs>
          <w:tab w:val="left" w:pos="44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8363385" w:history="1">
        <w:r w:rsidRPr="002856F3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 w:eastAsia="zh-CN"/>
            <w14:ligatures w14:val="standardContextual"/>
          </w:rPr>
          <w:tab/>
        </w:r>
        <w:r w:rsidRPr="002856F3">
          <w:rPr>
            <w:rStyle w:val="Hyperlink"/>
            <w:noProof/>
          </w:rPr>
          <w:t>Appendix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_Toc228363385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413F604" w14:textId="25335BAB" w:rsidR="007F6DAB" w:rsidRDefault="007F6DAB">
      <w:r>
        <w:rPr>
          <w:b/>
          <w:bCs/>
          <w:noProof/>
        </w:rPr>
        <w:fldChar w:fldCharType="end"/>
      </w:r>
    </w:p>
    <w:p w14:paraId="1413F605" w14:textId="77777777" w:rsidR="00AA7026" w:rsidRDefault="00AA7026">
      <w:pPr>
        <w:rPr>
          <w:b/>
          <w:bCs/>
        </w:rPr>
      </w:pPr>
    </w:p>
    <w:p w14:paraId="1413F606" w14:textId="77777777" w:rsidR="00AA7026" w:rsidRDefault="00AA7026">
      <w:pPr>
        <w:spacing w:after="0" w:line="360" w:lineRule="auto"/>
        <w:rPr>
          <w:rFonts w:ascii="Times New Roman" w:hAnsi="Times New Roman"/>
          <w:sz w:val="32"/>
          <w:szCs w:val="32"/>
        </w:rPr>
      </w:pPr>
    </w:p>
    <w:p w14:paraId="1413F60C" w14:textId="7E86F7ED" w:rsidR="00AA7026" w:rsidRDefault="00AA7026" w:rsidP="00703D4B">
      <w:pPr>
        <w:pStyle w:val="Heading1"/>
        <w:numPr>
          <w:ilvl w:val="0"/>
          <w:numId w:val="0"/>
        </w:numPr>
        <w:spacing w:before="0"/>
      </w:pPr>
      <w:bookmarkStart w:id="1" w:name="__RefHeading___Toc468969069"/>
      <w:bookmarkEnd w:id="1"/>
    </w:p>
    <w:p w14:paraId="1413F60D" w14:textId="0896B70A" w:rsidR="00AA7026" w:rsidRDefault="0042413C">
      <w:pPr>
        <w:pStyle w:val="Heading1"/>
      </w:pPr>
      <w:bookmarkStart w:id="2" w:name="__RefHeading___Toc468969070"/>
      <w:bookmarkEnd w:id="2"/>
      <w:r>
        <w:br w:type="page"/>
      </w:r>
      <w:bookmarkStart w:id="3" w:name="_Toc228363381"/>
      <w:r w:rsidR="00E03EBD">
        <w:lastRenderedPageBreak/>
        <w:t>Topic 1 (Author A)</w:t>
      </w:r>
      <w:bookmarkEnd w:id="3"/>
    </w:p>
    <w:p w14:paraId="2676D72E" w14:textId="6EEC3EDC" w:rsidR="00F770D3" w:rsidRPr="00F770D3" w:rsidRDefault="00F770D3" w:rsidP="00F770D3">
      <w:pPr>
        <w:pStyle w:val="NormalWeb"/>
        <w:ind w:left="360"/>
        <w:rPr>
          <w:lang w:val="en-US"/>
        </w:rPr>
      </w:pPr>
      <w:r w:rsidRPr="00F770D3">
        <w:rPr>
          <w:lang w:val="en-US"/>
        </w:rPr>
        <w:t xml:space="preserve">For your selected topic, you </w:t>
      </w:r>
      <w:r w:rsidR="00DB27A4" w:rsidRPr="00F770D3">
        <w:rPr>
          <w:lang w:val="en-US"/>
        </w:rPr>
        <w:t>have</w:t>
      </w:r>
      <w:r w:rsidRPr="00F770D3">
        <w:rPr>
          <w:lang w:val="en-US"/>
        </w:rPr>
        <w:t xml:space="preserve"> to write a personal reflection that includes:</w:t>
      </w:r>
    </w:p>
    <w:p w14:paraId="36192417" w14:textId="77777777" w:rsidR="00F770D3" w:rsidRPr="00F770D3" w:rsidRDefault="00F770D3" w:rsidP="00757AF7">
      <w:pPr>
        <w:pStyle w:val="NormalWeb"/>
        <w:numPr>
          <w:ilvl w:val="0"/>
          <w:numId w:val="33"/>
        </w:numPr>
        <w:rPr>
          <w:lang w:val="en-US"/>
        </w:rPr>
      </w:pPr>
      <w:r w:rsidRPr="00F770D3">
        <w:rPr>
          <w:lang w:val="en-US"/>
        </w:rPr>
        <w:t>Key insights gained from the LinkedIn course.</w:t>
      </w:r>
    </w:p>
    <w:p w14:paraId="7D8A496A" w14:textId="77777777" w:rsidR="00F770D3" w:rsidRPr="00F770D3" w:rsidRDefault="00F770D3" w:rsidP="00757AF7">
      <w:pPr>
        <w:pStyle w:val="NormalWeb"/>
        <w:numPr>
          <w:ilvl w:val="0"/>
          <w:numId w:val="33"/>
        </w:numPr>
        <w:rPr>
          <w:lang w:val="en-US"/>
        </w:rPr>
      </w:pPr>
      <w:r w:rsidRPr="00F770D3">
        <w:rPr>
          <w:lang w:val="en-US"/>
        </w:rPr>
        <w:t>Your evaluation of the forensic value of this topic in the field of digital forensics.</w:t>
      </w:r>
    </w:p>
    <w:p w14:paraId="1413F615" w14:textId="4837F63D" w:rsidR="00AA7026" w:rsidRDefault="00E03EBD">
      <w:pPr>
        <w:pStyle w:val="Heading1"/>
        <w:rPr>
          <w:rFonts w:ascii="Times New Roman" w:hAnsi="Times New Roman"/>
          <w:sz w:val="24"/>
          <w:szCs w:val="24"/>
        </w:rPr>
      </w:pPr>
      <w:bookmarkStart w:id="4" w:name="__RefHeading___Toc468969071"/>
      <w:bookmarkStart w:id="5" w:name="_Toc228363382"/>
      <w:bookmarkEnd w:id="4"/>
      <w:r>
        <w:t xml:space="preserve">Topic </w:t>
      </w:r>
      <w:r w:rsidR="00757AF7">
        <w:t xml:space="preserve">2 </w:t>
      </w:r>
      <w:r w:rsidR="00757AF7">
        <w:t xml:space="preserve">(Author </w:t>
      </w:r>
      <w:r w:rsidR="00757AF7">
        <w:t>B</w:t>
      </w:r>
      <w:r w:rsidR="00757AF7">
        <w:t>)</w:t>
      </w:r>
      <w:bookmarkEnd w:id="5"/>
    </w:p>
    <w:p w14:paraId="7F1047C8" w14:textId="11B82AD2" w:rsidR="00757AF7" w:rsidRPr="00F770D3" w:rsidRDefault="00757AF7" w:rsidP="00757AF7">
      <w:pPr>
        <w:pStyle w:val="NormalWeb"/>
        <w:ind w:left="360"/>
        <w:rPr>
          <w:lang w:val="en-US"/>
        </w:rPr>
      </w:pPr>
      <w:r w:rsidRPr="00F770D3">
        <w:rPr>
          <w:lang w:val="en-US"/>
        </w:rPr>
        <w:t xml:space="preserve">For your selected topic, you </w:t>
      </w:r>
      <w:r w:rsidR="00DB27A4" w:rsidRPr="00F770D3">
        <w:rPr>
          <w:lang w:val="en-US"/>
        </w:rPr>
        <w:t>have</w:t>
      </w:r>
      <w:r w:rsidRPr="00F770D3">
        <w:rPr>
          <w:lang w:val="en-US"/>
        </w:rPr>
        <w:t xml:space="preserve"> to write a personal reflection that includes:</w:t>
      </w:r>
    </w:p>
    <w:p w14:paraId="2E9EC0A3" w14:textId="77777777" w:rsidR="00757AF7" w:rsidRPr="00F770D3" w:rsidRDefault="00757AF7" w:rsidP="00757AF7">
      <w:pPr>
        <w:pStyle w:val="NormalWeb"/>
        <w:numPr>
          <w:ilvl w:val="0"/>
          <w:numId w:val="34"/>
        </w:numPr>
        <w:rPr>
          <w:lang w:val="en-US"/>
        </w:rPr>
      </w:pPr>
      <w:r w:rsidRPr="00F770D3">
        <w:rPr>
          <w:lang w:val="en-US"/>
        </w:rPr>
        <w:t>Key insights gained from the LinkedIn course.</w:t>
      </w:r>
    </w:p>
    <w:p w14:paraId="1B510628" w14:textId="77777777" w:rsidR="00757AF7" w:rsidRPr="00F770D3" w:rsidRDefault="00757AF7" w:rsidP="00757AF7">
      <w:pPr>
        <w:pStyle w:val="NormalWeb"/>
        <w:numPr>
          <w:ilvl w:val="0"/>
          <w:numId w:val="34"/>
        </w:numPr>
        <w:rPr>
          <w:lang w:val="en-US"/>
        </w:rPr>
      </w:pPr>
      <w:r w:rsidRPr="00F770D3">
        <w:rPr>
          <w:lang w:val="en-US"/>
        </w:rPr>
        <w:t>Your evaluation of the forensic value of this topic in the field of digital forensics.</w:t>
      </w:r>
    </w:p>
    <w:p w14:paraId="6EC68958" w14:textId="2DDBFF45" w:rsidR="00DB27A4" w:rsidRDefault="00DB27A4" w:rsidP="00DB27A4">
      <w:pPr>
        <w:pStyle w:val="Heading1"/>
        <w:rPr>
          <w:rFonts w:ascii="Times New Roman" w:hAnsi="Times New Roman"/>
          <w:sz w:val="24"/>
          <w:szCs w:val="24"/>
        </w:rPr>
      </w:pPr>
      <w:bookmarkStart w:id="6" w:name="_Toc228363383"/>
      <w:r>
        <w:t xml:space="preserve">Topic </w:t>
      </w:r>
      <w:r>
        <w:t>3</w:t>
      </w:r>
      <w:r>
        <w:t xml:space="preserve"> (Author </w:t>
      </w:r>
      <w:r>
        <w:t>C</w:t>
      </w:r>
      <w:r>
        <w:t>)</w:t>
      </w:r>
      <w:bookmarkEnd w:id="6"/>
    </w:p>
    <w:p w14:paraId="518FDFD1" w14:textId="1501F9AA" w:rsidR="00DB27A4" w:rsidRPr="00F770D3" w:rsidRDefault="00DB27A4" w:rsidP="00DB27A4">
      <w:pPr>
        <w:pStyle w:val="NormalWeb"/>
        <w:ind w:left="360"/>
        <w:rPr>
          <w:lang w:val="en-US"/>
        </w:rPr>
      </w:pPr>
      <w:r w:rsidRPr="00F770D3">
        <w:rPr>
          <w:lang w:val="en-US"/>
        </w:rPr>
        <w:t xml:space="preserve">For your selected topic, you </w:t>
      </w:r>
      <w:r w:rsidRPr="00F770D3">
        <w:rPr>
          <w:lang w:val="en-US"/>
        </w:rPr>
        <w:t>have</w:t>
      </w:r>
      <w:r w:rsidRPr="00F770D3">
        <w:rPr>
          <w:lang w:val="en-US"/>
        </w:rPr>
        <w:t xml:space="preserve"> to write a personal reflection that includes:</w:t>
      </w:r>
    </w:p>
    <w:p w14:paraId="178A2FAB" w14:textId="77777777" w:rsidR="00DB27A4" w:rsidRPr="00F770D3" w:rsidRDefault="00DB27A4" w:rsidP="00042415">
      <w:pPr>
        <w:pStyle w:val="NormalWeb"/>
        <w:numPr>
          <w:ilvl w:val="0"/>
          <w:numId w:val="39"/>
        </w:numPr>
        <w:rPr>
          <w:lang w:val="en-US"/>
        </w:rPr>
      </w:pPr>
      <w:r w:rsidRPr="00F770D3">
        <w:rPr>
          <w:lang w:val="en-US"/>
        </w:rPr>
        <w:t>Key insights gained from the LinkedIn course.</w:t>
      </w:r>
    </w:p>
    <w:p w14:paraId="2B536553" w14:textId="77777777" w:rsidR="00DB27A4" w:rsidRPr="00F770D3" w:rsidRDefault="00DB27A4" w:rsidP="00042415">
      <w:pPr>
        <w:pStyle w:val="NormalWeb"/>
        <w:numPr>
          <w:ilvl w:val="0"/>
          <w:numId w:val="39"/>
        </w:numPr>
        <w:rPr>
          <w:lang w:val="en-US"/>
        </w:rPr>
      </w:pPr>
      <w:r w:rsidRPr="00F770D3">
        <w:rPr>
          <w:lang w:val="en-US"/>
        </w:rPr>
        <w:t>Your evaluation of the forensic value of this topic in the field of digital forensics.</w:t>
      </w:r>
    </w:p>
    <w:p w14:paraId="5C096B98" w14:textId="1EFA9E5A" w:rsidR="00DB27A4" w:rsidRDefault="00DB27A4" w:rsidP="00DB27A4">
      <w:pPr>
        <w:pStyle w:val="Heading1"/>
        <w:rPr>
          <w:rFonts w:ascii="Times New Roman" w:hAnsi="Times New Roman"/>
          <w:sz w:val="24"/>
          <w:szCs w:val="24"/>
        </w:rPr>
      </w:pPr>
      <w:bookmarkStart w:id="7" w:name="_Toc228363384"/>
      <w:r>
        <w:t xml:space="preserve">Topic </w:t>
      </w:r>
      <w:r>
        <w:t>4</w:t>
      </w:r>
      <w:r>
        <w:t xml:space="preserve"> (Author </w:t>
      </w:r>
      <w:r>
        <w:t>D</w:t>
      </w:r>
      <w:r>
        <w:t>)</w:t>
      </w:r>
      <w:bookmarkEnd w:id="7"/>
    </w:p>
    <w:p w14:paraId="707197BC" w14:textId="09078F9F" w:rsidR="00DB27A4" w:rsidRPr="00F770D3" w:rsidRDefault="00DB27A4" w:rsidP="00DB27A4">
      <w:pPr>
        <w:pStyle w:val="NormalWeb"/>
        <w:ind w:left="360"/>
        <w:rPr>
          <w:lang w:val="en-US"/>
        </w:rPr>
      </w:pPr>
      <w:r w:rsidRPr="00F770D3">
        <w:rPr>
          <w:lang w:val="en-US"/>
        </w:rPr>
        <w:t xml:space="preserve">For your selected topic, you </w:t>
      </w:r>
      <w:r w:rsidRPr="00F770D3">
        <w:rPr>
          <w:lang w:val="en-US"/>
        </w:rPr>
        <w:t>have</w:t>
      </w:r>
      <w:r w:rsidRPr="00F770D3">
        <w:rPr>
          <w:lang w:val="en-US"/>
        </w:rPr>
        <w:t xml:space="preserve"> to write a personal reflection that includes:</w:t>
      </w:r>
    </w:p>
    <w:p w14:paraId="50D6E841" w14:textId="77777777" w:rsidR="00DB27A4" w:rsidRPr="00F770D3" w:rsidRDefault="00DB27A4" w:rsidP="00042415">
      <w:pPr>
        <w:pStyle w:val="NormalWeb"/>
        <w:numPr>
          <w:ilvl w:val="0"/>
          <w:numId w:val="38"/>
        </w:numPr>
        <w:rPr>
          <w:lang w:val="en-US"/>
        </w:rPr>
      </w:pPr>
      <w:r w:rsidRPr="00F770D3">
        <w:rPr>
          <w:lang w:val="en-US"/>
        </w:rPr>
        <w:t>Key insights gained from the LinkedIn course.</w:t>
      </w:r>
    </w:p>
    <w:p w14:paraId="5F98E140" w14:textId="77777777" w:rsidR="00DB27A4" w:rsidRPr="00F770D3" w:rsidRDefault="00DB27A4" w:rsidP="00042415">
      <w:pPr>
        <w:pStyle w:val="NormalWeb"/>
        <w:numPr>
          <w:ilvl w:val="0"/>
          <w:numId w:val="38"/>
        </w:numPr>
        <w:rPr>
          <w:lang w:val="en-US"/>
        </w:rPr>
      </w:pPr>
      <w:r w:rsidRPr="00F770D3">
        <w:rPr>
          <w:lang w:val="en-US"/>
        </w:rPr>
        <w:t>Your evaluation of the forensic value of this topic in the field of digital forensics.</w:t>
      </w:r>
    </w:p>
    <w:p w14:paraId="1413F65E" w14:textId="0C51E5F6" w:rsidR="00AA7026" w:rsidRDefault="00AA7026" w:rsidP="00956F94">
      <w:pPr>
        <w:pStyle w:val="Heading1"/>
      </w:pPr>
      <w:bookmarkStart w:id="8" w:name="_Toc228363385"/>
      <w:r>
        <w:t>Appendix</w:t>
      </w:r>
      <w:bookmarkEnd w:id="8"/>
    </w:p>
    <w:p w14:paraId="690D9C27" w14:textId="77777777" w:rsidR="00042415" w:rsidRPr="00042415" w:rsidRDefault="00042415" w:rsidP="00042415">
      <w:pPr>
        <w:pStyle w:val="NormalWeb"/>
        <w:ind w:left="360"/>
        <w:rPr>
          <w:lang w:val="en-US"/>
        </w:rPr>
      </w:pPr>
      <w:bookmarkStart w:id="9" w:name="__RefHeading___Toc468969083"/>
      <w:bookmarkStart w:id="10" w:name="__RefHeading___Toc468969086"/>
      <w:bookmarkEnd w:id="9"/>
      <w:bookmarkEnd w:id="10"/>
      <w:r w:rsidRPr="00042415">
        <w:rPr>
          <w:lang w:val="en-US"/>
        </w:rPr>
        <w:t>Each student must do the following:</w:t>
      </w:r>
    </w:p>
    <w:p w14:paraId="4A2C7D07" w14:textId="77777777" w:rsidR="00042415" w:rsidRPr="00042415" w:rsidRDefault="00042415" w:rsidP="00042415">
      <w:pPr>
        <w:pStyle w:val="NormalWeb"/>
        <w:numPr>
          <w:ilvl w:val="0"/>
          <w:numId w:val="37"/>
        </w:numPr>
        <w:rPr>
          <w:lang w:val="en-US"/>
        </w:rPr>
      </w:pPr>
      <w:r w:rsidRPr="00042415">
        <w:rPr>
          <w:lang w:val="en-US"/>
        </w:rPr>
        <w:t>Provide a link to your LinkedIn Profile showing that you have updated it with the completed certifications.</w:t>
      </w:r>
    </w:p>
    <w:p w14:paraId="27C54EDC" w14:textId="77777777" w:rsidR="00042415" w:rsidRPr="00042415" w:rsidRDefault="00042415" w:rsidP="00042415">
      <w:pPr>
        <w:pStyle w:val="NormalWeb"/>
        <w:numPr>
          <w:ilvl w:val="0"/>
          <w:numId w:val="37"/>
        </w:numPr>
        <w:rPr>
          <w:lang w:val="en-US"/>
        </w:rPr>
      </w:pPr>
      <w:r w:rsidRPr="00042415">
        <w:rPr>
          <w:lang w:val="en-US"/>
        </w:rPr>
        <w:t>Provide screen shots of the completed certifications.</w:t>
      </w:r>
    </w:p>
    <w:p w14:paraId="29C55C7F" w14:textId="77777777" w:rsidR="00F11BEA" w:rsidRPr="00F815BD" w:rsidRDefault="00F11BEA" w:rsidP="001E7531">
      <w:pPr>
        <w:ind w:left="709"/>
        <w:rPr>
          <w:rFonts w:ascii="Times New Roman" w:hAnsi="Times New Roman"/>
          <w:sz w:val="24"/>
          <w:szCs w:val="24"/>
        </w:rPr>
      </w:pPr>
    </w:p>
    <w:p w14:paraId="1413F662" w14:textId="50F4E621" w:rsidR="00AA7026" w:rsidRPr="00A35999" w:rsidRDefault="00AA7026">
      <w:pPr>
        <w:rPr>
          <w:lang w:val="en-US"/>
        </w:rPr>
      </w:pPr>
    </w:p>
    <w:p w14:paraId="1413F663" w14:textId="7A051E01" w:rsidR="00AA7026" w:rsidRPr="004116EF" w:rsidRDefault="003615F2" w:rsidP="003615F2">
      <w:pPr>
        <w:jc w:val="center"/>
        <w:rPr>
          <w:b/>
          <w:bCs/>
        </w:rPr>
      </w:pPr>
      <w:r w:rsidRPr="004116EF">
        <w:rPr>
          <w:b/>
          <w:bCs/>
        </w:rPr>
        <w:t>END</w:t>
      </w:r>
      <w:r w:rsidR="004116EF" w:rsidRPr="004116EF">
        <w:rPr>
          <w:b/>
          <w:bCs/>
        </w:rPr>
        <w:t xml:space="preserve"> </w:t>
      </w:r>
    </w:p>
    <w:p w14:paraId="1413F664" w14:textId="77777777" w:rsidR="00AA7026" w:rsidRDefault="00AA7026"/>
    <w:sectPr w:rsidR="00AA7026" w:rsidSect="008917FE">
      <w:footerReference w:type="default" r:id="rId8"/>
      <w:pgSz w:w="11906" w:h="16838" w:code="9"/>
      <w:pgMar w:top="1440" w:right="1080" w:bottom="1440" w:left="1080" w:header="720" w:footer="720" w:gutter="0"/>
      <w:cols w:space="720"/>
      <w:docGrid w:linePitch="600" w:charSpace="3686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93C68" w14:textId="77777777" w:rsidR="00F833D3" w:rsidRDefault="00F833D3" w:rsidP="002D4AC4">
      <w:pPr>
        <w:spacing w:after="0" w:line="240" w:lineRule="auto"/>
      </w:pPr>
      <w:r>
        <w:separator/>
      </w:r>
    </w:p>
  </w:endnote>
  <w:endnote w:type="continuationSeparator" w:id="0">
    <w:p w14:paraId="60D219D0" w14:textId="77777777" w:rsidR="00F833D3" w:rsidRDefault="00F833D3" w:rsidP="002D4A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3F676" w14:textId="0A6EBAB9" w:rsidR="002D4AC4" w:rsidRDefault="002D4AC4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184337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184337">
      <w:rPr>
        <w:b/>
        <w:bCs/>
        <w:noProof/>
      </w:rPr>
      <w:t>12</w:t>
    </w:r>
    <w:r>
      <w:rPr>
        <w:b/>
        <w:bCs/>
        <w:sz w:val="24"/>
        <w:szCs w:val="24"/>
      </w:rPr>
      <w:fldChar w:fldCharType="end"/>
    </w:r>
  </w:p>
  <w:p w14:paraId="1413F677" w14:textId="77777777" w:rsidR="002D4AC4" w:rsidRDefault="002D4A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0812FF" w14:textId="77777777" w:rsidR="00F833D3" w:rsidRDefault="00F833D3" w:rsidP="002D4AC4">
      <w:pPr>
        <w:spacing w:after="0" w:line="240" w:lineRule="auto"/>
      </w:pPr>
      <w:r>
        <w:separator/>
      </w:r>
    </w:p>
  </w:footnote>
  <w:footnote w:type="continuationSeparator" w:id="0">
    <w:p w14:paraId="6F246F8A" w14:textId="77777777" w:rsidR="00F833D3" w:rsidRDefault="00F833D3" w:rsidP="002D4A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409001F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0000002"/>
    <w:multiLevelType w:val="singleLevel"/>
    <w:tmpl w:val="00000002"/>
    <w:name w:val="WW8Num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4"/>
        <w:szCs w:val="24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4"/>
        <w:szCs w:val="24"/>
      </w:rPr>
    </w:lvl>
  </w:abstractNum>
  <w:abstractNum w:abstractNumId="3" w15:restartNumberingAfterBreak="0">
    <w:nsid w:val="00000004"/>
    <w:multiLevelType w:val="singleLevel"/>
    <w:tmpl w:val="3A9E37C0"/>
    <w:name w:val="WW8Num4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rFonts w:hint="default"/>
        <w:color w:val="auto"/>
      </w:rPr>
    </w:lvl>
  </w:abstractNum>
  <w:abstractNum w:abstractNumId="4" w15:restartNumberingAfterBreak="0">
    <w:nsid w:val="00000005"/>
    <w:multiLevelType w:val="multilevel"/>
    <w:tmpl w:val="C04A71DC"/>
    <w:name w:val="WW8Num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4"/>
        <w:szCs w:val="24"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4"/>
        <w:szCs w:val="24"/>
      </w:rPr>
    </w:lvl>
  </w:abstractNum>
  <w:abstractNum w:abstractNumId="5" w15:restartNumberingAfterBreak="0">
    <w:nsid w:val="00000006"/>
    <w:multiLevelType w:val="multilevel"/>
    <w:tmpl w:val="00000006"/>
    <w:name w:val="WW8Num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00000007"/>
    <w:multiLevelType w:val="singleLevel"/>
    <w:tmpl w:val="00000007"/>
    <w:name w:val="WW8Num9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4"/>
        <w:szCs w:val="24"/>
      </w:rPr>
    </w:lvl>
  </w:abstractNum>
  <w:abstractNum w:abstractNumId="7" w15:restartNumberingAfterBreak="0">
    <w:nsid w:val="00000008"/>
    <w:multiLevelType w:val="multilevel"/>
    <w:tmpl w:val="00000008"/>
    <w:name w:val="WW8Num1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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00000009"/>
    <w:multiLevelType w:val="multilevel"/>
    <w:tmpl w:val="00000009"/>
    <w:name w:val="WW8Num1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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01721FB7"/>
    <w:multiLevelType w:val="multilevel"/>
    <w:tmpl w:val="3496CDB2"/>
    <w:lvl w:ilvl="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10" w15:restartNumberingAfterBreak="0">
    <w:nsid w:val="03B14CDD"/>
    <w:multiLevelType w:val="hybridMultilevel"/>
    <w:tmpl w:val="FC0261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8F128CB"/>
    <w:multiLevelType w:val="hybridMultilevel"/>
    <w:tmpl w:val="6038AD6E"/>
    <w:lvl w:ilvl="0" w:tplc="FFFFFFFF">
      <w:start w:val="1"/>
      <w:numFmt w:val="lowerLetter"/>
      <w:lvlText w:val="%1."/>
      <w:lvlJc w:val="left"/>
      <w:pPr>
        <w:tabs>
          <w:tab w:val="num" w:pos="5057"/>
        </w:tabs>
        <w:ind w:left="5057" w:hanging="360"/>
      </w:pPr>
      <w:rPr>
        <w:rFonts w:hint="default"/>
        <w:b w:val="0"/>
        <w:sz w:val="24"/>
      </w:rPr>
    </w:lvl>
    <w:lvl w:ilvl="1" w:tplc="FFFFFFFF">
      <w:start w:val="1"/>
      <w:numFmt w:val="lowerLetter"/>
      <w:lvlText w:val="%2."/>
      <w:lvlJc w:val="left"/>
      <w:pPr>
        <w:tabs>
          <w:tab w:val="num" w:pos="6137"/>
        </w:tabs>
        <w:ind w:left="6137" w:hanging="360"/>
      </w:pPr>
    </w:lvl>
    <w:lvl w:ilvl="2" w:tplc="FFFFFFFF">
      <w:start w:val="1"/>
      <w:numFmt w:val="decimal"/>
      <w:lvlText w:val="%3."/>
      <w:lvlJc w:val="left"/>
      <w:pPr>
        <w:ind w:left="7037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7577"/>
        </w:tabs>
        <w:ind w:left="7577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8297"/>
        </w:tabs>
        <w:ind w:left="8297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9017"/>
        </w:tabs>
        <w:ind w:left="9017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9737"/>
        </w:tabs>
        <w:ind w:left="9737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10457"/>
        </w:tabs>
        <w:ind w:left="10457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11177"/>
        </w:tabs>
        <w:ind w:left="11177" w:hanging="180"/>
      </w:pPr>
    </w:lvl>
  </w:abstractNum>
  <w:abstractNum w:abstractNumId="12" w15:restartNumberingAfterBreak="0">
    <w:nsid w:val="0E8C4CB1"/>
    <w:multiLevelType w:val="multilevel"/>
    <w:tmpl w:val="3496CDB2"/>
    <w:lvl w:ilvl="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13" w15:restartNumberingAfterBreak="0">
    <w:nsid w:val="126D0AC3"/>
    <w:multiLevelType w:val="multilevel"/>
    <w:tmpl w:val="3496CDB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2DF7119"/>
    <w:multiLevelType w:val="hybridMultilevel"/>
    <w:tmpl w:val="2A5EBEFC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DAD0198"/>
    <w:multiLevelType w:val="hybridMultilevel"/>
    <w:tmpl w:val="922C4880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6" w15:restartNumberingAfterBreak="0">
    <w:nsid w:val="2F341377"/>
    <w:multiLevelType w:val="hybridMultilevel"/>
    <w:tmpl w:val="28C2F3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4066C8"/>
    <w:multiLevelType w:val="multilevel"/>
    <w:tmpl w:val="3496CDB2"/>
    <w:lvl w:ilvl="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18" w15:restartNumberingAfterBreak="0">
    <w:nsid w:val="35677441"/>
    <w:multiLevelType w:val="hybridMultilevel"/>
    <w:tmpl w:val="8AC8B83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2C1FC7"/>
    <w:multiLevelType w:val="hybridMultilevel"/>
    <w:tmpl w:val="6038AD6E"/>
    <w:lvl w:ilvl="0" w:tplc="D4D6998E">
      <w:start w:val="1"/>
      <w:numFmt w:val="lowerLetter"/>
      <w:lvlText w:val="%1."/>
      <w:lvlJc w:val="left"/>
      <w:pPr>
        <w:tabs>
          <w:tab w:val="num" w:pos="1512"/>
        </w:tabs>
        <w:ind w:left="1512" w:hanging="360"/>
      </w:pPr>
      <w:rPr>
        <w:rFonts w:hint="default"/>
        <w:b w:val="0"/>
        <w:sz w:val="24"/>
      </w:rPr>
    </w:lvl>
    <w:lvl w:ilvl="1" w:tplc="04090019">
      <w:start w:val="1"/>
      <w:numFmt w:val="lowerLetter"/>
      <w:lvlText w:val="%2."/>
      <w:lvlJc w:val="left"/>
      <w:pPr>
        <w:tabs>
          <w:tab w:val="num" w:pos="2592"/>
        </w:tabs>
        <w:ind w:left="2592" w:hanging="360"/>
      </w:pPr>
    </w:lvl>
    <w:lvl w:ilvl="2" w:tplc="598CAC12">
      <w:start w:val="1"/>
      <w:numFmt w:val="decimal"/>
      <w:lvlText w:val="%3."/>
      <w:lvlJc w:val="left"/>
      <w:pPr>
        <w:ind w:left="3492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4032"/>
        </w:tabs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752"/>
        </w:tabs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72"/>
        </w:tabs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92"/>
        </w:tabs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912"/>
        </w:tabs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632"/>
        </w:tabs>
        <w:ind w:left="7632" w:hanging="180"/>
      </w:pPr>
    </w:lvl>
  </w:abstractNum>
  <w:abstractNum w:abstractNumId="20" w15:restartNumberingAfterBreak="0">
    <w:nsid w:val="397E99F3"/>
    <w:multiLevelType w:val="multilevel"/>
    <w:tmpl w:val="FCBEA472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)"/>
      <w:lvlJc w:val="left"/>
      <w:pPr>
        <w:ind w:left="1800" w:hanging="360"/>
      </w:pPr>
    </w:lvl>
    <w:lvl w:ilvl="2">
      <w:start w:val="1"/>
      <w:numFmt w:val="lowerRoman"/>
      <w:lvlText w:val="%3)"/>
      <w:lvlJc w:val="right"/>
      <w:pPr>
        <w:ind w:left="2520" w:hanging="360"/>
      </w:pPr>
    </w:lvl>
    <w:lvl w:ilvl="3">
      <w:start w:val="1"/>
      <w:numFmt w:val="decimal"/>
      <w:lvlText w:val="(%4)"/>
      <w:lvlJc w:val="left"/>
      <w:pPr>
        <w:ind w:left="3240" w:hanging="360"/>
      </w:pPr>
    </w:lvl>
    <w:lvl w:ilvl="4">
      <w:start w:val="1"/>
      <w:numFmt w:val="lowerLetter"/>
      <w:lvlText w:val="(%5)"/>
      <w:lvlJc w:val="left"/>
      <w:pPr>
        <w:ind w:left="3960" w:hanging="360"/>
      </w:pPr>
    </w:lvl>
    <w:lvl w:ilvl="5">
      <w:start w:val="1"/>
      <w:numFmt w:val="lowerRoman"/>
      <w:lvlText w:val="(%6)"/>
      <w:lvlJc w:val="right"/>
      <w:pPr>
        <w:ind w:left="4680" w:hanging="36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360"/>
      </w:pPr>
    </w:lvl>
  </w:abstractNum>
  <w:abstractNum w:abstractNumId="21" w15:restartNumberingAfterBreak="0">
    <w:nsid w:val="3C6107D8"/>
    <w:multiLevelType w:val="multilevel"/>
    <w:tmpl w:val="4D46C58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1440" w:hanging="360"/>
      </w:pPr>
      <w:rPr>
        <w:rFonts w:ascii="Wingdings" w:hAnsi="Wingdings" w:hint="default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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41FB7BD6"/>
    <w:multiLevelType w:val="hybridMultilevel"/>
    <w:tmpl w:val="1D28DDA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2C54CE8"/>
    <w:multiLevelType w:val="multilevel"/>
    <w:tmpl w:val="3496CDB2"/>
    <w:lvl w:ilvl="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24" w15:restartNumberingAfterBreak="0">
    <w:nsid w:val="4E5D0EAA"/>
    <w:multiLevelType w:val="hybridMultilevel"/>
    <w:tmpl w:val="2A5EBEFC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18B173A"/>
    <w:multiLevelType w:val="multilevel"/>
    <w:tmpl w:val="5FC20A4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4"/>
        <w:szCs w:val="24"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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4"/>
        <w:szCs w:val="24"/>
      </w:rPr>
    </w:lvl>
  </w:abstractNum>
  <w:abstractNum w:abstractNumId="26" w15:restartNumberingAfterBreak="0">
    <w:nsid w:val="5233376E"/>
    <w:multiLevelType w:val="multilevel"/>
    <w:tmpl w:val="3496CDB2"/>
    <w:lvl w:ilvl="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27" w15:restartNumberingAfterBreak="0">
    <w:nsid w:val="526D6174"/>
    <w:multiLevelType w:val="hybridMultilevel"/>
    <w:tmpl w:val="68DC52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3C69F9"/>
    <w:multiLevelType w:val="hybridMultilevel"/>
    <w:tmpl w:val="87CAB8F0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7D1257F"/>
    <w:multiLevelType w:val="hybridMultilevel"/>
    <w:tmpl w:val="F2A8996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7DB3A9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59ED189E"/>
    <w:multiLevelType w:val="hybridMultilevel"/>
    <w:tmpl w:val="2A5EBEFC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67F50FB"/>
    <w:multiLevelType w:val="multilevel"/>
    <w:tmpl w:val="3496CDB2"/>
    <w:lvl w:ilvl="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33" w15:restartNumberingAfterBreak="0">
    <w:nsid w:val="6EF90E5F"/>
    <w:multiLevelType w:val="multilevel"/>
    <w:tmpl w:val="3496CDB2"/>
    <w:lvl w:ilvl="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34" w15:restartNumberingAfterBreak="0">
    <w:nsid w:val="70DAA626"/>
    <w:multiLevelType w:val="hybridMultilevel"/>
    <w:tmpl w:val="3D1609A6"/>
    <w:lvl w:ilvl="0" w:tplc="755A7B5C">
      <w:start w:val="1"/>
      <w:numFmt w:val="decimal"/>
      <w:lvlText w:val="%1."/>
      <w:lvlJc w:val="left"/>
      <w:pPr>
        <w:ind w:left="720" w:hanging="360"/>
      </w:pPr>
    </w:lvl>
    <w:lvl w:ilvl="1" w:tplc="E5F22798">
      <w:start w:val="1"/>
      <w:numFmt w:val="lowerLetter"/>
      <w:lvlText w:val="%2."/>
      <w:lvlJc w:val="left"/>
      <w:pPr>
        <w:ind w:left="1440" w:hanging="360"/>
      </w:pPr>
    </w:lvl>
    <w:lvl w:ilvl="2" w:tplc="7CAC5E78">
      <w:start w:val="1"/>
      <w:numFmt w:val="lowerRoman"/>
      <w:lvlText w:val="%3."/>
      <w:lvlJc w:val="right"/>
      <w:pPr>
        <w:ind w:left="2160" w:hanging="180"/>
      </w:pPr>
    </w:lvl>
    <w:lvl w:ilvl="3" w:tplc="ACCCB3F8">
      <w:start w:val="1"/>
      <w:numFmt w:val="decimal"/>
      <w:lvlText w:val="%4."/>
      <w:lvlJc w:val="left"/>
      <w:pPr>
        <w:ind w:left="2880" w:hanging="360"/>
      </w:pPr>
    </w:lvl>
    <w:lvl w:ilvl="4" w:tplc="E08A88E6">
      <w:start w:val="1"/>
      <w:numFmt w:val="lowerLetter"/>
      <w:lvlText w:val="%5."/>
      <w:lvlJc w:val="left"/>
      <w:pPr>
        <w:ind w:left="3600" w:hanging="360"/>
      </w:pPr>
    </w:lvl>
    <w:lvl w:ilvl="5" w:tplc="81BEB518">
      <w:start w:val="1"/>
      <w:numFmt w:val="lowerRoman"/>
      <w:lvlText w:val="%6."/>
      <w:lvlJc w:val="right"/>
      <w:pPr>
        <w:ind w:left="4320" w:hanging="180"/>
      </w:pPr>
    </w:lvl>
    <w:lvl w:ilvl="6" w:tplc="066CB5E2">
      <w:start w:val="1"/>
      <w:numFmt w:val="decimal"/>
      <w:lvlText w:val="%7."/>
      <w:lvlJc w:val="left"/>
      <w:pPr>
        <w:ind w:left="5040" w:hanging="360"/>
      </w:pPr>
    </w:lvl>
    <w:lvl w:ilvl="7" w:tplc="35289A4E">
      <w:start w:val="1"/>
      <w:numFmt w:val="lowerLetter"/>
      <w:lvlText w:val="%8."/>
      <w:lvlJc w:val="left"/>
      <w:pPr>
        <w:ind w:left="5760" w:hanging="360"/>
      </w:pPr>
    </w:lvl>
    <w:lvl w:ilvl="8" w:tplc="0E646186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5371D14"/>
    <w:multiLevelType w:val="multilevel"/>
    <w:tmpl w:val="665E83B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1440" w:hanging="360"/>
      </w:pPr>
      <w:rPr>
        <w:rFonts w:ascii="Wingdings" w:hAnsi="Wingdings" w:hint="default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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6" w15:restartNumberingAfterBreak="0">
    <w:nsid w:val="77670E92"/>
    <w:multiLevelType w:val="multilevel"/>
    <w:tmpl w:val="3CCE136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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4"/>
        <w:szCs w:val="24"/>
      </w:rPr>
    </w:lvl>
  </w:abstractNum>
  <w:abstractNum w:abstractNumId="37" w15:restartNumberingAfterBreak="0">
    <w:nsid w:val="7FEC48D0"/>
    <w:multiLevelType w:val="hybridMultilevel"/>
    <w:tmpl w:val="2A5EBEFC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34702469">
    <w:abstractNumId w:val="0"/>
  </w:num>
  <w:num w:numId="2" w16cid:durableId="580987322">
    <w:abstractNumId w:val="1"/>
  </w:num>
  <w:num w:numId="3" w16cid:durableId="1901398221">
    <w:abstractNumId w:val="2"/>
  </w:num>
  <w:num w:numId="4" w16cid:durableId="844440288">
    <w:abstractNumId w:val="3"/>
  </w:num>
  <w:num w:numId="5" w16cid:durableId="1356732633">
    <w:abstractNumId w:val="4"/>
  </w:num>
  <w:num w:numId="6" w16cid:durableId="173568376">
    <w:abstractNumId w:val="5"/>
  </w:num>
  <w:num w:numId="7" w16cid:durableId="1921713210">
    <w:abstractNumId w:val="6"/>
  </w:num>
  <w:num w:numId="8" w16cid:durableId="1963605835">
    <w:abstractNumId w:val="7"/>
  </w:num>
  <w:num w:numId="9" w16cid:durableId="824274479">
    <w:abstractNumId w:val="8"/>
  </w:num>
  <w:num w:numId="10" w16cid:durableId="252860742">
    <w:abstractNumId w:val="15"/>
  </w:num>
  <w:num w:numId="11" w16cid:durableId="1273246667">
    <w:abstractNumId w:val="18"/>
  </w:num>
  <w:num w:numId="12" w16cid:durableId="1855074389">
    <w:abstractNumId w:val="35"/>
  </w:num>
  <w:num w:numId="13" w16cid:durableId="125441716">
    <w:abstractNumId w:val="21"/>
  </w:num>
  <w:num w:numId="14" w16cid:durableId="1185749442">
    <w:abstractNumId w:val="29"/>
  </w:num>
  <w:num w:numId="15" w16cid:durableId="940184906">
    <w:abstractNumId w:val="36"/>
  </w:num>
  <w:num w:numId="16" w16cid:durableId="507259754">
    <w:abstractNumId w:val="25"/>
  </w:num>
  <w:num w:numId="17" w16cid:durableId="297954556">
    <w:abstractNumId w:val="30"/>
  </w:num>
  <w:num w:numId="18" w16cid:durableId="1737971181">
    <w:abstractNumId w:val="13"/>
  </w:num>
  <w:num w:numId="19" w16cid:durableId="23408460">
    <w:abstractNumId w:val="9"/>
  </w:num>
  <w:num w:numId="20" w16cid:durableId="1201747229">
    <w:abstractNumId w:val="12"/>
  </w:num>
  <w:num w:numId="21" w16cid:durableId="1104423863">
    <w:abstractNumId w:val="32"/>
  </w:num>
  <w:num w:numId="22" w16cid:durableId="1520003604">
    <w:abstractNumId w:val="17"/>
  </w:num>
  <w:num w:numId="23" w16cid:durableId="1571428782">
    <w:abstractNumId w:val="26"/>
  </w:num>
  <w:num w:numId="24" w16cid:durableId="983849288">
    <w:abstractNumId w:val="23"/>
  </w:num>
  <w:num w:numId="25" w16cid:durableId="309293278">
    <w:abstractNumId w:val="33"/>
  </w:num>
  <w:num w:numId="26" w16cid:durableId="157381925">
    <w:abstractNumId w:val="19"/>
  </w:num>
  <w:num w:numId="27" w16cid:durableId="1147942433">
    <w:abstractNumId w:val="27"/>
  </w:num>
  <w:num w:numId="28" w16cid:durableId="2012222464">
    <w:abstractNumId w:val="0"/>
  </w:num>
  <w:num w:numId="29" w16cid:durableId="1159536790">
    <w:abstractNumId w:val="28"/>
  </w:num>
  <w:num w:numId="30" w16cid:durableId="747926583">
    <w:abstractNumId w:val="11"/>
  </w:num>
  <w:num w:numId="31" w16cid:durableId="784229790">
    <w:abstractNumId w:val="20"/>
  </w:num>
  <w:num w:numId="32" w16cid:durableId="441609349">
    <w:abstractNumId w:val="10"/>
  </w:num>
  <w:num w:numId="33" w16cid:durableId="918516540">
    <w:abstractNumId w:val="24"/>
  </w:num>
  <w:num w:numId="34" w16cid:durableId="603346763">
    <w:abstractNumId w:val="37"/>
  </w:num>
  <w:num w:numId="35" w16cid:durableId="2050491725">
    <w:abstractNumId w:val="34"/>
  </w:num>
  <w:num w:numId="36" w16cid:durableId="104271093">
    <w:abstractNumId w:val="22"/>
  </w:num>
  <w:num w:numId="37" w16cid:durableId="1886259483">
    <w:abstractNumId w:val="16"/>
  </w:num>
  <w:num w:numId="38" w16cid:durableId="401022747">
    <w:abstractNumId w:val="31"/>
  </w:num>
  <w:num w:numId="39" w16cid:durableId="64743579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6EDC"/>
    <w:rsid w:val="00007319"/>
    <w:rsid w:val="00016BA2"/>
    <w:rsid w:val="000273B2"/>
    <w:rsid w:val="00042415"/>
    <w:rsid w:val="0008209D"/>
    <w:rsid w:val="00085B77"/>
    <w:rsid w:val="000B0804"/>
    <w:rsid w:val="000B5C58"/>
    <w:rsid w:val="000B6B2A"/>
    <w:rsid w:val="001205C8"/>
    <w:rsid w:val="001262B9"/>
    <w:rsid w:val="0014003C"/>
    <w:rsid w:val="00140BB1"/>
    <w:rsid w:val="00184337"/>
    <w:rsid w:val="00195CE4"/>
    <w:rsid w:val="001A1EF6"/>
    <w:rsid w:val="001A75BE"/>
    <w:rsid w:val="001B6EDC"/>
    <w:rsid w:val="001B7FF2"/>
    <w:rsid w:val="001E40D7"/>
    <w:rsid w:val="001E7531"/>
    <w:rsid w:val="001F4AE2"/>
    <w:rsid w:val="00207B4F"/>
    <w:rsid w:val="0021495F"/>
    <w:rsid w:val="00216466"/>
    <w:rsid w:val="00240752"/>
    <w:rsid w:val="00260EB9"/>
    <w:rsid w:val="002643C7"/>
    <w:rsid w:val="002711EB"/>
    <w:rsid w:val="00282654"/>
    <w:rsid w:val="00291B30"/>
    <w:rsid w:val="002A3F18"/>
    <w:rsid w:val="002A413E"/>
    <w:rsid w:val="002C30F8"/>
    <w:rsid w:val="002D039F"/>
    <w:rsid w:val="002D4AC4"/>
    <w:rsid w:val="002D6DA5"/>
    <w:rsid w:val="00306358"/>
    <w:rsid w:val="0032353C"/>
    <w:rsid w:val="00324804"/>
    <w:rsid w:val="00327AC7"/>
    <w:rsid w:val="00327D31"/>
    <w:rsid w:val="003421C3"/>
    <w:rsid w:val="00354CCF"/>
    <w:rsid w:val="003615F2"/>
    <w:rsid w:val="003703F2"/>
    <w:rsid w:val="00374CF4"/>
    <w:rsid w:val="003828D7"/>
    <w:rsid w:val="003A4511"/>
    <w:rsid w:val="003D4052"/>
    <w:rsid w:val="003F3B7A"/>
    <w:rsid w:val="003F6DA6"/>
    <w:rsid w:val="00401E1A"/>
    <w:rsid w:val="00406DCC"/>
    <w:rsid w:val="004116EF"/>
    <w:rsid w:val="0042413C"/>
    <w:rsid w:val="00435A7E"/>
    <w:rsid w:val="004671CA"/>
    <w:rsid w:val="00481353"/>
    <w:rsid w:val="00483D0D"/>
    <w:rsid w:val="00490D82"/>
    <w:rsid w:val="00497688"/>
    <w:rsid w:val="004A6218"/>
    <w:rsid w:val="004D6278"/>
    <w:rsid w:val="004E6D42"/>
    <w:rsid w:val="00506E99"/>
    <w:rsid w:val="005201DF"/>
    <w:rsid w:val="005240F6"/>
    <w:rsid w:val="00544F6E"/>
    <w:rsid w:val="005575A2"/>
    <w:rsid w:val="005733FA"/>
    <w:rsid w:val="00585127"/>
    <w:rsid w:val="005A3DBD"/>
    <w:rsid w:val="005A5CAA"/>
    <w:rsid w:val="005A72AA"/>
    <w:rsid w:val="005B094E"/>
    <w:rsid w:val="005B3681"/>
    <w:rsid w:val="005B7C7A"/>
    <w:rsid w:val="005C1A1A"/>
    <w:rsid w:val="005C6B3F"/>
    <w:rsid w:val="005D521D"/>
    <w:rsid w:val="005F37F1"/>
    <w:rsid w:val="005F7D1E"/>
    <w:rsid w:val="00600532"/>
    <w:rsid w:val="00610F98"/>
    <w:rsid w:val="00615182"/>
    <w:rsid w:val="006300FE"/>
    <w:rsid w:val="00635F74"/>
    <w:rsid w:val="00637A52"/>
    <w:rsid w:val="006518E4"/>
    <w:rsid w:val="006637A4"/>
    <w:rsid w:val="00674F89"/>
    <w:rsid w:val="006955DF"/>
    <w:rsid w:val="006B55EF"/>
    <w:rsid w:val="006D2128"/>
    <w:rsid w:val="006E05D8"/>
    <w:rsid w:val="006E1214"/>
    <w:rsid w:val="006F3D65"/>
    <w:rsid w:val="00703D4B"/>
    <w:rsid w:val="0070569F"/>
    <w:rsid w:val="0070723A"/>
    <w:rsid w:val="007072A9"/>
    <w:rsid w:val="00724EA5"/>
    <w:rsid w:val="00730182"/>
    <w:rsid w:val="00742FDF"/>
    <w:rsid w:val="00746C89"/>
    <w:rsid w:val="00756E79"/>
    <w:rsid w:val="00757AF7"/>
    <w:rsid w:val="00757E74"/>
    <w:rsid w:val="00762F63"/>
    <w:rsid w:val="00767B85"/>
    <w:rsid w:val="00790C70"/>
    <w:rsid w:val="00792DFF"/>
    <w:rsid w:val="00795626"/>
    <w:rsid w:val="007A2C39"/>
    <w:rsid w:val="007A6A6C"/>
    <w:rsid w:val="007B021D"/>
    <w:rsid w:val="007B053F"/>
    <w:rsid w:val="007C12F5"/>
    <w:rsid w:val="007E5909"/>
    <w:rsid w:val="007F0159"/>
    <w:rsid w:val="007F6598"/>
    <w:rsid w:val="007F6DAB"/>
    <w:rsid w:val="00800B0C"/>
    <w:rsid w:val="008138AD"/>
    <w:rsid w:val="0081575F"/>
    <w:rsid w:val="00826532"/>
    <w:rsid w:val="00826A0F"/>
    <w:rsid w:val="00832E4A"/>
    <w:rsid w:val="00833FF9"/>
    <w:rsid w:val="008363E2"/>
    <w:rsid w:val="00844365"/>
    <w:rsid w:val="00846735"/>
    <w:rsid w:val="00861013"/>
    <w:rsid w:val="008838FE"/>
    <w:rsid w:val="008917FE"/>
    <w:rsid w:val="00896044"/>
    <w:rsid w:val="00897BD3"/>
    <w:rsid w:val="008A35EA"/>
    <w:rsid w:val="008B78AF"/>
    <w:rsid w:val="008D1BD6"/>
    <w:rsid w:val="008D5D15"/>
    <w:rsid w:val="008F2FF3"/>
    <w:rsid w:val="00910DE7"/>
    <w:rsid w:val="00914E31"/>
    <w:rsid w:val="00916F8A"/>
    <w:rsid w:val="00921CC1"/>
    <w:rsid w:val="00922FBC"/>
    <w:rsid w:val="00927B80"/>
    <w:rsid w:val="0093109A"/>
    <w:rsid w:val="00953BFB"/>
    <w:rsid w:val="00956F94"/>
    <w:rsid w:val="009615E7"/>
    <w:rsid w:val="00982AD0"/>
    <w:rsid w:val="0098799F"/>
    <w:rsid w:val="00995434"/>
    <w:rsid w:val="009A6122"/>
    <w:rsid w:val="009C6338"/>
    <w:rsid w:val="009D7EEE"/>
    <w:rsid w:val="009E053A"/>
    <w:rsid w:val="009F13DD"/>
    <w:rsid w:val="00A233EF"/>
    <w:rsid w:val="00A3168D"/>
    <w:rsid w:val="00A35999"/>
    <w:rsid w:val="00A51542"/>
    <w:rsid w:val="00A607D9"/>
    <w:rsid w:val="00A63E18"/>
    <w:rsid w:val="00A82C64"/>
    <w:rsid w:val="00A9302E"/>
    <w:rsid w:val="00A94B77"/>
    <w:rsid w:val="00A96A4F"/>
    <w:rsid w:val="00AA7026"/>
    <w:rsid w:val="00AC2DC5"/>
    <w:rsid w:val="00AE56F9"/>
    <w:rsid w:val="00AF0B00"/>
    <w:rsid w:val="00AF5593"/>
    <w:rsid w:val="00B010FE"/>
    <w:rsid w:val="00B10ED3"/>
    <w:rsid w:val="00B1594B"/>
    <w:rsid w:val="00B24815"/>
    <w:rsid w:val="00B348F4"/>
    <w:rsid w:val="00B4324F"/>
    <w:rsid w:val="00B541DB"/>
    <w:rsid w:val="00B54724"/>
    <w:rsid w:val="00B61846"/>
    <w:rsid w:val="00B619AB"/>
    <w:rsid w:val="00B61B78"/>
    <w:rsid w:val="00B64D02"/>
    <w:rsid w:val="00B75AD0"/>
    <w:rsid w:val="00B766AA"/>
    <w:rsid w:val="00B77ECF"/>
    <w:rsid w:val="00B962F2"/>
    <w:rsid w:val="00BB4431"/>
    <w:rsid w:val="00BC0951"/>
    <w:rsid w:val="00BC65F0"/>
    <w:rsid w:val="00BE111B"/>
    <w:rsid w:val="00BF0F9D"/>
    <w:rsid w:val="00BF52B5"/>
    <w:rsid w:val="00C01498"/>
    <w:rsid w:val="00C200C4"/>
    <w:rsid w:val="00C31BAA"/>
    <w:rsid w:val="00C4088B"/>
    <w:rsid w:val="00C623B6"/>
    <w:rsid w:val="00CA49AE"/>
    <w:rsid w:val="00CB1386"/>
    <w:rsid w:val="00CB329A"/>
    <w:rsid w:val="00CC0B3E"/>
    <w:rsid w:val="00CE2323"/>
    <w:rsid w:val="00CE27F6"/>
    <w:rsid w:val="00D01467"/>
    <w:rsid w:val="00D13FFC"/>
    <w:rsid w:val="00D33DA9"/>
    <w:rsid w:val="00D34806"/>
    <w:rsid w:val="00D41351"/>
    <w:rsid w:val="00D54FE9"/>
    <w:rsid w:val="00D738B5"/>
    <w:rsid w:val="00D811F5"/>
    <w:rsid w:val="00D908F8"/>
    <w:rsid w:val="00D917CF"/>
    <w:rsid w:val="00D92646"/>
    <w:rsid w:val="00D9300E"/>
    <w:rsid w:val="00D95AF4"/>
    <w:rsid w:val="00DB27A4"/>
    <w:rsid w:val="00DB4487"/>
    <w:rsid w:val="00DE0C2D"/>
    <w:rsid w:val="00DE2B69"/>
    <w:rsid w:val="00DE7E1D"/>
    <w:rsid w:val="00E028B0"/>
    <w:rsid w:val="00E03EBD"/>
    <w:rsid w:val="00E41068"/>
    <w:rsid w:val="00E44878"/>
    <w:rsid w:val="00E45127"/>
    <w:rsid w:val="00E46E4A"/>
    <w:rsid w:val="00E54C08"/>
    <w:rsid w:val="00E5775D"/>
    <w:rsid w:val="00E67C61"/>
    <w:rsid w:val="00E95474"/>
    <w:rsid w:val="00E97B6F"/>
    <w:rsid w:val="00EA2DB0"/>
    <w:rsid w:val="00EA5BA4"/>
    <w:rsid w:val="00EB1BC4"/>
    <w:rsid w:val="00EC50D9"/>
    <w:rsid w:val="00ED0A60"/>
    <w:rsid w:val="00EE088C"/>
    <w:rsid w:val="00EE450B"/>
    <w:rsid w:val="00EE453B"/>
    <w:rsid w:val="00EE4B4D"/>
    <w:rsid w:val="00EF3430"/>
    <w:rsid w:val="00EF415D"/>
    <w:rsid w:val="00EF7383"/>
    <w:rsid w:val="00F04442"/>
    <w:rsid w:val="00F074B5"/>
    <w:rsid w:val="00F11BEA"/>
    <w:rsid w:val="00F15430"/>
    <w:rsid w:val="00F2128F"/>
    <w:rsid w:val="00F404C4"/>
    <w:rsid w:val="00F477E5"/>
    <w:rsid w:val="00F770D3"/>
    <w:rsid w:val="00F811B8"/>
    <w:rsid w:val="00F815BD"/>
    <w:rsid w:val="00F833D3"/>
    <w:rsid w:val="00F85E3A"/>
    <w:rsid w:val="00F865E6"/>
    <w:rsid w:val="00F97DE0"/>
    <w:rsid w:val="00FA665D"/>
    <w:rsid w:val="00FB0151"/>
    <w:rsid w:val="00FD1861"/>
    <w:rsid w:val="00FE6D2C"/>
    <w:rsid w:val="00FE70B2"/>
    <w:rsid w:val="00FF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1413F5E2"/>
  <w15:chartTrackingRefBased/>
  <w15:docId w15:val="{E6410E37-BA78-463E-9ED9-3A8BEA6FF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688"/>
    <w:pPr>
      <w:suppressAutoHyphens/>
      <w:spacing w:after="200" w:line="276" w:lineRule="auto"/>
    </w:pPr>
    <w:rPr>
      <w:rFonts w:ascii="Calibri" w:eastAsia="SimSun" w:hAnsi="Calibri"/>
      <w:kern w:val="1"/>
      <w:sz w:val="22"/>
      <w:szCs w:val="22"/>
      <w:lang w:eastAsia="ar-SA"/>
    </w:rPr>
  </w:style>
  <w:style w:type="paragraph" w:styleId="Heading1">
    <w:name w:val="heading 1"/>
    <w:basedOn w:val="Normal"/>
    <w:next w:val="Normal"/>
    <w:qFormat/>
    <w:pPr>
      <w:keepNext/>
      <w:keepLines/>
      <w:numPr>
        <w:numId w:val="1"/>
      </w:numPr>
      <w:spacing w:before="480" w:after="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keepLines/>
      <w:numPr>
        <w:ilvl w:val="1"/>
        <w:numId w:val="1"/>
      </w:numPr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numPr>
        <w:ilvl w:val="2"/>
        <w:numId w:val="1"/>
      </w:numPr>
      <w:spacing w:before="200" w:after="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4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  <w:sz w:val="24"/>
      <w:szCs w:val="24"/>
    </w:rPr>
  </w:style>
  <w:style w:type="character" w:customStyle="1" w:styleId="WW8Num1z1">
    <w:name w:val="WW8Num1z1"/>
    <w:rPr>
      <w:rFonts w:ascii="Courier New" w:hAnsi="Courier New" w:cs="Courier New" w:hint="default"/>
    </w:rPr>
  </w:style>
  <w:style w:type="character" w:customStyle="1" w:styleId="WW8Num1z2">
    <w:name w:val="WW8Num1z2"/>
    <w:rPr>
      <w:rFonts w:ascii="Wingdings" w:hAnsi="Wingdings" w:cs="Wingdings" w:hint="default"/>
    </w:rPr>
  </w:style>
  <w:style w:type="character" w:customStyle="1" w:styleId="WW8Num2z0">
    <w:name w:val="WW8Num2z0"/>
    <w:rPr>
      <w:rFonts w:ascii="Calibri" w:eastAsia="SimSun" w:hAnsi="Calibri" w:cs="Calibri" w:hint="default"/>
    </w:rPr>
  </w:style>
  <w:style w:type="character" w:customStyle="1" w:styleId="WW8Num2z1">
    <w:name w:val="WW8Num2z1"/>
    <w:rPr>
      <w:rFonts w:ascii="Courier New" w:hAnsi="Courier New" w:cs="Courier New" w:hint="default"/>
    </w:rPr>
  </w:style>
  <w:style w:type="character" w:customStyle="1" w:styleId="WW8Num2z2">
    <w:name w:val="WW8Num2z2"/>
    <w:rPr>
      <w:rFonts w:ascii="Wingdings" w:hAnsi="Wingdings" w:cs="Wingdings" w:hint="default"/>
    </w:rPr>
  </w:style>
  <w:style w:type="character" w:customStyle="1" w:styleId="WW8Num2z3">
    <w:name w:val="WW8Num2z3"/>
    <w:rPr>
      <w:rFonts w:ascii="Symbol" w:hAnsi="Symbol" w:cs="Symbol" w:hint="default"/>
    </w:rPr>
  </w:style>
  <w:style w:type="character" w:customStyle="1" w:styleId="WW8Num3z0">
    <w:name w:val="WW8Num3z0"/>
    <w:rPr>
      <w:rFonts w:ascii="Symbol" w:hAnsi="Symbol" w:cs="Symbol" w:hint="default"/>
      <w:sz w:val="24"/>
      <w:szCs w:val="24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4z0">
    <w:name w:val="WW8Num4z0"/>
    <w:rPr>
      <w:rFonts w:hint="default"/>
    </w:rPr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Courier New" w:hAnsi="Courier New" w:cs="Courier New" w:hint="default"/>
    </w:rPr>
  </w:style>
  <w:style w:type="character" w:customStyle="1" w:styleId="WW8Num5z3">
    <w:name w:val="WW8Num5z3"/>
    <w:rPr>
      <w:rFonts w:ascii="Symbol" w:hAnsi="Symbol" w:cs="Symbol" w:hint="default"/>
    </w:rPr>
  </w:style>
  <w:style w:type="character" w:customStyle="1" w:styleId="WW8Num5z5">
    <w:name w:val="WW8Num5z5"/>
    <w:rPr>
      <w:rFonts w:ascii="Wingdings" w:hAnsi="Wingdings" w:cs="Wingdings" w:hint="default"/>
    </w:rPr>
  </w:style>
  <w:style w:type="character" w:customStyle="1" w:styleId="WW8Num6z0">
    <w:name w:val="WW8Num6z0"/>
    <w:rPr>
      <w:rFonts w:ascii="Symbol" w:hAnsi="Symbol" w:cs="Symbol" w:hint="default"/>
      <w:sz w:val="24"/>
      <w:szCs w:val="24"/>
    </w:rPr>
  </w:style>
  <w:style w:type="character" w:customStyle="1" w:styleId="WW8Num6z1">
    <w:name w:val="WW8Num6z1"/>
    <w:rPr>
      <w:rFonts w:ascii="Courier New" w:hAnsi="Courier New" w:cs="Courier New" w:hint="default"/>
    </w:rPr>
  </w:style>
  <w:style w:type="character" w:customStyle="1" w:styleId="WW8Num6z2">
    <w:name w:val="WW8Num6z2"/>
    <w:rPr>
      <w:rFonts w:ascii="Wingdings" w:hAnsi="Wingdings" w:cs="Wingdings" w:hint="default"/>
      <w:sz w:val="24"/>
      <w:szCs w:val="24"/>
    </w:rPr>
  </w:style>
  <w:style w:type="character" w:customStyle="1" w:styleId="WW8Num7z0">
    <w:name w:val="WW8Num7z0"/>
    <w:rPr>
      <w:rFonts w:ascii="Courier New" w:hAnsi="Courier New" w:cs="Courier New" w:hint="default"/>
    </w:rPr>
  </w:style>
  <w:style w:type="character" w:customStyle="1" w:styleId="WW8Num7z2">
    <w:name w:val="WW8Num7z2"/>
    <w:rPr>
      <w:rFonts w:ascii="Wingdings" w:hAnsi="Wingdings" w:cs="Wingdings" w:hint="default"/>
    </w:rPr>
  </w:style>
  <w:style w:type="character" w:customStyle="1" w:styleId="WW8Num7z3">
    <w:name w:val="WW8Num7z3"/>
    <w:rPr>
      <w:rFonts w:ascii="Symbol" w:hAnsi="Symbol" w:cs="Symbol" w:hint="default"/>
    </w:rPr>
  </w:style>
  <w:style w:type="character" w:customStyle="1" w:styleId="WW8Num8z0">
    <w:name w:val="WW8Num8z0"/>
    <w:rPr>
      <w:rFonts w:ascii="Symbol" w:hAnsi="Symbol" w:cs="Symbol" w:hint="default"/>
      <w:sz w:val="24"/>
      <w:szCs w:val="24"/>
    </w:rPr>
  </w:style>
  <w:style w:type="character" w:customStyle="1" w:styleId="WW8Num8z1">
    <w:name w:val="WW8Num8z1"/>
    <w:rPr>
      <w:rFonts w:ascii="Courier New" w:hAnsi="Courier New" w:cs="Courier New" w:hint="default"/>
      <w:sz w:val="24"/>
      <w:szCs w:val="24"/>
    </w:rPr>
  </w:style>
  <w:style w:type="character" w:customStyle="1" w:styleId="WW8Num8z2">
    <w:name w:val="WW8Num8z2"/>
    <w:rPr>
      <w:rFonts w:ascii="Wingdings" w:hAnsi="Wingdings" w:cs="Wingdings" w:hint="default"/>
    </w:rPr>
  </w:style>
  <w:style w:type="character" w:customStyle="1" w:styleId="WW8Num9z0">
    <w:name w:val="WW8Num9z0"/>
    <w:rPr>
      <w:rFonts w:ascii="Symbol" w:hAnsi="Symbol" w:cs="Symbol" w:hint="default"/>
      <w:sz w:val="24"/>
      <w:szCs w:val="24"/>
    </w:rPr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2">
    <w:name w:val="WW8Num9z2"/>
    <w:rPr>
      <w:rFonts w:ascii="Wingdings" w:hAnsi="Wingdings" w:cs="Wingdings" w:hint="default"/>
    </w:rPr>
  </w:style>
  <w:style w:type="character" w:customStyle="1" w:styleId="WW8Num10z0">
    <w:name w:val="WW8Num10z0"/>
    <w:rPr>
      <w:rFonts w:ascii="Symbol" w:hAnsi="Symbol" w:cs="Symbol" w:hint="default"/>
    </w:rPr>
  </w:style>
  <w:style w:type="character" w:customStyle="1" w:styleId="WW8Num10z1">
    <w:name w:val="WW8Num10z1"/>
    <w:rPr>
      <w:rFonts w:ascii="Courier New" w:hAnsi="Courier New" w:cs="Courier New" w:hint="default"/>
      <w:sz w:val="24"/>
      <w:szCs w:val="24"/>
    </w:rPr>
  </w:style>
  <w:style w:type="character" w:customStyle="1" w:styleId="WW8Num10z2">
    <w:name w:val="WW8Num10z2"/>
    <w:rPr>
      <w:rFonts w:ascii="Wingdings" w:hAnsi="Wingdings" w:cs="Wingdings" w:hint="default"/>
    </w:rPr>
  </w:style>
  <w:style w:type="character" w:customStyle="1" w:styleId="WW8Num11z0">
    <w:name w:val="WW8Num11z0"/>
    <w:rPr>
      <w:rFonts w:ascii="Symbol" w:hAnsi="Symbol" w:cs="Symbol" w:hint="default"/>
    </w:rPr>
  </w:style>
  <w:style w:type="character" w:customStyle="1" w:styleId="WW8Num11z1">
    <w:name w:val="WW8Num11z1"/>
    <w:rPr>
      <w:rFonts w:ascii="Courier New" w:hAnsi="Courier New" w:cs="Courier New" w:hint="default"/>
      <w:sz w:val="24"/>
      <w:szCs w:val="24"/>
    </w:rPr>
  </w:style>
  <w:style w:type="character" w:customStyle="1" w:styleId="WW8Num11z2">
    <w:name w:val="WW8Num11z2"/>
    <w:rPr>
      <w:rFonts w:ascii="Wingdings" w:hAnsi="Wingdings" w:cs="Wingdings" w:hint="default"/>
    </w:rPr>
  </w:style>
  <w:style w:type="character" w:customStyle="1" w:styleId="WW8Num12z0">
    <w:name w:val="WW8Num12z0"/>
    <w:rPr>
      <w:rFonts w:hint="default"/>
    </w:rPr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  <w:rPr>
      <w:rFonts w:hint="default"/>
      <w:u w:val="single"/>
    </w:rPr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  <w:rPr>
      <w:rFonts w:ascii="Wingdings" w:hAnsi="Wingdings" w:cs="Wingdings" w:hint="default"/>
    </w:rPr>
  </w:style>
  <w:style w:type="character" w:customStyle="1" w:styleId="WW8Num14z1">
    <w:name w:val="WW8Num14z1"/>
    <w:rPr>
      <w:rFonts w:ascii="Courier New" w:hAnsi="Courier New" w:cs="Courier New" w:hint="default"/>
    </w:rPr>
  </w:style>
  <w:style w:type="character" w:customStyle="1" w:styleId="WW8Num14z3">
    <w:name w:val="WW8Num14z3"/>
    <w:rPr>
      <w:rFonts w:ascii="Symbol" w:hAnsi="Symbol" w:cs="Symbol" w:hint="default"/>
    </w:rPr>
  </w:style>
  <w:style w:type="character" w:customStyle="1" w:styleId="WW8Num15z0">
    <w:name w:val="WW8Num15z0"/>
    <w:rPr>
      <w:rFonts w:ascii="Symbol" w:hAnsi="Symbol" w:cs="Symbol" w:hint="default"/>
    </w:rPr>
  </w:style>
  <w:style w:type="character" w:customStyle="1" w:styleId="WW8Num15z1">
    <w:name w:val="WW8Num15z1"/>
    <w:rPr>
      <w:rFonts w:ascii="Courier New" w:hAnsi="Courier New" w:cs="Courier New" w:hint="default"/>
    </w:rPr>
  </w:style>
  <w:style w:type="character" w:customStyle="1" w:styleId="WW8Num15z2">
    <w:name w:val="WW8Num15z2"/>
    <w:rPr>
      <w:rFonts w:ascii="Wingdings" w:hAnsi="Wingdings" w:cs="Wingdings" w:hint="default"/>
    </w:rPr>
  </w:style>
  <w:style w:type="character" w:customStyle="1" w:styleId="WW8Num16z0">
    <w:name w:val="WW8Num16z0"/>
    <w:rPr>
      <w:rFonts w:ascii="Symbol" w:hAnsi="Symbol" w:cs="Symbol" w:hint="default"/>
    </w:rPr>
  </w:style>
  <w:style w:type="character" w:customStyle="1" w:styleId="WW8Num16z1">
    <w:name w:val="WW8Num16z1"/>
    <w:rPr>
      <w:rFonts w:ascii="Courier New" w:hAnsi="Courier New" w:cs="Courier New" w:hint="default"/>
    </w:rPr>
  </w:style>
  <w:style w:type="character" w:customStyle="1" w:styleId="WW8Num16z2">
    <w:name w:val="WW8Num16z2"/>
    <w:rPr>
      <w:rFonts w:ascii="Wingdings" w:hAnsi="Wingdings" w:cs="Wingdings" w:hint="default"/>
    </w:rPr>
  </w:style>
  <w:style w:type="character" w:customStyle="1" w:styleId="DateChar">
    <w:name w:val="Date Char"/>
    <w:basedOn w:val="DefaultParagraphFont"/>
  </w:style>
  <w:style w:type="character" w:customStyle="1" w:styleId="Heading1Char">
    <w:name w:val="Heading 1 Char"/>
    <w:rPr>
      <w:rFonts w:ascii="Cambria" w:eastAsia="SimSun" w:hAnsi="Cambria" w:cs="Times New Roman"/>
      <w:b/>
      <w:bCs/>
      <w:color w:val="365F91"/>
      <w:sz w:val="28"/>
      <w:szCs w:val="28"/>
    </w:rPr>
  </w:style>
  <w:style w:type="character" w:customStyle="1" w:styleId="BalloonTextChar">
    <w:name w:val="Balloon Text Char"/>
    <w:rPr>
      <w:rFonts w:ascii="Tahoma" w:hAnsi="Tahoma" w:cs="Tahoma"/>
      <w:sz w:val="16"/>
      <w:szCs w:val="16"/>
    </w:rPr>
  </w:style>
  <w:style w:type="character" w:customStyle="1" w:styleId="Heading2Char">
    <w:name w:val="Heading 2 Char"/>
    <w:rPr>
      <w:rFonts w:ascii="Cambria" w:eastAsia="SimSun" w:hAnsi="Cambria" w:cs="Times New Roman"/>
      <w:b/>
      <w:bCs/>
      <w:color w:val="4F81BD"/>
      <w:sz w:val="26"/>
      <w:szCs w:val="26"/>
    </w:rPr>
  </w:style>
  <w:style w:type="character" w:styleId="Hyperlink">
    <w:name w:val="Hyperlink"/>
    <w:uiPriority w:val="99"/>
    <w:rPr>
      <w:color w:val="0000FF"/>
      <w:u w:val="single"/>
    </w:rPr>
  </w:style>
  <w:style w:type="character" w:customStyle="1" w:styleId="Heading3Char">
    <w:name w:val="Heading 3 Char"/>
    <w:rPr>
      <w:rFonts w:ascii="Cambria" w:eastAsia="SimSun" w:hAnsi="Cambria" w:cs="Times New Roman"/>
      <w:b/>
      <w:bCs/>
      <w:color w:val="4F81BD"/>
    </w:rPr>
  </w:style>
  <w:style w:type="character" w:customStyle="1" w:styleId="IndexLink">
    <w:name w:val="Index Link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Arial"/>
    </w:rPr>
  </w:style>
  <w:style w:type="paragraph" w:customStyle="1" w:styleId="WW-Default">
    <w:name w:val="WW-Default"/>
    <w:pPr>
      <w:suppressAutoHyphens/>
      <w:autoSpaceDE w:val="0"/>
    </w:pPr>
    <w:rPr>
      <w:rFonts w:eastAsia="SimSun"/>
      <w:color w:val="000000"/>
      <w:kern w:val="1"/>
      <w:sz w:val="24"/>
      <w:szCs w:val="24"/>
      <w:lang w:eastAsia="ar-SA"/>
    </w:rPr>
  </w:style>
  <w:style w:type="paragraph" w:styleId="Date">
    <w:name w:val="Date"/>
    <w:basedOn w:val="Normal"/>
    <w:next w:val="Normal"/>
  </w:style>
  <w:style w:type="paragraph" w:styleId="ListParagraph">
    <w:name w:val="List Paragraph"/>
    <w:basedOn w:val="Normal"/>
    <w:uiPriority w:val="34"/>
    <w:qFormat/>
    <w:pPr>
      <w:ind w:left="720"/>
    </w:p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qFormat/>
    <w:pPr>
      <w:numPr>
        <w:numId w:val="0"/>
      </w:numPr>
    </w:pPr>
    <w:rPr>
      <w:lang w:val="en-US"/>
    </w:rPr>
  </w:style>
  <w:style w:type="paragraph" w:styleId="TOC1">
    <w:name w:val="toc 1"/>
    <w:basedOn w:val="Normal"/>
    <w:next w:val="Normal"/>
    <w:uiPriority w:val="39"/>
    <w:pPr>
      <w:spacing w:after="100"/>
    </w:pPr>
  </w:style>
  <w:style w:type="paragraph" w:styleId="TOC2">
    <w:name w:val="toc 2"/>
    <w:basedOn w:val="Normal"/>
    <w:next w:val="Normal"/>
    <w:uiPriority w:val="39"/>
    <w:pPr>
      <w:spacing w:after="100"/>
      <w:ind w:left="220"/>
    </w:pPr>
  </w:style>
  <w:style w:type="paragraph" w:styleId="TOC3">
    <w:name w:val="toc 3"/>
    <w:basedOn w:val="Normal"/>
    <w:next w:val="Normal"/>
    <w:uiPriority w:val="39"/>
    <w:pPr>
      <w:spacing w:after="100"/>
      <w:ind w:left="440"/>
    </w:pPr>
  </w:style>
  <w:style w:type="paragraph" w:styleId="TOC4">
    <w:name w:val="toc 4"/>
    <w:basedOn w:val="Index"/>
    <w:pPr>
      <w:tabs>
        <w:tab w:val="right" w:leader="dot" w:pos="8789"/>
      </w:tabs>
      <w:ind w:left="849"/>
    </w:pPr>
  </w:style>
  <w:style w:type="paragraph" w:styleId="TOC5">
    <w:name w:val="toc 5"/>
    <w:basedOn w:val="Index"/>
    <w:pPr>
      <w:tabs>
        <w:tab w:val="right" w:leader="dot" w:pos="8506"/>
      </w:tabs>
      <w:ind w:left="1132"/>
    </w:pPr>
  </w:style>
  <w:style w:type="paragraph" w:styleId="TOC6">
    <w:name w:val="toc 6"/>
    <w:basedOn w:val="Index"/>
    <w:pPr>
      <w:tabs>
        <w:tab w:val="right" w:leader="dot" w:pos="8223"/>
      </w:tabs>
      <w:ind w:left="1415"/>
    </w:pPr>
  </w:style>
  <w:style w:type="paragraph" w:styleId="TOC7">
    <w:name w:val="toc 7"/>
    <w:basedOn w:val="Index"/>
    <w:pPr>
      <w:tabs>
        <w:tab w:val="right" w:leader="dot" w:pos="7940"/>
      </w:tabs>
      <w:ind w:left="1698"/>
    </w:pPr>
  </w:style>
  <w:style w:type="paragraph" w:styleId="TOC8">
    <w:name w:val="toc 8"/>
    <w:basedOn w:val="Index"/>
    <w:pPr>
      <w:tabs>
        <w:tab w:val="right" w:leader="dot" w:pos="7657"/>
      </w:tabs>
      <w:ind w:left="1981"/>
    </w:pPr>
  </w:style>
  <w:style w:type="paragraph" w:styleId="TOC9">
    <w:name w:val="toc 9"/>
    <w:basedOn w:val="Index"/>
    <w:pPr>
      <w:tabs>
        <w:tab w:val="right" w:leader="dot" w:pos="7374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7091"/>
      </w:tabs>
      <w:ind w:left="2547"/>
    </w:pPr>
  </w:style>
  <w:style w:type="paragraph" w:styleId="Header">
    <w:name w:val="header"/>
    <w:basedOn w:val="Normal"/>
    <w:link w:val="HeaderChar"/>
    <w:uiPriority w:val="99"/>
    <w:unhideWhenUsed/>
    <w:rsid w:val="002D4AC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2D4AC4"/>
    <w:rPr>
      <w:rFonts w:ascii="Calibri" w:eastAsia="SimSun" w:hAnsi="Calibri"/>
      <w:kern w:val="1"/>
      <w:sz w:val="22"/>
      <w:szCs w:val="22"/>
      <w:lang w:val="en-SG" w:eastAsia="ar-SA"/>
    </w:rPr>
  </w:style>
  <w:style w:type="paragraph" w:styleId="Footer">
    <w:name w:val="footer"/>
    <w:basedOn w:val="Normal"/>
    <w:link w:val="FooterChar"/>
    <w:uiPriority w:val="99"/>
    <w:unhideWhenUsed/>
    <w:rsid w:val="002D4AC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2D4AC4"/>
    <w:rPr>
      <w:rFonts w:ascii="Calibri" w:eastAsia="SimSun" w:hAnsi="Calibri"/>
      <w:kern w:val="1"/>
      <w:sz w:val="22"/>
      <w:szCs w:val="22"/>
      <w:lang w:val="en-SG" w:eastAsia="ar-SA"/>
    </w:rPr>
  </w:style>
  <w:style w:type="paragraph" w:styleId="NormalWeb">
    <w:name w:val="Normal (Web)"/>
    <w:basedOn w:val="Normal"/>
    <w:uiPriority w:val="99"/>
    <w:unhideWhenUsed/>
    <w:rsid w:val="0042413C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  <w:lang w:eastAsia="zh-CN"/>
    </w:rPr>
  </w:style>
  <w:style w:type="paragraph" w:customStyle="1" w:styleId="tightenable">
    <w:name w:val="tightenable"/>
    <w:basedOn w:val="Normal"/>
    <w:rsid w:val="00D13FFC"/>
    <w:pPr>
      <w:suppressAutoHyphens w:val="0"/>
      <w:spacing w:before="240" w:after="240" w:line="240" w:lineRule="auto"/>
    </w:pPr>
    <w:rPr>
      <w:rFonts w:ascii="Times New Roman" w:eastAsia="Times New Roman" w:hAnsi="Times New Roman"/>
      <w:kern w:val="0"/>
      <w:sz w:val="24"/>
      <w:szCs w:val="24"/>
      <w:lang w:eastAsia="en-US"/>
    </w:rPr>
  </w:style>
  <w:style w:type="table" w:styleId="TableGrid">
    <w:name w:val="Table Grid"/>
    <w:basedOn w:val="TableNormal"/>
    <w:uiPriority w:val="59"/>
    <w:rsid w:val="003A45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042415"/>
    <w:rPr>
      <w:rFonts w:asciiTheme="majorHAnsi" w:eastAsiaTheme="majorEastAsia" w:hAnsiTheme="majorHAnsi" w:cstheme="majorBidi"/>
      <w:i/>
      <w:iCs/>
      <w:color w:val="2E74B5" w:themeColor="accent1" w:themeShade="BF"/>
      <w:kern w:val="1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87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88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65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71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1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69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11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51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69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14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57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82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F35E89-D530-4C85-BABE-32EDCF5A11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268</Words>
  <Characters>1571</Characters>
  <Application>Microsoft Office Word</Application>
  <DocSecurity>0</DocSecurity>
  <Lines>54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1804</CharactersWithSpaces>
  <SharedDoc>false</SharedDoc>
  <HLinks>
    <vt:vector size="126" baseType="variant">
      <vt:variant>
        <vt:i4>1310774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_Toc482983818</vt:lpwstr>
      </vt:variant>
      <vt:variant>
        <vt:i4>1310774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_Toc482983817</vt:lpwstr>
      </vt:variant>
      <vt:variant>
        <vt:i4>1310774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_Toc482983816</vt:lpwstr>
      </vt:variant>
      <vt:variant>
        <vt:i4>1310774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_Toc482983815</vt:lpwstr>
      </vt:variant>
      <vt:variant>
        <vt:i4>1310774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_Toc482983814</vt:lpwstr>
      </vt:variant>
      <vt:variant>
        <vt:i4>1310774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_Toc482983813</vt:lpwstr>
      </vt:variant>
      <vt:variant>
        <vt:i4>1310774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_Toc482983812</vt:lpwstr>
      </vt:variant>
      <vt:variant>
        <vt:i4>1310774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_Toc482983811</vt:lpwstr>
      </vt:variant>
      <vt:variant>
        <vt:i4>1310774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_Toc482983810</vt:lpwstr>
      </vt:variant>
      <vt:variant>
        <vt:i4>1376310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_Toc482983809</vt:lpwstr>
      </vt:variant>
      <vt:variant>
        <vt:i4>1376310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_Toc482983808</vt:lpwstr>
      </vt:variant>
      <vt:variant>
        <vt:i4>1376310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_Toc482983807</vt:lpwstr>
      </vt:variant>
      <vt:variant>
        <vt:i4>1376310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_Toc482983806</vt:lpwstr>
      </vt:variant>
      <vt:variant>
        <vt:i4>1376310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_Toc482983805</vt:lpwstr>
      </vt:variant>
      <vt:variant>
        <vt:i4>1376310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_Toc482983804</vt:lpwstr>
      </vt:variant>
      <vt:variant>
        <vt:i4>1376310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_Toc482983803</vt:lpwstr>
      </vt:variant>
      <vt:variant>
        <vt:i4>1376310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_Toc482983802</vt:lpwstr>
      </vt:variant>
      <vt:variant>
        <vt:i4>1376310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_Toc482983801</vt:lpwstr>
      </vt:variant>
      <vt:variant>
        <vt:i4>1376310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_Toc482983800</vt:lpwstr>
      </vt:variant>
      <vt:variant>
        <vt:i4>1835065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_Toc482983799</vt:lpwstr>
      </vt:variant>
      <vt:variant>
        <vt:i4>1835065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_Toc482983798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Shaun TAN (TP)</cp:lastModifiedBy>
  <cp:revision>58</cp:revision>
  <dcterms:created xsi:type="dcterms:W3CDTF">2019-09-17T11:53:00Z</dcterms:created>
  <dcterms:modified xsi:type="dcterms:W3CDTF">2026-04-29T05:57:00Z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528611d-fe69-484f-b56b-0db8a0d79612_Enabled">
    <vt:lpwstr>true</vt:lpwstr>
  </property>
  <property fmtid="{D5CDD505-2E9C-101B-9397-08002B2CF9AE}" pid="3" name="MSIP_Label_d528611d-fe69-484f-b56b-0db8a0d79612_SetDate">
    <vt:lpwstr>2022-03-28T03:00:36Z</vt:lpwstr>
  </property>
  <property fmtid="{D5CDD505-2E9C-101B-9397-08002B2CF9AE}" pid="4" name="MSIP_Label_d528611d-fe69-484f-b56b-0db8a0d79612_Method">
    <vt:lpwstr>Privileged</vt:lpwstr>
  </property>
  <property fmtid="{D5CDD505-2E9C-101B-9397-08002B2CF9AE}" pid="5" name="MSIP_Label_d528611d-fe69-484f-b56b-0db8a0d79612_Name">
    <vt:lpwstr>Public</vt:lpwstr>
  </property>
  <property fmtid="{D5CDD505-2E9C-101B-9397-08002B2CF9AE}" pid="6" name="MSIP_Label_d528611d-fe69-484f-b56b-0db8a0d79612_SiteId">
    <vt:lpwstr>25a99bf0-8e72-472a-ae50-adfbdf0df6f1</vt:lpwstr>
  </property>
  <property fmtid="{D5CDD505-2E9C-101B-9397-08002B2CF9AE}" pid="7" name="MSIP_Label_d528611d-fe69-484f-b56b-0db8a0d79612_ActionId">
    <vt:lpwstr>e52fb0f2-9f2e-40b7-85b1-8279973caf94</vt:lpwstr>
  </property>
  <property fmtid="{D5CDD505-2E9C-101B-9397-08002B2CF9AE}" pid="8" name="MSIP_Label_d528611d-fe69-484f-b56b-0db8a0d79612_ContentBits">
    <vt:lpwstr>0</vt:lpwstr>
  </property>
</Properties>
</file>