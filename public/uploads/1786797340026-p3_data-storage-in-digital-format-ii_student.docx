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7E032A3" w14:textId="1807AEFF" w:rsidR="00C872D4" w:rsidRDefault="00C872D4" w:rsidP="0069112E">
      <w:pPr>
        <w:ind w:firstLine="720"/>
        <w:jc w:val="center"/>
        <w:rPr>
          <w:rFonts w:ascii="Verdana" w:hAnsi="Verdana" w:cs="Verdana"/>
          <w:bCs/>
          <w:sz w:val="20"/>
          <w:szCs w:val="20"/>
        </w:rPr>
      </w:pPr>
      <w:r>
        <w:rPr>
          <w:b/>
          <w:bCs/>
          <w:noProof/>
          <w:lang w:val="en-SG" w:eastAsia="en-SG"/>
        </w:rPr>
        <w:drawing>
          <wp:inline distT="0" distB="0" distL="0" distR="0" wp14:anchorId="49AFE4A3" wp14:editId="79D13384">
            <wp:extent cx="3568700" cy="749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8700" cy="749300"/>
                    </a:xfrm>
                    <a:prstGeom prst="rect">
                      <a:avLst/>
                    </a:prstGeom>
                    <a:solidFill>
                      <a:srgbClr val="FFFFFF"/>
                    </a:solidFill>
                    <a:ln>
                      <a:noFill/>
                    </a:ln>
                  </pic:spPr>
                </pic:pic>
              </a:graphicData>
            </a:graphic>
          </wp:inline>
        </w:drawing>
      </w:r>
    </w:p>
    <w:p w14:paraId="6F0399AA" w14:textId="77777777" w:rsidR="00C872D4" w:rsidRPr="00467241" w:rsidRDefault="00C872D4" w:rsidP="00C872D4">
      <w:pPr>
        <w:pStyle w:val="paragraph"/>
        <w:spacing w:before="0" w:beforeAutospacing="0" w:after="0" w:afterAutospacing="0"/>
        <w:jc w:val="center"/>
        <w:textAlignment w:val="baseline"/>
        <w:rPr>
          <w:rFonts w:ascii="Verdana" w:hAnsi="Verdana" w:cs="Verdana"/>
          <w:b/>
          <w:bCs/>
          <w:i/>
          <w:iCs/>
          <w:sz w:val="28"/>
          <w:szCs w:val="28"/>
        </w:rPr>
      </w:pPr>
      <w:r>
        <w:rPr>
          <w:rStyle w:val="eop"/>
          <w:rFonts w:ascii="Arial" w:hAnsi="Arial" w:cs="Arial"/>
          <w:sz w:val="22"/>
          <w:szCs w:val="22"/>
        </w:rPr>
        <w:t> </w:t>
      </w:r>
      <w:r w:rsidRPr="00467241">
        <w:rPr>
          <w:rFonts w:ascii="Verdana" w:hAnsi="Verdana" w:cs="Verdana"/>
          <w:b/>
          <w:bCs/>
          <w:i/>
          <w:iCs/>
          <w:sz w:val="28"/>
          <w:szCs w:val="28"/>
        </w:rPr>
        <w:t xml:space="preserve">DIPLOMA IN CYBERSECURITY &amp; </w:t>
      </w:r>
      <w:r w:rsidRPr="00467241">
        <w:rPr>
          <w:rFonts w:ascii="Verdana" w:hAnsi="Verdana" w:cs="Verdana"/>
          <w:b/>
          <w:bCs/>
          <w:i/>
          <w:iCs/>
          <w:sz w:val="28"/>
          <w:szCs w:val="28"/>
        </w:rPr>
        <w:br/>
        <w:t>DIGITAL FORENSICS (LEVEL 2)</w:t>
      </w:r>
    </w:p>
    <w:p w14:paraId="782AF1BC" w14:textId="77777777" w:rsidR="00C872D4" w:rsidRPr="00467241" w:rsidRDefault="00C872D4" w:rsidP="00C872D4">
      <w:pPr>
        <w:rPr>
          <w:rFonts w:ascii="Verdana" w:hAnsi="Verdana" w:cs="Verdana"/>
          <w:b/>
          <w:bCs/>
          <w:i/>
          <w:iCs/>
          <w:sz w:val="22"/>
          <w:szCs w:val="22"/>
        </w:rPr>
      </w:pPr>
    </w:p>
    <w:p w14:paraId="2288B78E" w14:textId="77777777" w:rsidR="00C872D4" w:rsidRPr="00467241" w:rsidRDefault="00C872D4" w:rsidP="00C872D4">
      <w:pPr>
        <w:jc w:val="center"/>
        <w:rPr>
          <w:i/>
          <w:iCs/>
          <w:sz w:val="32"/>
          <w:szCs w:val="32"/>
          <w:u w:val="single"/>
        </w:rPr>
      </w:pPr>
      <w:r w:rsidRPr="00467241">
        <w:rPr>
          <w:rFonts w:ascii="Verdana" w:hAnsi="Verdana" w:cs="Verdana"/>
          <w:b/>
          <w:bCs/>
          <w:i/>
          <w:iCs/>
        </w:rPr>
        <w:t>FORENSICS IN DIGITAL SECURITY (CCD2C04)</w:t>
      </w:r>
    </w:p>
    <w:p w14:paraId="71F6789B" w14:textId="77777777" w:rsidR="00C872D4" w:rsidRPr="00467241" w:rsidRDefault="00C872D4" w:rsidP="00C872D4">
      <w:pPr>
        <w:pStyle w:val="paragraph"/>
        <w:spacing w:before="0" w:beforeAutospacing="0" w:after="0" w:afterAutospacing="0"/>
        <w:jc w:val="center"/>
        <w:textAlignment w:val="baseline"/>
        <w:rPr>
          <w:rFonts w:ascii="Segoe UI" w:hAnsi="Segoe UI" w:cs="Segoe UI"/>
          <w:sz w:val="18"/>
          <w:szCs w:val="18"/>
          <w:lang w:val="en-US"/>
        </w:rPr>
      </w:pPr>
    </w:p>
    <w:p w14:paraId="177DD117" w14:textId="0BC794AD" w:rsidR="00C872D4" w:rsidRPr="00BB1D29" w:rsidRDefault="00C872D4" w:rsidP="00C872D4">
      <w:pPr>
        <w:pStyle w:val="paragraph"/>
        <w:spacing w:before="0" w:beforeAutospacing="0" w:after="0" w:afterAutospacing="0"/>
        <w:jc w:val="center"/>
        <w:textAlignment w:val="baseline"/>
        <w:rPr>
          <w:rFonts w:ascii="Segoe UI" w:hAnsi="Segoe UI" w:cs="Segoe UI"/>
          <w:b/>
          <w:bCs/>
          <w:sz w:val="10"/>
          <w:szCs w:val="10"/>
        </w:rPr>
      </w:pPr>
      <w:r w:rsidRPr="00BB1D29">
        <w:rPr>
          <w:rStyle w:val="normaltextrun"/>
          <w:rFonts w:ascii="Arial" w:hAnsi="Arial" w:cs="Arial"/>
          <w:b/>
          <w:bCs/>
          <w:lang w:val="en-US"/>
        </w:rPr>
        <w:t>Practical </w:t>
      </w:r>
      <w:r>
        <w:rPr>
          <w:rStyle w:val="normaltextrun"/>
          <w:rFonts w:ascii="Arial" w:hAnsi="Arial" w:cs="Arial"/>
          <w:b/>
          <w:bCs/>
          <w:lang w:val="en-US"/>
        </w:rPr>
        <w:t>3</w:t>
      </w:r>
    </w:p>
    <w:p w14:paraId="61067AD5" w14:textId="3A744CF0" w:rsidR="007860CB" w:rsidRDefault="00C872D4">
      <w:pPr>
        <w:jc w:val="center"/>
        <w:rPr>
          <w:rStyle w:val="normaltextrun"/>
          <w:rFonts w:ascii="Arial" w:hAnsi="Arial" w:cs="Arial"/>
        </w:rPr>
      </w:pPr>
      <w:r w:rsidRPr="00C872D4">
        <w:rPr>
          <w:rStyle w:val="normaltextrun"/>
          <w:rFonts w:ascii="Arial" w:hAnsi="Arial" w:cs="Arial"/>
        </w:rPr>
        <w:t>Storage Investigation</w:t>
      </w:r>
    </w:p>
    <w:p w14:paraId="1AB8750C" w14:textId="7FA2E381" w:rsidR="00C872D4" w:rsidRDefault="00C872D4">
      <w:pPr>
        <w:jc w:val="center"/>
        <w:rPr>
          <w:u w:val="single"/>
        </w:rPr>
      </w:pPr>
    </w:p>
    <w:p w14:paraId="49D0A254" w14:textId="2F6A3D40" w:rsidR="009D638D" w:rsidRDefault="009D638D" w:rsidP="009D638D">
      <w:pPr>
        <w:pStyle w:val="ListParagraph"/>
        <w:numPr>
          <w:ilvl w:val="0"/>
          <w:numId w:val="9"/>
        </w:numPr>
        <w:rPr>
          <w:rFonts w:ascii="Palatino Linotype" w:hAnsi="Palatino Linotype" w:cs="Palatino Linotype"/>
          <w:b/>
        </w:rPr>
      </w:pPr>
      <w:r>
        <w:rPr>
          <w:rFonts w:ascii="Palatino Linotype" w:hAnsi="Palatino Linotype" w:cs="Palatino Linotype"/>
          <w:b/>
        </w:rPr>
        <w:t>Introduction</w:t>
      </w:r>
      <w:r w:rsidRPr="00C166A6">
        <w:rPr>
          <w:rFonts w:ascii="Palatino Linotype" w:hAnsi="Palatino Linotype" w:cs="Palatino Linotype"/>
          <w:b/>
        </w:rPr>
        <w:t xml:space="preserve"> </w:t>
      </w:r>
    </w:p>
    <w:p w14:paraId="16778A7B" w14:textId="0335EEAC" w:rsidR="001B0F3D" w:rsidRPr="009D638D" w:rsidRDefault="009D638D" w:rsidP="009D638D">
      <w:pPr>
        <w:ind w:left="720"/>
        <w:rPr>
          <w:rFonts w:ascii="Palatino Linotype" w:hAnsi="Palatino Linotype" w:cs="Palatino Linotype"/>
        </w:rPr>
      </w:pPr>
      <w:r>
        <w:rPr>
          <w:rFonts w:ascii="Palatino Linotype" w:hAnsi="Palatino Linotype" w:cs="Palatino Linotype"/>
        </w:rPr>
        <w:t xml:space="preserve">This lab involves </w:t>
      </w:r>
      <w:r w:rsidR="00AE257E">
        <w:rPr>
          <w:rFonts w:ascii="Palatino Linotype" w:hAnsi="Palatino Linotype" w:cs="Palatino Linotype"/>
        </w:rPr>
        <w:t xml:space="preserve">the </w:t>
      </w:r>
      <w:r w:rsidR="006D1933">
        <w:rPr>
          <w:rFonts w:ascii="Palatino Linotype" w:hAnsi="Palatino Linotype" w:cs="Palatino Linotype"/>
        </w:rPr>
        <w:t xml:space="preserve">use of </w:t>
      </w:r>
      <w:proofErr w:type="spellStart"/>
      <w:r w:rsidR="006D1933" w:rsidRPr="00CF352E">
        <w:rPr>
          <w:rFonts w:ascii="Palatino Linotype" w:hAnsi="Palatino Linotype" w:cs="Palatino Linotype"/>
          <w:b/>
          <w:bCs/>
          <w:i/>
          <w:iCs/>
        </w:rPr>
        <w:t>HxD</w:t>
      </w:r>
      <w:proofErr w:type="spellEnd"/>
      <w:r w:rsidR="006D1933">
        <w:rPr>
          <w:rFonts w:ascii="Palatino Linotype" w:hAnsi="Palatino Linotype" w:cs="Palatino Linotype"/>
        </w:rPr>
        <w:t xml:space="preserve"> (Hexadecimal Editor) to conduct </w:t>
      </w:r>
      <w:r>
        <w:rPr>
          <w:rFonts w:ascii="Palatino Linotype" w:hAnsi="Palatino Linotype" w:cs="Palatino Linotype"/>
        </w:rPr>
        <w:t>i</w:t>
      </w:r>
      <w:r w:rsidR="001B0F3D" w:rsidRPr="009D638D">
        <w:rPr>
          <w:rFonts w:ascii="Palatino Linotype" w:hAnsi="Palatino Linotype" w:cs="Palatino Linotype"/>
        </w:rPr>
        <w:t>nvestigat</w:t>
      </w:r>
      <w:r w:rsidR="00AE257E">
        <w:rPr>
          <w:rFonts w:ascii="Palatino Linotype" w:hAnsi="Palatino Linotype" w:cs="Palatino Linotype"/>
        </w:rPr>
        <w:t xml:space="preserve">ion of </w:t>
      </w:r>
      <w:r w:rsidR="001B0F3D" w:rsidRPr="009D638D">
        <w:rPr>
          <w:rFonts w:ascii="Palatino Linotype" w:hAnsi="Palatino Linotype" w:cs="Palatino Linotype"/>
        </w:rPr>
        <w:t>the floppy disk (</w:t>
      </w:r>
      <w:r w:rsidR="001B0F3D" w:rsidRPr="009D638D">
        <w:rPr>
          <w:rFonts w:ascii="Palatino Linotype" w:hAnsi="Palatino Linotype" w:cs="Palatino Linotype"/>
          <w:b/>
          <w:bCs/>
          <w:i/>
          <w:iCs/>
        </w:rPr>
        <w:t>floppyP3.img</w:t>
      </w:r>
      <w:r w:rsidR="001B0F3D" w:rsidRPr="009D638D">
        <w:rPr>
          <w:rFonts w:ascii="Palatino Linotype" w:hAnsi="Palatino Linotype" w:cs="Palatino Linotype"/>
        </w:rPr>
        <w:t xml:space="preserve">) provided </w:t>
      </w:r>
      <w:r w:rsidR="007F11C4">
        <w:rPr>
          <w:rFonts w:ascii="Palatino Linotype" w:hAnsi="Palatino Linotype" w:cs="Palatino Linotype"/>
        </w:rPr>
        <w:t>in</w:t>
      </w:r>
      <w:r w:rsidR="001B0F3D" w:rsidRPr="009D638D">
        <w:rPr>
          <w:rFonts w:ascii="Palatino Linotype" w:hAnsi="Palatino Linotype" w:cs="Palatino Linotype"/>
        </w:rPr>
        <w:t xml:space="preserve"> LMS</w:t>
      </w:r>
      <w:r w:rsidR="00AE257E">
        <w:rPr>
          <w:rFonts w:ascii="Palatino Linotype" w:hAnsi="Palatino Linotype" w:cs="Palatino Linotype"/>
        </w:rPr>
        <w:t xml:space="preserve"> </w:t>
      </w:r>
      <w:r w:rsidR="00544E21">
        <w:rPr>
          <w:rFonts w:ascii="Palatino Linotype" w:hAnsi="Palatino Linotype" w:cs="Palatino Linotype"/>
        </w:rPr>
        <w:t xml:space="preserve">and </w:t>
      </w:r>
      <w:r>
        <w:rPr>
          <w:rFonts w:ascii="Palatino Linotype" w:hAnsi="Palatino Linotype" w:cs="Palatino Linotype"/>
        </w:rPr>
        <w:t>how data can be hidden inside the slack space.</w:t>
      </w:r>
    </w:p>
    <w:p w14:paraId="26FEC27A" w14:textId="77777777" w:rsidR="001B0F3D" w:rsidRDefault="001B0F3D">
      <w:pPr>
        <w:jc w:val="center"/>
        <w:rPr>
          <w:u w:val="single"/>
        </w:rPr>
      </w:pPr>
    </w:p>
    <w:p w14:paraId="30E28AD0" w14:textId="6BFA781D" w:rsidR="00C166A6" w:rsidRDefault="00C166A6" w:rsidP="00925018">
      <w:pPr>
        <w:pStyle w:val="ListParagraph"/>
        <w:numPr>
          <w:ilvl w:val="0"/>
          <w:numId w:val="9"/>
        </w:numPr>
        <w:rPr>
          <w:rFonts w:ascii="Palatino Linotype" w:hAnsi="Palatino Linotype" w:cs="Palatino Linotype"/>
          <w:b/>
        </w:rPr>
      </w:pPr>
      <w:bookmarkStart w:id="0" w:name="AEN24718"/>
      <w:r w:rsidRPr="00C166A6">
        <w:rPr>
          <w:rFonts w:ascii="Palatino Linotype" w:hAnsi="Palatino Linotype" w:cs="Palatino Linotype"/>
          <w:b/>
        </w:rPr>
        <w:t>Over</w:t>
      </w:r>
      <w:r w:rsidR="0063145F">
        <w:rPr>
          <w:rFonts w:ascii="Palatino Linotype" w:hAnsi="Palatino Linotype" w:cs="Palatino Linotype"/>
          <w:b/>
        </w:rPr>
        <w:t xml:space="preserve">view </w:t>
      </w:r>
      <w:r w:rsidRPr="00C166A6">
        <w:rPr>
          <w:rFonts w:ascii="Palatino Linotype" w:hAnsi="Palatino Linotype" w:cs="Palatino Linotype"/>
          <w:b/>
        </w:rPr>
        <w:t xml:space="preserve">of FAT File System </w:t>
      </w:r>
    </w:p>
    <w:p w14:paraId="52340029" w14:textId="212B9AB1" w:rsidR="00C166A6" w:rsidRDefault="00C166A6" w:rsidP="00C166A6">
      <w:pPr>
        <w:rPr>
          <w:rFonts w:ascii="Palatino Linotype" w:hAnsi="Palatino Linotype" w:cs="Palatino Linotype"/>
        </w:rPr>
      </w:pPr>
    </w:p>
    <w:p w14:paraId="6E742F0A" w14:textId="0D821032" w:rsidR="00C166A6" w:rsidRDefault="00C166A6" w:rsidP="00C166A6">
      <w:pPr>
        <w:pStyle w:val="ListParagraph"/>
        <w:numPr>
          <w:ilvl w:val="0"/>
          <w:numId w:val="12"/>
        </w:numPr>
        <w:ind w:left="1080"/>
        <w:rPr>
          <w:rFonts w:ascii="Palatino Linotype" w:hAnsi="Palatino Linotype" w:cs="Palatino Linotype"/>
        </w:rPr>
      </w:pPr>
      <w:r>
        <w:rPr>
          <w:rFonts w:ascii="Palatino Linotype" w:hAnsi="Palatino Linotype" w:cs="Palatino Linotype"/>
        </w:rPr>
        <w:t xml:space="preserve">Use </w:t>
      </w:r>
      <w:proofErr w:type="spellStart"/>
      <w:r w:rsidRPr="00AA1AD0">
        <w:rPr>
          <w:rFonts w:ascii="Palatino Linotype" w:hAnsi="Palatino Linotype" w:cs="Palatino Linotype"/>
          <w:b/>
          <w:bCs/>
          <w:i/>
          <w:iCs/>
        </w:rPr>
        <w:t>HxD</w:t>
      </w:r>
      <w:proofErr w:type="spellEnd"/>
      <w:r>
        <w:rPr>
          <w:rFonts w:ascii="Palatino Linotype" w:hAnsi="Palatino Linotype" w:cs="Palatino Linotype"/>
        </w:rPr>
        <w:t xml:space="preserve"> to view the boot sector (sector 0)</w:t>
      </w:r>
    </w:p>
    <w:p w14:paraId="3B63605A" w14:textId="3665F277" w:rsidR="00C166A6" w:rsidRDefault="00C166A6" w:rsidP="00C166A6">
      <w:pPr>
        <w:pStyle w:val="ListParagraph"/>
        <w:numPr>
          <w:ilvl w:val="1"/>
          <w:numId w:val="12"/>
        </w:numPr>
        <w:rPr>
          <w:rFonts w:ascii="Palatino Linotype" w:hAnsi="Palatino Linotype" w:cs="Palatino Linotype"/>
        </w:rPr>
      </w:pPr>
      <w:r w:rsidRPr="005E72ED">
        <w:rPr>
          <w:rFonts w:ascii="Palatino Linotype" w:hAnsi="Palatino Linotype" w:cs="Palatino Linotype"/>
        </w:rPr>
        <w:t>Attach the floppy disk (</w:t>
      </w:r>
      <w:r w:rsidR="00AA1AD0" w:rsidRPr="00AA1AD0">
        <w:rPr>
          <w:rFonts w:ascii="Palatino Linotype" w:hAnsi="Palatino Linotype" w:cs="Palatino Linotype"/>
          <w:b/>
          <w:bCs/>
          <w:i/>
          <w:iCs/>
        </w:rPr>
        <w:t>f</w:t>
      </w:r>
      <w:r w:rsidRPr="00AA1AD0">
        <w:rPr>
          <w:rFonts w:ascii="Palatino Linotype" w:hAnsi="Palatino Linotype" w:cs="Palatino Linotype"/>
          <w:b/>
          <w:bCs/>
          <w:i/>
          <w:iCs/>
        </w:rPr>
        <w:t>loppyP3.img</w:t>
      </w:r>
      <w:r w:rsidRPr="005E72ED">
        <w:rPr>
          <w:rFonts w:ascii="Palatino Linotype" w:hAnsi="Palatino Linotype" w:cs="Palatino Linotype"/>
        </w:rPr>
        <w:t>) to your VM.</w:t>
      </w:r>
    </w:p>
    <w:p w14:paraId="4AB0D805" w14:textId="792F579B" w:rsidR="005E72ED" w:rsidRDefault="005E72ED" w:rsidP="00C166A6">
      <w:pPr>
        <w:pStyle w:val="ListParagraph"/>
        <w:numPr>
          <w:ilvl w:val="1"/>
          <w:numId w:val="12"/>
        </w:numPr>
        <w:rPr>
          <w:rFonts w:ascii="Palatino Linotype" w:hAnsi="Palatino Linotype" w:cs="Palatino Linotype"/>
        </w:rPr>
      </w:pPr>
      <w:r>
        <w:rPr>
          <w:rFonts w:ascii="Palatino Linotype" w:hAnsi="Palatino Linotype" w:cs="Palatino Linotype"/>
        </w:rPr>
        <w:t xml:space="preserve">Open </w:t>
      </w:r>
      <w:proofErr w:type="spellStart"/>
      <w:r w:rsidRPr="00AA1AD0">
        <w:rPr>
          <w:rFonts w:ascii="Palatino Linotype" w:hAnsi="Palatino Linotype" w:cs="Palatino Linotype"/>
          <w:b/>
          <w:bCs/>
          <w:i/>
          <w:iCs/>
        </w:rPr>
        <w:t>HxD</w:t>
      </w:r>
      <w:proofErr w:type="spellEnd"/>
      <w:r>
        <w:rPr>
          <w:rFonts w:ascii="Palatino Linotype" w:hAnsi="Palatino Linotype" w:cs="Palatino Linotype"/>
        </w:rPr>
        <w:t xml:space="preserve">, under </w:t>
      </w:r>
      <w:r w:rsidRPr="00682187">
        <w:rPr>
          <w:rFonts w:ascii="Palatino Linotype" w:hAnsi="Palatino Linotype" w:cs="Palatino Linotype"/>
          <w:b/>
          <w:bCs/>
          <w:i/>
          <w:iCs/>
        </w:rPr>
        <w:t>“Tools&gt; Open Disk”</w:t>
      </w:r>
      <w:r>
        <w:rPr>
          <w:rFonts w:ascii="Palatino Linotype" w:hAnsi="Palatino Linotype" w:cs="Palatino Linotype"/>
        </w:rPr>
        <w:t xml:space="preserve">, an </w:t>
      </w:r>
      <w:r w:rsidRPr="00537A48">
        <w:rPr>
          <w:rFonts w:ascii="Palatino Linotype" w:hAnsi="Palatino Linotype" w:cs="Palatino Linotype"/>
          <w:b/>
          <w:bCs/>
          <w:i/>
          <w:iCs/>
        </w:rPr>
        <w:t>“Open Disk”</w:t>
      </w:r>
      <w:r>
        <w:rPr>
          <w:rFonts w:ascii="Palatino Linotype" w:hAnsi="Palatino Linotype" w:cs="Palatino Linotype"/>
        </w:rPr>
        <w:t xml:space="preserve"> dialog will appear.</w:t>
      </w:r>
    </w:p>
    <w:p w14:paraId="1E21E157" w14:textId="53A94EFB" w:rsidR="005E72ED" w:rsidRDefault="005E72ED" w:rsidP="00C166A6">
      <w:pPr>
        <w:pStyle w:val="ListParagraph"/>
        <w:numPr>
          <w:ilvl w:val="1"/>
          <w:numId w:val="12"/>
        </w:numPr>
        <w:rPr>
          <w:rFonts w:ascii="Palatino Linotype" w:hAnsi="Palatino Linotype" w:cs="Palatino Linotype"/>
        </w:rPr>
      </w:pPr>
      <w:r>
        <w:rPr>
          <w:rFonts w:ascii="Palatino Linotype" w:hAnsi="Palatino Linotype" w:cs="Palatino Linotype"/>
        </w:rPr>
        <w:t xml:space="preserve">Select Logical Disk </w:t>
      </w:r>
      <w:r w:rsidRPr="00A2218A">
        <w:rPr>
          <w:rFonts w:ascii="Palatino Linotype" w:hAnsi="Palatino Linotype" w:cs="Palatino Linotype"/>
          <w:b/>
          <w:bCs/>
          <w:i/>
          <w:iCs/>
        </w:rPr>
        <w:t>“Floppy A:”</w:t>
      </w:r>
      <w:r>
        <w:rPr>
          <w:rFonts w:ascii="Palatino Linotype" w:hAnsi="Palatino Linotype" w:cs="Palatino Linotype"/>
        </w:rPr>
        <w:t xml:space="preserve"> in the </w:t>
      </w:r>
      <w:r w:rsidRPr="009777F9">
        <w:rPr>
          <w:rFonts w:ascii="Palatino Linotype" w:hAnsi="Palatino Linotype" w:cs="Palatino Linotype"/>
          <w:b/>
          <w:bCs/>
          <w:i/>
          <w:iCs/>
        </w:rPr>
        <w:t>“Open Disk”</w:t>
      </w:r>
      <w:r>
        <w:rPr>
          <w:rFonts w:ascii="Palatino Linotype" w:hAnsi="Palatino Linotype" w:cs="Palatino Linotype"/>
        </w:rPr>
        <w:t xml:space="preserve"> dialog.</w:t>
      </w:r>
    </w:p>
    <w:p w14:paraId="1AC4AA1D" w14:textId="77AB378F" w:rsidR="005E72ED" w:rsidRDefault="00CF2315" w:rsidP="00CF2315">
      <w:pPr>
        <w:pStyle w:val="ListParagraph"/>
        <w:ind w:left="1440"/>
        <w:rPr>
          <w:rFonts w:ascii="Palatino Linotype" w:hAnsi="Palatino Linotype" w:cs="Palatino Linotype"/>
        </w:rPr>
      </w:pPr>
      <w:r w:rsidRPr="00CF2315">
        <w:rPr>
          <w:noProof/>
          <w:lang w:val="en-SG" w:eastAsia="en-SG"/>
        </w:rPr>
        <w:drawing>
          <wp:inline distT="0" distB="0" distL="0" distR="0" wp14:anchorId="7E7F6746" wp14:editId="56D20F7F">
            <wp:extent cx="5090886"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9991" cy="884752"/>
                    </a:xfrm>
                    <a:prstGeom prst="rect">
                      <a:avLst/>
                    </a:prstGeom>
                  </pic:spPr>
                </pic:pic>
              </a:graphicData>
            </a:graphic>
          </wp:inline>
        </w:drawing>
      </w:r>
    </w:p>
    <w:p w14:paraId="7BBF1FA3" w14:textId="3D500083" w:rsidR="005E72ED" w:rsidRDefault="005E72ED" w:rsidP="00CF2315">
      <w:pPr>
        <w:rPr>
          <w:rFonts w:ascii="Palatino Linotype" w:hAnsi="Palatino Linotype" w:cs="Palatino Linotype"/>
        </w:rPr>
      </w:pPr>
    </w:p>
    <w:tbl>
      <w:tblPr>
        <w:tblStyle w:val="TableGrid"/>
        <w:tblW w:w="8733" w:type="dxa"/>
        <w:tblInd w:w="1327" w:type="dxa"/>
        <w:tblLook w:val="04A0" w:firstRow="1" w:lastRow="0" w:firstColumn="1" w:lastColumn="0" w:noHBand="0" w:noVBand="1"/>
      </w:tblPr>
      <w:tblGrid>
        <w:gridCol w:w="2237"/>
        <w:gridCol w:w="2232"/>
        <w:gridCol w:w="2309"/>
        <w:gridCol w:w="1955"/>
      </w:tblGrid>
      <w:tr w:rsidR="00687F5D" w14:paraId="1C032E5A" w14:textId="77777777" w:rsidTr="00A83FC9">
        <w:tc>
          <w:tcPr>
            <w:tcW w:w="2237" w:type="dxa"/>
          </w:tcPr>
          <w:p w14:paraId="2CF3B86D" w14:textId="77777777" w:rsidR="00687F5D" w:rsidRDefault="00687F5D" w:rsidP="00402727">
            <w:r>
              <w:rPr>
                <w:rFonts w:eastAsia="SimSun"/>
                <w:b/>
              </w:rPr>
              <w:t>Byte Range</w:t>
            </w:r>
          </w:p>
        </w:tc>
        <w:tc>
          <w:tcPr>
            <w:tcW w:w="2232" w:type="dxa"/>
          </w:tcPr>
          <w:p w14:paraId="1CF6E592" w14:textId="77777777" w:rsidR="00687F5D" w:rsidRDefault="00687F5D" w:rsidP="00402727">
            <w:pPr>
              <w:autoSpaceDE w:val="0"/>
              <w:autoSpaceDN w:val="0"/>
              <w:adjustRightInd w:val="0"/>
              <w:rPr>
                <w:rFonts w:eastAsia="SimSun"/>
                <w:b/>
              </w:rPr>
            </w:pPr>
            <w:r>
              <w:rPr>
                <w:rFonts w:eastAsia="SimSun"/>
                <w:b/>
              </w:rPr>
              <w:t>Offset</w:t>
            </w:r>
          </w:p>
          <w:p w14:paraId="46D1DFD1" w14:textId="77777777" w:rsidR="00687F5D" w:rsidRDefault="00687F5D" w:rsidP="00402727">
            <w:r>
              <w:rPr>
                <w:rFonts w:eastAsia="SimSun"/>
                <w:b/>
              </w:rPr>
              <w:t>Dec (Hex)</w:t>
            </w:r>
          </w:p>
        </w:tc>
        <w:tc>
          <w:tcPr>
            <w:tcW w:w="2309" w:type="dxa"/>
          </w:tcPr>
          <w:p w14:paraId="7C841D3A" w14:textId="77777777" w:rsidR="00687F5D" w:rsidRDefault="00687F5D" w:rsidP="00402727">
            <w:r>
              <w:rPr>
                <w:rFonts w:eastAsia="SimSun"/>
                <w:b/>
              </w:rPr>
              <w:t xml:space="preserve">Values, </w:t>
            </w:r>
          </w:p>
        </w:tc>
        <w:tc>
          <w:tcPr>
            <w:tcW w:w="1955" w:type="dxa"/>
          </w:tcPr>
          <w:p w14:paraId="73624522" w14:textId="77777777" w:rsidR="00687F5D" w:rsidRDefault="00687F5D" w:rsidP="00402727">
            <w:r>
              <w:rPr>
                <w:rFonts w:eastAsia="SimSun"/>
                <w:b/>
              </w:rPr>
              <w:t>Sector</w:t>
            </w:r>
          </w:p>
        </w:tc>
      </w:tr>
      <w:tr w:rsidR="00687F5D" w14:paraId="49B3E030" w14:textId="77777777" w:rsidTr="00A83FC9">
        <w:tc>
          <w:tcPr>
            <w:tcW w:w="2237" w:type="dxa"/>
          </w:tcPr>
          <w:p w14:paraId="4115F60E" w14:textId="77777777" w:rsidR="00687F5D" w:rsidRPr="003F0529" w:rsidRDefault="00687F5D" w:rsidP="00402727">
            <w:pPr>
              <w:rPr>
                <w:rFonts w:cstheme="minorHAnsi"/>
              </w:rPr>
            </w:pPr>
            <w:r w:rsidRPr="003F0529">
              <w:rPr>
                <w:rFonts w:eastAsia="SimSun" w:cstheme="minorHAnsi"/>
                <w:bCs/>
                <w:lang w:val="en-SG"/>
              </w:rPr>
              <w:t>Bytes per sector</w:t>
            </w:r>
          </w:p>
        </w:tc>
        <w:tc>
          <w:tcPr>
            <w:tcW w:w="2232" w:type="dxa"/>
          </w:tcPr>
          <w:p w14:paraId="0418723F" w14:textId="0B2A5CB2" w:rsidR="00687F5D" w:rsidRPr="003F0529" w:rsidRDefault="00687F5D" w:rsidP="00396841">
            <w:pPr>
              <w:autoSpaceDE w:val="0"/>
              <w:autoSpaceDN w:val="0"/>
              <w:adjustRightInd w:val="0"/>
              <w:rPr>
                <w:rFonts w:cstheme="minorHAnsi"/>
              </w:rPr>
            </w:pPr>
            <w:r w:rsidRPr="003F0529">
              <w:rPr>
                <w:rFonts w:eastAsia="SimSun" w:cstheme="minorHAnsi"/>
                <w:bCs/>
                <w:lang w:val="en-SG"/>
              </w:rPr>
              <w:t>11–12 (</w:t>
            </w:r>
            <w:r w:rsidR="0039072E">
              <w:rPr>
                <w:rFonts w:eastAsia="SimSun" w:cstheme="minorHAnsi"/>
                <w:bCs/>
                <w:lang w:val="en-SG"/>
              </w:rPr>
              <w:t>0x</w:t>
            </w:r>
            <w:r w:rsidRPr="003F0529">
              <w:rPr>
                <w:rFonts w:eastAsia="SimSun" w:cstheme="minorHAnsi"/>
                <w:bCs/>
                <w:lang w:val="en-SG"/>
              </w:rPr>
              <w:t>0B-</w:t>
            </w:r>
            <w:r w:rsidR="0039072E">
              <w:rPr>
                <w:rFonts w:eastAsia="SimSun" w:cstheme="minorHAnsi"/>
                <w:bCs/>
                <w:lang w:val="en-SG"/>
              </w:rPr>
              <w:t>0x</w:t>
            </w:r>
            <w:r w:rsidRPr="003F0529">
              <w:rPr>
                <w:rFonts w:eastAsia="SimSun" w:cstheme="minorHAnsi"/>
                <w:bCs/>
                <w:lang w:val="en-SG"/>
              </w:rPr>
              <w:t>0C)</w:t>
            </w:r>
          </w:p>
        </w:tc>
        <w:tc>
          <w:tcPr>
            <w:tcW w:w="2309" w:type="dxa"/>
          </w:tcPr>
          <w:p w14:paraId="38E38573" w14:textId="77777777" w:rsidR="00687F5D" w:rsidRPr="003F0529" w:rsidRDefault="00687F5D" w:rsidP="00402727">
            <w:pPr>
              <w:rPr>
                <w:rFonts w:cstheme="minorHAnsi"/>
              </w:rPr>
            </w:pPr>
            <w:r w:rsidRPr="003F0529">
              <w:rPr>
                <w:rFonts w:cstheme="minorHAnsi"/>
                <w:kern w:val="24"/>
              </w:rPr>
              <w:t>0x0200, 512</w:t>
            </w:r>
          </w:p>
        </w:tc>
        <w:tc>
          <w:tcPr>
            <w:tcW w:w="1955" w:type="dxa"/>
          </w:tcPr>
          <w:p w14:paraId="0B835DD8" w14:textId="77777777" w:rsidR="00687F5D" w:rsidRPr="003F0529" w:rsidRDefault="00687F5D" w:rsidP="00402727">
            <w:pPr>
              <w:rPr>
                <w:rFonts w:cstheme="minorHAnsi"/>
              </w:rPr>
            </w:pPr>
          </w:p>
        </w:tc>
      </w:tr>
      <w:tr w:rsidR="00687F5D" w14:paraId="3C19AA92" w14:textId="77777777" w:rsidTr="00A83FC9">
        <w:tc>
          <w:tcPr>
            <w:tcW w:w="2237" w:type="dxa"/>
          </w:tcPr>
          <w:p w14:paraId="14AC7E89" w14:textId="77777777" w:rsidR="00687F5D" w:rsidRPr="003F0529" w:rsidRDefault="00687F5D" w:rsidP="00402727">
            <w:pPr>
              <w:rPr>
                <w:rFonts w:cstheme="minorHAnsi"/>
              </w:rPr>
            </w:pPr>
            <w:r w:rsidRPr="003F0529">
              <w:rPr>
                <w:rFonts w:eastAsia="SimSun" w:cstheme="minorHAnsi"/>
                <w:bCs/>
              </w:rPr>
              <w:t>Sector per cluster</w:t>
            </w:r>
          </w:p>
        </w:tc>
        <w:tc>
          <w:tcPr>
            <w:tcW w:w="2232" w:type="dxa"/>
          </w:tcPr>
          <w:p w14:paraId="387F133B" w14:textId="420F229C" w:rsidR="00687F5D" w:rsidRPr="003F0529" w:rsidRDefault="00687F5D" w:rsidP="00402727">
            <w:pPr>
              <w:rPr>
                <w:rFonts w:cstheme="minorHAnsi"/>
              </w:rPr>
            </w:pPr>
            <w:r w:rsidRPr="003F0529">
              <w:rPr>
                <w:rFonts w:eastAsia="SimSun" w:cstheme="minorHAnsi"/>
                <w:bCs/>
              </w:rPr>
              <w:t>13 (</w:t>
            </w:r>
            <w:r w:rsidR="0039072E">
              <w:rPr>
                <w:rFonts w:eastAsia="SimSun" w:cstheme="minorHAnsi"/>
                <w:bCs/>
                <w:lang w:val="en-SG"/>
              </w:rPr>
              <w:t>0x</w:t>
            </w:r>
            <w:r w:rsidRPr="003F0529">
              <w:rPr>
                <w:rFonts w:eastAsia="SimSun" w:cstheme="minorHAnsi"/>
                <w:bCs/>
              </w:rPr>
              <w:t>0D)</w:t>
            </w:r>
            <w:r w:rsidR="00396841">
              <w:rPr>
                <w:rFonts w:eastAsia="SimSun" w:cstheme="minorHAnsi"/>
                <w:bCs/>
              </w:rPr>
              <w:t xml:space="preserve"> </w:t>
            </w:r>
          </w:p>
        </w:tc>
        <w:tc>
          <w:tcPr>
            <w:tcW w:w="2309" w:type="dxa"/>
          </w:tcPr>
          <w:p w14:paraId="7E118084" w14:textId="78CE603E" w:rsidR="00687F5D" w:rsidRPr="003F0529" w:rsidRDefault="00687F5D" w:rsidP="00402727">
            <w:pPr>
              <w:rPr>
                <w:rFonts w:cstheme="minorHAnsi"/>
              </w:rPr>
            </w:pPr>
            <w:r w:rsidRPr="003F0529">
              <w:rPr>
                <w:rFonts w:cstheme="minorHAnsi"/>
                <w:kern w:val="24"/>
              </w:rPr>
              <w:t>0x01, 1</w:t>
            </w:r>
          </w:p>
        </w:tc>
        <w:tc>
          <w:tcPr>
            <w:tcW w:w="1955" w:type="dxa"/>
          </w:tcPr>
          <w:p w14:paraId="007C501A" w14:textId="14587F16" w:rsidR="00687F5D" w:rsidRPr="003F0529" w:rsidRDefault="00687F5D" w:rsidP="00402727">
            <w:pPr>
              <w:rPr>
                <w:rFonts w:cstheme="minorHAnsi"/>
              </w:rPr>
            </w:pPr>
            <w:r w:rsidRPr="003F0529">
              <w:rPr>
                <w:rFonts w:cstheme="minorHAnsi"/>
              </w:rPr>
              <w:t>1 sector per cluster</w:t>
            </w:r>
          </w:p>
        </w:tc>
      </w:tr>
      <w:tr w:rsidR="00687F5D" w14:paraId="40198226" w14:textId="77777777" w:rsidTr="00A83FC9">
        <w:tc>
          <w:tcPr>
            <w:tcW w:w="2237" w:type="dxa"/>
          </w:tcPr>
          <w:p w14:paraId="3FB17490" w14:textId="77777777" w:rsidR="00687F5D" w:rsidRPr="003F0529" w:rsidRDefault="00687F5D" w:rsidP="00402727">
            <w:pPr>
              <w:rPr>
                <w:rFonts w:cstheme="minorHAnsi"/>
              </w:rPr>
            </w:pPr>
            <w:r w:rsidRPr="003F0529">
              <w:rPr>
                <w:rFonts w:eastAsia="SimSun" w:cstheme="minorHAnsi"/>
                <w:bCs/>
                <w:lang w:val="en-SG"/>
              </w:rPr>
              <w:t>Reserved</w:t>
            </w:r>
          </w:p>
        </w:tc>
        <w:tc>
          <w:tcPr>
            <w:tcW w:w="2232" w:type="dxa"/>
          </w:tcPr>
          <w:p w14:paraId="237098E3" w14:textId="0441A8D1" w:rsidR="00687F5D" w:rsidRPr="003F0529" w:rsidRDefault="00687F5D" w:rsidP="0039072E">
            <w:pPr>
              <w:autoSpaceDE w:val="0"/>
              <w:autoSpaceDN w:val="0"/>
              <w:adjustRightInd w:val="0"/>
              <w:rPr>
                <w:rFonts w:cstheme="minorHAnsi"/>
              </w:rPr>
            </w:pPr>
            <w:r w:rsidRPr="003F0529">
              <w:rPr>
                <w:rFonts w:eastAsia="SimSun" w:cstheme="minorHAnsi"/>
                <w:bCs/>
              </w:rPr>
              <w:t>14-15</w:t>
            </w:r>
            <w:r w:rsidR="00396841">
              <w:rPr>
                <w:rFonts w:eastAsia="SimSun" w:cstheme="minorHAnsi"/>
                <w:bCs/>
              </w:rPr>
              <w:t xml:space="preserve"> </w:t>
            </w:r>
            <w:r w:rsidRPr="003F0529">
              <w:rPr>
                <w:rFonts w:eastAsia="SimSun" w:cstheme="minorHAnsi"/>
                <w:bCs/>
              </w:rPr>
              <w:t>(</w:t>
            </w:r>
            <w:r w:rsidR="0039072E">
              <w:rPr>
                <w:rFonts w:eastAsia="SimSun" w:cstheme="minorHAnsi"/>
                <w:bCs/>
                <w:lang w:val="en-SG"/>
              </w:rPr>
              <w:t>0x</w:t>
            </w:r>
            <w:r w:rsidRPr="003F0529">
              <w:rPr>
                <w:rFonts w:eastAsia="SimSun" w:cstheme="minorHAnsi"/>
                <w:bCs/>
              </w:rPr>
              <w:t>0E-</w:t>
            </w:r>
            <w:r w:rsidR="0039072E">
              <w:rPr>
                <w:rFonts w:eastAsia="SimSun" w:cstheme="minorHAnsi"/>
                <w:bCs/>
                <w:lang w:val="en-SG"/>
              </w:rPr>
              <w:t>0x</w:t>
            </w:r>
            <w:r w:rsidRPr="003F0529">
              <w:rPr>
                <w:rFonts w:eastAsia="SimSun" w:cstheme="minorHAnsi"/>
                <w:bCs/>
              </w:rPr>
              <w:t>0F)</w:t>
            </w:r>
          </w:p>
        </w:tc>
        <w:tc>
          <w:tcPr>
            <w:tcW w:w="2309" w:type="dxa"/>
          </w:tcPr>
          <w:p w14:paraId="31A5F6C3" w14:textId="2FDC17BC" w:rsidR="00687F5D" w:rsidRPr="003F0529" w:rsidRDefault="00687F5D" w:rsidP="00402727">
            <w:pPr>
              <w:rPr>
                <w:rFonts w:cstheme="minorHAnsi"/>
              </w:rPr>
            </w:pPr>
            <w:r w:rsidRPr="003F0529">
              <w:rPr>
                <w:rFonts w:cstheme="minorHAnsi"/>
                <w:kern w:val="24"/>
              </w:rPr>
              <w:t>0x01, 1</w:t>
            </w:r>
          </w:p>
        </w:tc>
        <w:tc>
          <w:tcPr>
            <w:tcW w:w="1955" w:type="dxa"/>
          </w:tcPr>
          <w:p w14:paraId="46F85674" w14:textId="4592DC55" w:rsidR="00687F5D" w:rsidRPr="003F0529" w:rsidRDefault="00687F5D" w:rsidP="00402727">
            <w:pPr>
              <w:rPr>
                <w:rFonts w:cstheme="minorHAnsi"/>
              </w:rPr>
            </w:pPr>
            <w:r w:rsidRPr="003F0529">
              <w:rPr>
                <w:rFonts w:cstheme="minorHAnsi"/>
              </w:rPr>
              <w:t>1</w:t>
            </w:r>
          </w:p>
        </w:tc>
      </w:tr>
      <w:tr w:rsidR="00687F5D" w14:paraId="624C448C" w14:textId="77777777" w:rsidTr="00A83FC9">
        <w:tc>
          <w:tcPr>
            <w:tcW w:w="2237" w:type="dxa"/>
          </w:tcPr>
          <w:p w14:paraId="3C9B4A91" w14:textId="4307971D" w:rsidR="00687F5D" w:rsidRDefault="00687F5D" w:rsidP="00402727">
            <w:r>
              <w:rPr>
                <w:rFonts w:eastAsia="SimSun"/>
                <w:bCs/>
                <w:lang w:val="en-SG"/>
              </w:rPr>
              <w:t>No. of FAT</w:t>
            </w:r>
          </w:p>
        </w:tc>
        <w:tc>
          <w:tcPr>
            <w:tcW w:w="2232" w:type="dxa"/>
          </w:tcPr>
          <w:p w14:paraId="08EFC65F" w14:textId="02B3D4BC" w:rsidR="00687F5D" w:rsidRDefault="00687F5D" w:rsidP="0039072E">
            <w:pPr>
              <w:autoSpaceDE w:val="0"/>
              <w:autoSpaceDN w:val="0"/>
              <w:adjustRightInd w:val="0"/>
            </w:pPr>
            <w:r>
              <w:rPr>
                <w:rFonts w:eastAsia="SimSun"/>
                <w:bCs/>
                <w:lang w:val="en-SG"/>
              </w:rPr>
              <w:t>16</w:t>
            </w:r>
            <w:r w:rsidR="00396841">
              <w:rPr>
                <w:rFonts w:eastAsia="SimSun"/>
                <w:bCs/>
                <w:lang w:val="en-SG"/>
              </w:rPr>
              <w:t xml:space="preserve"> </w:t>
            </w:r>
            <w:r>
              <w:rPr>
                <w:rFonts w:eastAsia="SimSun"/>
                <w:bCs/>
                <w:lang w:val="en-SG"/>
              </w:rPr>
              <w:t>(</w:t>
            </w:r>
            <w:r w:rsidR="0039072E">
              <w:rPr>
                <w:rFonts w:eastAsia="SimSun"/>
                <w:bCs/>
                <w:lang w:val="en-SG"/>
              </w:rPr>
              <w:t>0x</w:t>
            </w:r>
            <w:r>
              <w:rPr>
                <w:rFonts w:eastAsia="SimSun"/>
                <w:bCs/>
                <w:lang w:val="en-SG"/>
              </w:rPr>
              <w:t>10)</w:t>
            </w:r>
          </w:p>
        </w:tc>
        <w:tc>
          <w:tcPr>
            <w:tcW w:w="2309" w:type="dxa"/>
          </w:tcPr>
          <w:p w14:paraId="7199E6FA" w14:textId="02296DCD" w:rsidR="00687F5D" w:rsidRDefault="00687F5D" w:rsidP="00402727">
            <w:r>
              <w:rPr>
                <w:rFonts w:eastAsia="SimSun"/>
              </w:rPr>
              <w:t>0x02, 2</w:t>
            </w:r>
          </w:p>
        </w:tc>
        <w:tc>
          <w:tcPr>
            <w:tcW w:w="1955" w:type="dxa"/>
          </w:tcPr>
          <w:p w14:paraId="383EF510" w14:textId="77777777" w:rsidR="00687F5D" w:rsidRDefault="00687F5D" w:rsidP="00402727"/>
        </w:tc>
      </w:tr>
      <w:tr w:rsidR="00687F5D" w14:paraId="4A317263" w14:textId="77777777" w:rsidTr="00A83FC9">
        <w:tc>
          <w:tcPr>
            <w:tcW w:w="2237" w:type="dxa"/>
          </w:tcPr>
          <w:p w14:paraId="267AD79F" w14:textId="77777777" w:rsidR="00687F5D" w:rsidRDefault="00687F5D" w:rsidP="00402727">
            <w:r w:rsidRPr="00687F5D">
              <w:rPr>
                <w:rFonts w:eastAsia="SimSun"/>
                <w:bCs/>
                <w:lang w:val="en-SG"/>
              </w:rPr>
              <w:t>Number of root directory entries</w:t>
            </w:r>
          </w:p>
        </w:tc>
        <w:tc>
          <w:tcPr>
            <w:tcW w:w="2232" w:type="dxa"/>
          </w:tcPr>
          <w:p w14:paraId="347BA55C" w14:textId="0EFE203F" w:rsidR="00687F5D" w:rsidRDefault="00687F5D" w:rsidP="00396841">
            <w:pPr>
              <w:autoSpaceDE w:val="0"/>
              <w:autoSpaceDN w:val="0"/>
              <w:adjustRightInd w:val="0"/>
            </w:pPr>
            <w:r>
              <w:rPr>
                <w:rFonts w:eastAsia="SimSun"/>
                <w:bCs/>
                <w:lang w:val="en-SG"/>
              </w:rPr>
              <w:t>17–18 (</w:t>
            </w:r>
            <w:r w:rsidR="0039072E">
              <w:rPr>
                <w:rFonts w:eastAsia="SimSun"/>
                <w:bCs/>
                <w:lang w:val="en-SG"/>
              </w:rPr>
              <w:t>0x</w:t>
            </w:r>
            <w:r>
              <w:rPr>
                <w:rFonts w:eastAsia="SimSun"/>
                <w:bCs/>
                <w:lang w:val="en-SG"/>
              </w:rPr>
              <w:t>11-</w:t>
            </w:r>
            <w:r w:rsidR="0039072E">
              <w:rPr>
                <w:rFonts w:eastAsia="SimSun"/>
                <w:bCs/>
                <w:lang w:val="en-SG"/>
              </w:rPr>
              <w:t>0x</w:t>
            </w:r>
            <w:r>
              <w:rPr>
                <w:rFonts w:eastAsia="SimSun"/>
                <w:bCs/>
                <w:lang w:val="en-SG"/>
              </w:rPr>
              <w:t>12)</w:t>
            </w:r>
          </w:p>
        </w:tc>
        <w:tc>
          <w:tcPr>
            <w:tcW w:w="2309" w:type="dxa"/>
          </w:tcPr>
          <w:p w14:paraId="068378EA" w14:textId="77777777" w:rsidR="00687F5D" w:rsidRDefault="00687F5D" w:rsidP="00402727">
            <w:r>
              <w:rPr>
                <w:rFonts w:eastAsia="SimSun"/>
              </w:rPr>
              <w:t>0x00E0, 224</w:t>
            </w:r>
          </w:p>
        </w:tc>
        <w:tc>
          <w:tcPr>
            <w:tcW w:w="1955" w:type="dxa"/>
          </w:tcPr>
          <w:p w14:paraId="7CC26F36" w14:textId="77777777" w:rsidR="00687F5D" w:rsidRDefault="00687F5D" w:rsidP="00402727"/>
        </w:tc>
      </w:tr>
      <w:tr w:rsidR="00687F5D" w14:paraId="6CA8B297" w14:textId="77777777" w:rsidTr="00A83FC9">
        <w:tc>
          <w:tcPr>
            <w:tcW w:w="2237" w:type="dxa"/>
          </w:tcPr>
          <w:p w14:paraId="2DA2B5C3" w14:textId="128853D8" w:rsidR="00687F5D" w:rsidRDefault="00687F5D" w:rsidP="00402727">
            <w:r w:rsidRPr="00687F5D">
              <w:rPr>
                <w:rFonts w:eastAsia="SimSun"/>
                <w:bCs/>
                <w:lang w:val="en-SG"/>
              </w:rPr>
              <w:t>Total number of sectors</w:t>
            </w:r>
          </w:p>
        </w:tc>
        <w:tc>
          <w:tcPr>
            <w:tcW w:w="2232" w:type="dxa"/>
          </w:tcPr>
          <w:p w14:paraId="3357DB9B" w14:textId="7D5D9F95" w:rsidR="00687F5D" w:rsidRDefault="00687F5D" w:rsidP="00396841">
            <w:pPr>
              <w:autoSpaceDE w:val="0"/>
              <w:autoSpaceDN w:val="0"/>
              <w:adjustRightInd w:val="0"/>
            </w:pPr>
            <w:r>
              <w:rPr>
                <w:rFonts w:eastAsia="SimSun"/>
                <w:bCs/>
                <w:lang w:val="en-SG"/>
              </w:rPr>
              <w:t>1</w:t>
            </w:r>
            <w:r w:rsidR="00856F13">
              <w:rPr>
                <w:rFonts w:eastAsia="SimSun"/>
                <w:bCs/>
                <w:lang w:val="en-SG"/>
              </w:rPr>
              <w:t>9</w:t>
            </w:r>
            <w:r>
              <w:rPr>
                <w:rFonts w:eastAsia="SimSun"/>
                <w:bCs/>
                <w:lang w:val="en-SG"/>
              </w:rPr>
              <w:t>–</w:t>
            </w:r>
            <w:r w:rsidR="00856F13">
              <w:rPr>
                <w:rFonts w:eastAsia="SimSun"/>
                <w:bCs/>
                <w:lang w:val="en-SG"/>
              </w:rPr>
              <w:t>20</w:t>
            </w:r>
            <w:r w:rsidR="00396841">
              <w:rPr>
                <w:rFonts w:eastAsia="SimSun"/>
                <w:bCs/>
                <w:lang w:val="en-SG"/>
              </w:rPr>
              <w:t xml:space="preserve"> </w:t>
            </w:r>
            <w:r>
              <w:rPr>
                <w:rFonts w:eastAsia="SimSun"/>
                <w:bCs/>
                <w:lang w:val="en-SG"/>
              </w:rPr>
              <w:t>(</w:t>
            </w:r>
            <w:r w:rsidR="0039072E">
              <w:rPr>
                <w:rFonts w:eastAsia="SimSun"/>
                <w:bCs/>
                <w:lang w:val="en-SG"/>
              </w:rPr>
              <w:t>0x</w:t>
            </w:r>
            <w:r>
              <w:rPr>
                <w:rFonts w:eastAsia="SimSun"/>
                <w:bCs/>
                <w:lang w:val="en-SG"/>
              </w:rPr>
              <w:t>1</w:t>
            </w:r>
            <w:r w:rsidR="00E3703E">
              <w:rPr>
                <w:rFonts w:eastAsia="SimSun"/>
                <w:bCs/>
                <w:lang w:val="en-SG"/>
              </w:rPr>
              <w:t>3</w:t>
            </w:r>
            <w:r>
              <w:rPr>
                <w:rFonts w:eastAsia="SimSun"/>
                <w:bCs/>
                <w:lang w:val="en-SG"/>
              </w:rPr>
              <w:t>-</w:t>
            </w:r>
            <w:r w:rsidR="0039072E">
              <w:rPr>
                <w:rFonts w:eastAsia="SimSun"/>
                <w:bCs/>
                <w:lang w:val="en-SG"/>
              </w:rPr>
              <w:t>0x</w:t>
            </w:r>
            <w:r>
              <w:rPr>
                <w:rFonts w:eastAsia="SimSun"/>
                <w:bCs/>
                <w:lang w:val="en-SG"/>
              </w:rPr>
              <w:t>1</w:t>
            </w:r>
            <w:r w:rsidR="00E3703E">
              <w:rPr>
                <w:rFonts w:eastAsia="SimSun"/>
                <w:bCs/>
                <w:lang w:val="en-SG"/>
              </w:rPr>
              <w:t>4</w:t>
            </w:r>
            <w:r>
              <w:rPr>
                <w:rFonts w:eastAsia="SimSun"/>
                <w:bCs/>
                <w:lang w:val="en-SG"/>
              </w:rPr>
              <w:t>)</w:t>
            </w:r>
          </w:p>
        </w:tc>
        <w:tc>
          <w:tcPr>
            <w:tcW w:w="2309" w:type="dxa"/>
          </w:tcPr>
          <w:p w14:paraId="4C9094D6" w14:textId="18DEA636" w:rsidR="00687F5D" w:rsidRDefault="00687F5D" w:rsidP="00402727">
            <w:r>
              <w:rPr>
                <w:rFonts w:eastAsia="SimSun"/>
              </w:rPr>
              <w:t>0x</w:t>
            </w:r>
            <w:r w:rsidR="00E3703E">
              <w:rPr>
                <w:rFonts w:eastAsia="SimSun"/>
              </w:rPr>
              <w:t>0B40</w:t>
            </w:r>
            <w:r>
              <w:rPr>
                <w:rFonts w:eastAsia="SimSun"/>
              </w:rPr>
              <w:t xml:space="preserve">, </w:t>
            </w:r>
            <w:r w:rsidR="00E3703E">
              <w:rPr>
                <w:rFonts w:eastAsia="SimSun"/>
              </w:rPr>
              <w:t>2880</w:t>
            </w:r>
          </w:p>
        </w:tc>
        <w:tc>
          <w:tcPr>
            <w:tcW w:w="1955" w:type="dxa"/>
          </w:tcPr>
          <w:p w14:paraId="61AAB32D" w14:textId="77777777" w:rsidR="00687F5D" w:rsidRDefault="00687F5D" w:rsidP="00402727"/>
        </w:tc>
      </w:tr>
      <w:tr w:rsidR="00D72744" w14:paraId="10BE8E5E" w14:textId="77777777" w:rsidTr="00A83FC9">
        <w:tc>
          <w:tcPr>
            <w:tcW w:w="2237" w:type="dxa"/>
          </w:tcPr>
          <w:p w14:paraId="2FD29915" w14:textId="77777777" w:rsidR="00D72744" w:rsidRDefault="00D72744" w:rsidP="00402727">
            <w:r w:rsidRPr="00B52569">
              <w:rPr>
                <w:rFonts w:eastAsia="SimSun"/>
                <w:bCs/>
                <w:lang w:val="en-SG"/>
              </w:rPr>
              <w:t>Media descriptor type</w:t>
            </w:r>
          </w:p>
        </w:tc>
        <w:tc>
          <w:tcPr>
            <w:tcW w:w="2232" w:type="dxa"/>
          </w:tcPr>
          <w:p w14:paraId="7A37DDE1" w14:textId="62E2BD02" w:rsidR="00D72744" w:rsidRDefault="00D72744" w:rsidP="00396841">
            <w:pPr>
              <w:autoSpaceDE w:val="0"/>
              <w:autoSpaceDN w:val="0"/>
              <w:adjustRightInd w:val="0"/>
            </w:pPr>
            <w:r>
              <w:rPr>
                <w:rFonts w:eastAsia="SimSun"/>
                <w:bCs/>
                <w:lang w:val="en-SG"/>
              </w:rPr>
              <w:t>21</w:t>
            </w:r>
            <w:r w:rsidR="00396841">
              <w:rPr>
                <w:rFonts w:eastAsia="SimSun"/>
                <w:bCs/>
                <w:lang w:val="en-SG"/>
              </w:rPr>
              <w:t xml:space="preserve"> </w:t>
            </w:r>
            <w:r>
              <w:rPr>
                <w:rFonts w:eastAsia="SimSun"/>
                <w:bCs/>
                <w:lang w:val="en-SG"/>
              </w:rPr>
              <w:t>(</w:t>
            </w:r>
            <w:r w:rsidR="0039072E">
              <w:rPr>
                <w:rFonts w:eastAsia="SimSun"/>
                <w:bCs/>
                <w:lang w:val="en-SG"/>
              </w:rPr>
              <w:t>0x</w:t>
            </w:r>
            <w:r>
              <w:rPr>
                <w:rFonts w:eastAsia="SimSun"/>
                <w:bCs/>
                <w:lang w:val="en-SG"/>
              </w:rPr>
              <w:t>15)</w:t>
            </w:r>
          </w:p>
        </w:tc>
        <w:tc>
          <w:tcPr>
            <w:tcW w:w="2309" w:type="dxa"/>
          </w:tcPr>
          <w:p w14:paraId="4C4802D0" w14:textId="77777777" w:rsidR="00D72744" w:rsidRDefault="00D72744" w:rsidP="00402727">
            <w:r>
              <w:rPr>
                <w:rFonts w:eastAsia="SimSun"/>
                <w:lang w:val="en-SG"/>
              </w:rPr>
              <w:t>0xF0 (1.44 MB)</w:t>
            </w:r>
          </w:p>
        </w:tc>
        <w:tc>
          <w:tcPr>
            <w:tcW w:w="1955" w:type="dxa"/>
          </w:tcPr>
          <w:p w14:paraId="01A0CBFE" w14:textId="77777777" w:rsidR="00D72744" w:rsidRDefault="00D72744" w:rsidP="00402727"/>
        </w:tc>
      </w:tr>
      <w:tr w:rsidR="00687F5D" w14:paraId="3C6DAC60" w14:textId="77777777" w:rsidTr="00A83FC9">
        <w:tc>
          <w:tcPr>
            <w:tcW w:w="2237" w:type="dxa"/>
          </w:tcPr>
          <w:p w14:paraId="1ED8449E" w14:textId="06699040" w:rsidR="00687F5D" w:rsidRDefault="00D72744" w:rsidP="00402727">
            <w:r w:rsidRPr="00D72744">
              <w:rPr>
                <w:rFonts w:eastAsia="SimSun"/>
                <w:bCs/>
                <w:lang w:val="en-SG"/>
              </w:rPr>
              <w:t>Number of sectors per FAT</w:t>
            </w:r>
          </w:p>
        </w:tc>
        <w:tc>
          <w:tcPr>
            <w:tcW w:w="2232" w:type="dxa"/>
          </w:tcPr>
          <w:p w14:paraId="7C9DDBEC" w14:textId="7E20E960" w:rsidR="00687F5D" w:rsidRDefault="001F0CA9" w:rsidP="00396841">
            <w:pPr>
              <w:autoSpaceDE w:val="0"/>
              <w:autoSpaceDN w:val="0"/>
              <w:adjustRightInd w:val="0"/>
            </w:pPr>
            <w:r>
              <w:rPr>
                <w:rFonts w:eastAsia="SimSun"/>
                <w:bCs/>
                <w:lang w:val="en-SG"/>
              </w:rPr>
              <w:t>2</w:t>
            </w:r>
            <w:r w:rsidR="00D72744">
              <w:rPr>
                <w:rFonts w:eastAsia="SimSun"/>
                <w:bCs/>
                <w:lang w:val="en-SG"/>
              </w:rPr>
              <w:t>2-23</w:t>
            </w:r>
            <w:r w:rsidR="00396841">
              <w:rPr>
                <w:rFonts w:eastAsia="SimSun"/>
                <w:bCs/>
                <w:lang w:val="en-SG"/>
              </w:rPr>
              <w:t xml:space="preserve"> </w:t>
            </w:r>
            <w:r w:rsidR="00687F5D">
              <w:rPr>
                <w:rFonts w:eastAsia="SimSun"/>
                <w:bCs/>
                <w:lang w:val="en-SG"/>
              </w:rPr>
              <w:t>(</w:t>
            </w:r>
            <w:r w:rsidR="0039072E">
              <w:rPr>
                <w:rFonts w:eastAsia="SimSun"/>
                <w:bCs/>
                <w:lang w:val="en-SG"/>
              </w:rPr>
              <w:t>0x</w:t>
            </w:r>
            <w:r w:rsidR="00C27832">
              <w:rPr>
                <w:rFonts w:eastAsia="SimSun"/>
                <w:bCs/>
                <w:lang w:val="en-SG"/>
              </w:rPr>
              <w:t>1</w:t>
            </w:r>
            <w:r w:rsidR="00D72744">
              <w:rPr>
                <w:rFonts w:eastAsia="SimSun"/>
                <w:bCs/>
                <w:lang w:val="en-SG"/>
              </w:rPr>
              <w:t>6-</w:t>
            </w:r>
            <w:r w:rsidR="0039072E">
              <w:rPr>
                <w:rFonts w:eastAsia="SimSun"/>
                <w:bCs/>
                <w:lang w:val="en-SG"/>
              </w:rPr>
              <w:t>0x</w:t>
            </w:r>
            <w:r w:rsidR="00D72744">
              <w:rPr>
                <w:rFonts w:eastAsia="SimSun"/>
                <w:bCs/>
                <w:lang w:val="en-SG"/>
              </w:rPr>
              <w:t>17</w:t>
            </w:r>
            <w:r w:rsidR="00687F5D">
              <w:rPr>
                <w:rFonts w:eastAsia="SimSun"/>
                <w:bCs/>
                <w:lang w:val="en-SG"/>
              </w:rPr>
              <w:t>)</w:t>
            </w:r>
          </w:p>
        </w:tc>
        <w:tc>
          <w:tcPr>
            <w:tcW w:w="2309" w:type="dxa"/>
          </w:tcPr>
          <w:p w14:paraId="4F0AE358" w14:textId="13C3DBB8" w:rsidR="00687F5D" w:rsidRDefault="00687F5D" w:rsidP="00402727">
            <w:r>
              <w:rPr>
                <w:rFonts w:eastAsia="SimSun"/>
                <w:lang w:val="en-SG"/>
              </w:rPr>
              <w:t>0x</w:t>
            </w:r>
            <w:r w:rsidR="00C27832">
              <w:rPr>
                <w:rFonts w:eastAsia="SimSun"/>
                <w:lang w:val="en-SG"/>
              </w:rPr>
              <w:t>0</w:t>
            </w:r>
            <w:r w:rsidR="00D72744">
              <w:rPr>
                <w:rFonts w:eastAsia="SimSun"/>
                <w:lang w:val="en-SG"/>
              </w:rPr>
              <w:t>009, 9</w:t>
            </w:r>
          </w:p>
        </w:tc>
        <w:tc>
          <w:tcPr>
            <w:tcW w:w="1955" w:type="dxa"/>
          </w:tcPr>
          <w:p w14:paraId="4A33B32D" w14:textId="13580A9A" w:rsidR="00687F5D" w:rsidRDefault="00687F5D" w:rsidP="00402727"/>
        </w:tc>
      </w:tr>
      <w:tr w:rsidR="00B52569" w14:paraId="3B98C7D0" w14:textId="77777777" w:rsidTr="00A83FC9">
        <w:tc>
          <w:tcPr>
            <w:tcW w:w="2237" w:type="dxa"/>
          </w:tcPr>
          <w:p w14:paraId="5A68965C" w14:textId="77777777" w:rsidR="00B52569" w:rsidRDefault="00B52569" w:rsidP="00402727">
            <w:r>
              <w:rPr>
                <w:rFonts w:eastAsia="SimSun"/>
                <w:bCs/>
                <w:lang w:val="en-SG"/>
              </w:rPr>
              <w:lastRenderedPageBreak/>
              <w:t xml:space="preserve">FAT 0 </w:t>
            </w:r>
          </w:p>
        </w:tc>
        <w:tc>
          <w:tcPr>
            <w:tcW w:w="2232" w:type="dxa"/>
          </w:tcPr>
          <w:p w14:paraId="083BB1B3" w14:textId="07F48FBA" w:rsidR="00B52569" w:rsidRDefault="00596EC2" w:rsidP="00396841">
            <w:r>
              <w:t>512</w:t>
            </w:r>
            <w:r w:rsidR="00396841">
              <w:t xml:space="preserve"> </w:t>
            </w:r>
            <w:r>
              <w:t>(</w:t>
            </w:r>
            <w:r w:rsidR="0039072E">
              <w:rPr>
                <w:rFonts w:eastAsia="SimSun"/>
                <w:bCs/>
                <w:lang w:val="en-SG"/>
              </w:rPr>
              <w:t>0x</w:t>
            </w:r>
            <w:r>
              <w:t>200</w:t>
            </w:r>
            <w:r w:rsidR="00EC58B2">
              <w:t>-</w:t>
            </w:r>
            <w:r w:rsidR="0039072E">
              <w:rPr>
                <w:rFonts w:eastAsia="SimSun"/>
                <w:bCs/>
                <w:lang w:val="en-SG"/>
              </w:rPr>
              <w:t>0x</w:t>
            </w:r>
            <w:r w:rsidR="00EC58B2">
              <w:t>1</w:t>
            </w:r>
            <w:r w:rsidR="00F94DCB">
              <w:t>3FF</w:t>
            </w:r>
            <w:r>
              <w:t>)</w:t>
            </w:r>
          </w:p>
        </w:tc>
        <w:tc>
          <w:tcPr>
            <w:tcW w:w="2309" w:type="dxa"/>
          </w:tcPr>
          <w:p w14:paraId="751CE063" w14:textId="4E9EA408" w:rsidR="00B52569" w:rsidRDefault="00B52569" w:rsidP="00402727"/>
        </w:tc>
        <w:tc>
          <w:tcPr>
            <w:tcW w:w="1955" w:type="dxa"/>
          </w:tcPr>
          <w:p w14:paraId="7B2AFF80" w14:textId="396B4FC8" w:rsidR="00B52569" w:rsidRDefault="00596EC2" w:rsidP="00402727">
            <w:r>
              <w:rPr>
                <w:rFonts w:eastAsia="SimSun"/>
              </w:rPr>
              <w:t xml:space="preserve">Sector </w:t>
            </w:r>
            <w:r w:rsidR="00890645">
              <w:rPr>
                <w:rFonts w:eastAsia="SimSun"/>
              </w:rPr>
              <w:t>1</w:t>
            </w:r>
            <w:r w:rsidR="00D45AB8">
              <w:rPr>
                <w:rFonts w:eastAsia="SimSun"/>
              </w:rPr>
              <w:t xml:space="preserve"> –9</w:t>
            </w:r>
          </w:p>
        </w:tc>
      </w:tr>
      <w:tr w:rsidR="00687F5D" w14:paraId="3612AF1E" w14:textId="77777777" w:rsidTr="00A83FC9">
        <w:tc>
          <w:tcPr>
            <w:tcW w:w="2237" w:type="dxa"/>
          </w:tcPr>
          <w:p w14:paraId="567AAF59" w14:textId="77777777" w:rsidR="00687F5D" w:rsidRDefault="00687F5D" w:rsidP="00402727">
            <w:r>
              <w:rPr>
                <w:rFonts w:eastAsia="SimSun"/>
                <w:bCs/>
                <w:lang w:val="en-SG"/>
              </w:rPr>
              <w:t>FAT 1</w:t>
            </w:r>
          </w:p>
        </w:tc>
        <w:tc>
          <w:tcPr>
            <w:tcW w:w="2232" w:type="dxa"/>
          </w:tcPr>
          <w:p w14:paraId="3BA5C652" w14:textId="5034CC4B" w:rsidR="00687F5D" w:rsidRDefault="00D45AB8" w:rsidP="00F94DCB">
            <w:r>
              <w:rPr>
                <w:rFonts w:eastAsia="SimSun"/>
                <w:bCs/>
                <w:lang w:val="en-SG"/>
              </w:rPr>
              <w:t>5120</w:t>
            </w:r>
            <w:r w:rsidR="00396841">
              <w:rPr>
                <w:rFonts w:eastAsia="SimSun"/>
                <w:bCs/>
                <w:lang w:val="en-SG"/>
              </w:rPr>
              <w:t xml:space="preserve"> </w:t>
            </w:r>
            <w:r w:rsidR="00687F5D">
              <w:rPr>
                <w:rFonts w:eastAsia="SimSun"/>
                <w:bCs/>
                <w:lang w:val="en-SG"/>
              </w:rPr>
              <w:t>(</w:t>
            </w:r>
            <w:r w:rsidR="0039072E">
              <w:rPr>
                <w:rFonts w:eastAsia="SimSun"/>
                <w:bCs/>
                <w:lang w:val="en-SG"/>
              </w:rPr>
              <w:t>0x</w:t>
            </w:r>
            <w:r w:rsidR="000C7C65">
              <w:rPr>
                <w:rFonts w:eastAsia="SimSun"/>
                <w:bCs/>
                <w:lang w:val="en-SG"/>
              </w:rPr>
              <w:t>14</w:t>
            </w:r>
            <w:r>
              <w:rPr>
                <w:rFonts w:eastAsia="SimSun"/>
                <w:bCs/>
                <w:lang w:val="en-SG"/>
              </w:rPr>
              <w:t>00</w:t>
            </w:r>
            <w:r w:rsidR="0003032C">
              <w:rPr>
                <w:rFonts w:eastAsia="SimSun"/>
                <w:bCs/>
                <w:lang w:val="en-SG"/>
              </w:rPr>
              <w:t>-</w:t>
            </w:r>
            <w:r w:rsidR="0039072E">
              <w:rPr>
                <w:rFonts w:eastAsia="SimSun"/>
                <w:bCs/>
                <w:lang w:val="en-SG"/>
              </w:rPr>
              <w:t>0x</w:t>
            </w:r>
            <w:r w:rsidR="0003032C">
              <w:rPr>
                <w:rFonts w:eastAsia="SimSun"/>
                <w:bCs/>
                <w:lang w:val="en-SG"/>
              </w:rPr>
              <w:t>25F</w:t>
            </w:r>
            <w:r w:rsidR="00F94DCB">
              <w:rPr>
                <w:rFonts w:eastAsia="SimSun"/>
                <w:bCs/>
                <w:lang w:val="en-SG"/>
              </w:rPr>
              <w:t>F</w:t>
            </w:r>
            <w:r w:rsidR="00687F5D">
              <w:rPr>
                <w:rFonts w:eastAsia="SimSun"/>
                <w:bCs/>
                <w:lang w:val="en-SG"/>
              </w:rPr>
              <w:t>)</w:t>
            </w:r>
          </w:p>
        </w:tc>
        <w:tc>
          <w:tcPr>
            <w:tcW w:w="2309" w:type="dxa"/>
          </w:tcPr>
          <w:p w14:paraId="61B5FB39" w14:textId="4FCE78AF" w:rsidR="00BB5F90" w:rsidRDefault="00BB5F90" w:rsidP="00BB5F90"/>
        </w:tc>
        <w:tc>
          <w:tcPr>
            <w:tcW w:w="1955" w:type="dxa"/>
          </w:tcPr>
          <w:p w14:paraId="78AD93F9" w14:textId="3707991A" w:rsidR="00687F5D" w:rsidRDefault="00D45AB8" w:rsidP="00402727">
            <w:r>
              <w:rPr>
                <w:rFonts w:eastAsia="SimSun"/>
              </w:rPr>
              <w:t>Sector 10 - 18</w:t>
            </w:r>
          </w:p>
        </w:tc>
      </w:tr>
      <w:tr w:rsidR="00687F5D" w14:paraId="5F9D0B72" w14:textId="77777777" w:rsidTr="00A83FC9">
        <w:tc>
          <w:tcPr>
            <w:tcW w:w="2237" w:type="dxa"/>
          </w:tcPr>
          <w:p w14:paraId="38D5F920" w14:textId="77777777" w:rsidR="00687F5D" w:rsidRDefault="00687F5D" w:rsidP="00402727">
            <w:r>
              <w:rPr>
                <w:rFonts w:eastAsia="SimSun"/>
                <w:bCs/>
              </w:rPr>
              <w:t>Root Directory</w:t>
            </w:r>
          </w:p>
        </w:tc>
        <w:tc>
          <w:tcPr>
            <w:tcW w:w="2232" w:type="dxa"/>
          </w:tcPr>
          <w:p w14:paraId="7919B207" w14:textId="758E1CDA" w:rsidR="00540FC4" w:rsidRDefault="00765F09" w:rsidP="00402727">
            <w:pPr>
              <w:rPr>
                <w:rFonts w:eastAsia="SimSun"/>
                <w:bCs/>
                <w:lang w:val="en-SG"/>
              </w:rPr>
            </w:pPr>
            <w:r>
              <w:rPr>
                <w:rFonts w:eastAsia="SimSun"/>
                <w:bCs/>
                <w:lang w:val="en-SG"/>
              </w:rPr>
              <w:t>9728</w:t>
            </w:r>
          </w:p>
          <w:p w14:paraId="03C30411" w14:textId="5DE8D5D1" w:rsidR="00687F5D" w:rsidRDefault="00687F5D" w:rsidP="00402727">
            <w:r>
              <w:rPr>
                <w:rFonts w:eastAsia="SimSun"/>
                <w:bCs/>
                <w:lang w:val="en-SG"/>
              </w:rPr>
              <w:t>(</w:t>
            </w:r>
            <w:r w:rsidR="00F57CFF">
              <w:rPr>
                <w:rFonts w:eastAsia="SimSun"/>
                <w:bCs/>
                <w:lang w:val="en-SG"/>
              </w:rPr>
              <w:t>0x</w:t>
            </w:r>
            <w:r w:rsidR="00EC58B2">
              <w:rPr>
                <w:rFonts w:eastAsia="SimSun"/>
                <w:bCs/>
                <w:lang w:val="en-SG"/>
              </w:rPr>
              <w:t>2</w:t>
            </w:r>
            <w:r w:rsidR="00486040">
              <w:rPr>
                <w:rFonts w:eastAsia="SimSun"/>
                <w:bCs/>
                <w:lang w:val="en-SG"/>
              </w:rPr>
              <w:t>6</w:t>
            </w:r>
            <w:r w:rsidR="00EC58B2">
              <w:rPr>
                <w:rFonts w:eastAsia="SimSun"/>
                <w:bCs/>
                <w:lang w:val="en-SG"/>
              </w:rPr>
              <w:t>00</w:t>
            </w:r>
            <w:r w:rsidR="00F94DCB">
              <w:rPr>
                <w:rFonts w:eastAsia="SimSun"/>
                <w:bCs/>
                <w:lang w:val="en-SG"/>
              </w:rPr>
              <w:t>-</w:t>
            </w:r>
            <w:r w:rsidR="00F57CFF">
              <w:rPr>
                <w:rFonts w:eastAsia="SimSun"/>
                <w:bCs/>
                <w:lang w:val="en-SG"/>
              </w:rPr>
              <w:t>0x</w:t>
            </w:r>
            <w:r w:rsidR="00F94DCB">
              <w:rPr>
                <w:rFonts w:eastAsia="SimSun"/>
                <w:bCs/>
                <w:lang w:val="en-SG"/>
              </w:rPr>
              <w:t>41FF</w:t>
            </w:r>
            <w:r>
              <w:rPr>
                <w:rFonts w:eastAsia="SimSun"/>
                <w:bCs/>
                <w:lang w:val="en-SG"/>
              </w:rPr>
              <w:t>)</w:t>
            </w:r>
          </w:p>
        </w:tc>
        <w:tc>
          <w:tcPr>
            <w:tcW w:w="2309" w:type="dxa"/>
          </w:tcPr>
          <w:p w14:paraId="39415935" w14:textId="77777777" w:rsidR="00C63920" w:rsidRDefault="00C63920" w:rsidP="00C63920">
            <w:r>
              <w:t>(</w:t>
            </w:r>
            <w:proofErr w:type="gramStart"/>
            <w:r>
              <w:t>number</w:t>
            </w:r>
            <w:proofErr w:type="gramEnd"/>
            <w:r>
              <w:t xml:space="preserve"> of root entries * 32) / (bytes per sector)</w:t>
            </w:r>
          </w:p>
          <w:p w14:paraId="1B081156" w14:textId="77777777" w:rsidR="00C63920" w:rsidRDefault="00C63920" w:rsidP="00C63920">
            <w:r>
              <w:t>(224 * 32)/512</w:t>
            </w:r>
          </w:p>
          <w:p w14:paraId="6B7F9F92" w14:textId="1F8DC3DF" w:rsidR="0003032C" w:rsidRDefault="00C63920" w:rsidP="00C63920">
            <w:r>
              <w:t>14 sectors</w:t>
            </w:r>
          </w:p>
        </w:tc>
        <w:tc>
          <w:tcPr>
            <w:tcW w:w="1955" w:type="dxa"/>
          </w:tcPr>
          <w:p w14:paraId="1A198200" w14:textId="2409613C" w:rsidR="00687F5D" w:rsidRDefault="0003032C" w:rsidP="00402727">
            <w:r>
              <w:rPr>
                <w:rFonts w:eastAsia="SimSun"/>
              </w:rPr>
              <w:t>Sector 19-32</w:t>
            </w:r>
          </w:p>
        </w:tc>
      </w:tr>
      <w:tr w:rsidR="00A83FC9" w14:paraId="6B03C087" w14:textId="77777777" w:rsidTr="00A83FC9">
        <w:tc>
          <w:tcPr>
            <w:tcW w:w="2237" w:type="dxa"/>
          </w:tcPr>
          <w:p w14:paraId="5C0002C7" w14:textId="77777777" w:rsidR="00A83FC9" w:rsidRDefault="00A83FC9" w:rsidP="00402727">
            <w:r>
              <w:rPr>
                <w:rFonts w:eastAsia="SimSun"/>
                <w:bCs/>
              </w:rPr>
              <w:t>Data Area</w:t>
            </w:r>
          </w:p>
        </w:tc>
        <w:tc>
          <w:tcPr>
            <w:tcW w:w="2232" w:type="dxa"/>
          </w:tcPr>
          <w:p w14:paraId="0C46167F" w14:textId="6A91EFEF" w:rsidR="00540FC4" w:rsidRDefault="00E864D2" w:rsidP="00402727">
            <w:r>
              <w:t>16896</w:t>
            </w:r>
          </w:p>
          <w:p w14:paraId="0777628A" w14:textId="541CF184" w:rsidR="00540FC4" w:rsidRDefault="00540FC4" w:rsidP="00402727">
            <w:r>
              <w:t>(</w:t>
            </w:r>
            <w:r w:rsidR="009B5E2D">
              <w:rPr>
                <w:rFonts w:eastAsia="SimSun"/>
                <w:bCs/>
                <w:lang w:val="en-SG"/>
              </w:rPr>
              <w:t>0x</w:t>
            </w:r>
            <w:r>
              <w:t>4200 onwards)</w:t>
            </w:r>
          </w:p>
        </w:tc>
        <w:tc>
          <w:tcPr>
            <w:tcW w:w="2309" w:type="dxa"/>
          </w:tcPr>
          <w:p w14:paraId="0A0BFE3C" w14:textId="77777777" w:rsidR="00A83FC9" w:rsidRDefault="00A83FC9" w:rsidP="00402727"/>
        </w:tc>
        <w:tc>
          <w:tcPr>
            <w:tcW w:w="1955" w:type="dxa"/>
          </w:tcPr>
          <w:p w14:paraId="0924FCD2" w14:textId="3C1C7EAE" w:rsidR="00A83FC9" w:rsidRDefault="00486040" w:rsidP="00402727">
            <w:r>
              <w:t>Sector 33-2879</w:t>
            </w:r>
          </w:p>
        </w:tc>
      </w:tr>
    </w:tbl>
    <w:p w14:paraId="413073F0" w14:textId="43280BD8" w:rsidR="00CF2315" w:rsidRDefault="00CF2315" w:rsidP="00CF2315">
      <w:pPr>
        <w:ind w:left="360"/>
        <w:rPr>
          <w:rFonts w:ascii="Palatino Linotype" w:hAnsi="Palatino Linotype" w:cs="Palatino Linotype"/>
        </w:rPr>
      </w:pPr>
    </w:p>
    <w:p w14:paraId="21F1EEAA" w14:textId="0C71C1A1" w:rsidR="000A0547" w:rsidRDefault="000A0547" w:rsidP="001429CF">
      <w:pPr>
        <w:pStyle w:val="ListParagraph"/>
        <w:numPr>
          <w:ilvl w:val="0"/>
          <w:numId w:val="12"/>
        </w:numPr>
        <w:ind w:left="1080"/>
        <w:rPr>
          <w:rFonts w:ascii="Palatino Linotype" w:hAnsi="Palatino Linotype" w:cs="Palatino Linotype"/>
        </w:rPr>
      </w:pPr>
      <w:r w:rsidRPr="000A0547">
        <w:rPr>
          <w:rFonts w:ascii="Palatino Linotype" w:hAnsi="Palatino Linotype" w:cs="Palatino Linotype"/>
        </w:rPr>
        <w:t xml:space="preserve">Use </w:t>
      </w:r>
      <w:proofErr w:type="spellStart"/>
      <w:r w:rsidRPr="000A0547">
        <w:rPr>
          <w:rFonts w:ascii="Palatino Linotype" w:hAnsi="Palatino Linotype" w:cs="Palatino Linotype"/>
          <w:b/>
          <w:bCs/>
          <w:i/>
          <w:iCs/>
        </w:rPr>
        <w:t>HxD</w:t>
      </w:r>
      <w:proofErr w:type="spellEnd"/>
      <w:r w:rsidRPr="000A0547">
        <w:rPr>
          <w:rFonts w:ascii="Palatino Linotype" w:hAnsi="Palatino Linotype" w:cs="Palatino Linotype"/>
        </w:rPr>
        <w:t xml:space="preserve"> </w:t>
      </w:r>
      <w:r w:rsidR="00104CB3">
        <w:rPr>
          <w:rFonts w:ascii="Palatino Linotype" w:hAnsi="Palatino Linotype" w:cs="Palatino Linotype"/>
        </w:rPr>
        <w:t>to view FAT 0 at Sector 1 and FAT 1 at Sector 10</w:t>
      </w:r>
      <w:r w:rsidR="00E62398">
        <w:rPr>
          <w:rFonts w:ascii="Palatino Linotype" w:hAnsi="Palatino Linotype" w:cs="Palatino Linotype"/>
        </w:rPr>
        <w:t>.</w:t>
      </w:r>
    </w:p>
    <w:p w14:paraId="3CAD222A" w14:textId="695E1942" w:rsidR="00104CB3" w:rsidRDefault="00104CB3" w:rsidP="00104CB3">
      <w:pPr>
        <w:pStyle w:val="ListParagraph"/>
        <w:numPr>
          <w:ilvl w:val="1"/>
          <w:numId w:val="12"/>
        </w:numPr>
        <w:rPr>
          <w:rFonts w:ascii="Palatino Linotype" w:hAnsi="Palatino Linotype" w:cs="Palatino Linotype"/>
        </w:rPr>
      </w:pPr>
      <w:r>
        <w:rPr>
          <w:rFonts w:ascii="Palatino Linotype" w:hAnsi="Palatino Linotype" w:cs="Palatino Linotype"/>
        </w:rPr>
        <w:t>FAT 0 at Sector 1</w:t>
      </w:r>
    </w:p>
    <w:p w14:paraId="2A829271" w14:textId="2E2E85F1" w:rsidR="00104CB3" w:rsidRDefault="00104CB3" w:rsidP="00104CB3">
      <w:pPr>
        <w:pStyle w:val="ListParagraph"/>
        <w:ind w:left="1080"/>
        <w:rPr>
          <w:rFonts w:ascii="Palatino Linotype" w:hAnsi="Palatino Linotype" w:cs="Palatino Linotype"/>
        </w:rPr>
      </w:pPr>
      <w:r>
        <w:rPr>
          <w:noProof/>
          <w:lang w:val="en-SG" w:eastAsia="en-SG"/>
        </w:rPr>
        <w:drawing>
          <wp:inline distT="0" distB="0" distL="0" distR="0" wp14:anchorId="441CAC53" wp14:editId="3F974603">
            <wp:extent cx="5578910" cy="46355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37014"/>
                    <a:stretch/>
                  </pic:blipFill>
                  <pic:spPr bwMode="auto">
                    <a:xfrm>
                      <a:off x="0" y="0"/>
                      <a:ext cx="5650408" cy="469491"/>
                    </a:xfrm>
                    <a:prstGeom prst="rect">
                      <a:avLst/>
                    </a:prstGeom>
                    <a:ln>
                      <a:noFill/>
                    </a:ln>
                    <a:extLst>
                      <a:ext uri="{53640926-AAD7-44D8-BBD7-CCE9431645EC}">
                        <a14:shadowObscured xmlns:a14="http://schemas.microsoft.com/office/drawing/2010/main"/>
                      </a:ext>
                    </a:extLst>
                  </pic:spPr>
                </pic:pic>
              </a:graphicData>
            </a:graphic>
          </wp:inline>
        </w:drawing>
      </w:r>
    </w:p>
    <w:p w14:paraId="49D5435F" w14:textId="77777777" w:rsidR="00145687" w:rsidRDefault="00145687" w:rsidP="00104CB3">
      <w:pPr>
        <w:pStyle w:val="ListParagraph"/>
        <w:ind w:left="1080"/>
        <w:rPr>
          <w:rFonts w:ascii="Palatino Linotype" w:hAnsi="Palatino Linotype" w:cs="Palatino Linotype"/>
        </w:rPr>
      </w:pPr>
    </w:p>
    <w:p w14:paraId="246D467E" w14:textId="0F4CF746" w:rsidR="00104CB3" w:rsidRDefault="00104CB3" w:rsidP="00104CB3">
      <w:pPr>
        <w:pStyle w:val="ListParagraph"/>
        <w:numPr>
          <w:ilvl w:val="1"/>
          <w:numId w:val="12"/>
        </w:numPr>
        <w:rPr>
          <w:rFonts w:ascii="Palatino Linotype" w:hAnsi="Palatino Linotype" w:cs="Palatino Linotype"/>
        </w:rPr>
      </w:pPr>
      <w:r>
        <w:rPr>
          <w:rFonts w:ascii="Palatino Linotype" w:hAnsi="Palatino Linotype" w:cs="Palatino Linotype"/>
        </w:rPr>
        <w:t xml:space="preserve">FAT </w:t>
      </w:r>
      <w:r w:rsidRPr="00104CB3">
        <w:t>1</w:t>
      </w:r>
      <w:r>
        <w:t xml:space="preserve"> </w:t>
      </w:r>
      <w:r w:rsidRPr="00104CB3">
        <w:t>at</w:t>
      </w:r>
      <w:r>
        <w:rPr>
          <w:rFonts w:ascii="Palatino Linotype" w:hAnsi="Palatino Linotype" w:cs="Palatino Linotype"/>
        </w:rPr>
        <w:t xml:space="preserve"> Sector 10</w:t>
      </w:r>
    </w:p>
    <w:p w14:paraId="065BA2AC" w14:textId="0A8442D0" w:rsidR="00104CB3" w:rsidRDefault="00104CB3" w:rsidP="00104CB3">
      <w:pPr>
        <w:pStyle w:val="ListParagraph"/>
        <w:ind w:left="1080"/>
        <w:rPr>
          <w:rFonts w:ascii="Palatino Linotype" w:hAnsi="Palatino Linotype" w:cs="Palatino Linotype"/>
        </w:rPr>
      </w:pPr>
      <w:r>
        <w:rPr>
          <w:noProof/>
          <w:lang w:val="en-SG" w:eastAsia="en-SG"/>
        </w:rPr>
        <w:drawing>
          <wp:inline distT="0" distB="0" distL="0" distR="0" wp14:anchorId="0BAEFF6E" wp14:editId="04B7BB84">
            <wp:extent cx="5499100" cy="449926"/>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21294" cy="459924"/>
                    </a:xfrm>
                    <a:prstGeom prst="rect">
                      <a:avLst/>
                    </a:prstGeom>
                  </pic:spPr>
                </pic:pic>
              </a:graphicData>
            </a:graphic>
          </wp:inline>
        </w:drawing>
      </w:r>
    </w:p>
    <w:p w14:paraId="40611048" w14:textId="77777777" w:rsidR="00B439F3" w:rsidRDefault="00B439F3" w:rsidP="00B439F3">
      <w:pPr>
        <w:pStyle w:val="ListParagraph"/>
        <w:ind w:left="1080"/>
        <w:rPr>
          <w:rFonts w:ascii="Palatino Linotype" w:hAnsi="Palatino Linotype" w:cs="Palatino Linotype"/>
        </w:rPr>
      </w:pPr>
    </w:p>
    <w:p w14:paraId="72D3F8AD" w14:textId="4942D853" w:rsidR="001429CF" w:rsidRDefault="001429CF" w:rsidP="001429CF">
      <w:pPr>
        <w:pStyle w:val="ListParagraph"/>
        <w:numPr>
          <w:ilvl w:val="0"/>
          <w:numId w:val="12"/>
        </w:numPr>
        <w:ind w:left="1080"/>
        <w:rPr>
          <w:rFonts w:ascii="Palatino Linotype" w:hAnsi="Palatino Linotype" w:cs="Palatino Linotype"/>
        </w:rPr>
      </w:pPr>
      <w:r>
        <w:rPr>
          <w:rFonts w:ascii="Palatino Linotype" w:hAnsi="Palatino Linotype" w:cs="Palatino Linotype"/>
        </w:rPr>
        <w:t xml:space="preserve">Use </w:t>
      </w:r>
      <w:proofErr w:type="spellStart"/>
      <w:r w:rsidRPr="00AA1AD0">
        <w:rPr>
          <w:rFonts w:ascii="Palatino Linotype" w:hAnsi="Palatino Linotype" w:cs="Palatino Linotype"/>
          <w:b/>
          <w:bCs/>
          <w:i/>
          <w:iCs/>
        </w:rPr>
        <w:t>HxD</w:t>
      </w:r>
      <w:proofErr w:type="spellEnd"/>
      <w:r>
        <w:rPr>
          <w:rFonts w:ascii="Palatino Linotype" w:hAnsi="Palatino Linotype" w:cs="Palatino Linotype"/>
        </w:rPr>
        <w:t xml:space="preserve"> </w:t>
      </w:r>
      <w:r w:rsidR="006D517D">
        <w:rPr>
          <w:rFonts w:ascii="Palatino Linotype" w:hAnsi="Palatino Linotype" w:cs="Palatino Linotype"/>
        </w:rPr>
        <w:t xml:space="preserve">to review the </w:t>
      </w:r>
      <w:r w:rsidR="004A259F">
        <w:rPr>
          <w:rFonts w:ascii="Palatino Linotype" w:hAnsi="Palatino Linotype" w:cs="Palatino Linotype"/>
        </w:rPr>
        <w:t xml:space="preserve">root </w:t>
      </w:r>
      <w:r w:rsidR="004A259F" w:rsidRPr="004A259F">
        <w:rPr>
          <w:rFonts w:ascii="Palatino Linotype" w:hAnsi="Palatino Linotype" w:cs="Palatino Linotype"/>
        </w:rPr>
        <w:t>directory entr</w:t>
      </w:r>
      <w:r w:rsidR="006D517D">
        <w:rPr>
          <w:rFonts w:ascii="Palatino Linotype" w:hAnsi="Palatino Linotype" w:cs="Palatino Linotype"/>
        </w:rPr>
        <w:t>ies</w:t>
      </w:r>
      <w:r w:rsidR="004A259F" w:rsidRPr="004A259F">
        <w:rPr>
          <w:rFonts w:ascii="Palatino Linotype" w:hAnsi="Palatino Linotype" w:cs="Palatino Linotype"/>
        </w:rPr>
        <w:t xml:space="preserve"> at </w:t>
      </w:r>
      <w:r w:rsidR="004A259F">
        <w:rPr>
          <w:rFonts w:ascii="Palatino Linotype" w:hAnsi="Palatino Linotype" w:cs="Palatino Linotype"/>
        </w:rPr>
        <w:t>Sector 19</w:t>
      </w:r>
    </w:p>
    <w:p w14:paraId="660C40AA" w14:textId="2F2AC2C6" w:rsidR="008052FF" w:rsidRDefault="008052FF" w:rsidP="008052FF">
      <w:pPr>
        <w:numPr>
          <w:ilvl w:val="1"/>
          <w:numId w:val="12"/>
        </w:numPr>
        <w:suppressAutoHyphens w:val="0"/>
        <w:autoSpaceDE w:val="0"/>
        <w:autoSpaceDN w:val="0"/>
        <w:adjustRightInd w:val="0"/>
        <w:rPr>
          <w:rFonts w:eastAsia="SimSun"/>
          <w:lang w:val="en-SG"/>
        </w:rPr>
      </w:pPr>
      <w:r>
        <w:rPr>
          <w:rFonts w:eastAsia="SimSun"/>
        </w:rPr>
        <w:t xml:space="preserve">Refer to the lecture slides and read the details of the Long File Name Directory Entries. </w:t>
      </w:r>
    </w:p>
    <w:p w14:paraId="4943C36E" w14:textId="77777777" w:rsidR="008052FF" w:rsidRDefault="008052FF" w:rsidP="008052FF">
      <w:pPr>
        <w:pStyle w:val="ListParagraph"/>
        <w:ind w:left="1080"/>
        <w:rPr>
          <w:rFonts w:ascii="Palatino Linotype" w:hAnsi="Palatino Linotype" w:cs="Palatino Linotype"/>
        </w:rPr>
      </w:pPr>
    </w:p>
    <w:p w14:paraId="386F9C8B" w14:textId="4E132378" w:rsidR="001429CF" w:rsidRDefault="00042F44" w:rsidP="003226DE">
      <w:pPr>
        <w:pStyle w:val="ListParagraph"/>
        <w:ind w:left="1080"/>
        <w:rPr>
          <w:rFonts w:ascii="Palatino Linotype" w:hAnsi="Palatino Linotype" w:cs="Palatino Linotype"/>
        </w:rPr>
      </w:pPr>
      <w:r>
        <w:rPr>
          <w:rFonts w:ascii="Palatino Linotype" w:hAnsi="Palatino Linotype" w:cs="Palatino Linotype"/>
          <w:noProof/>
          <w:lang w:val="en-SG" w:eastAsia="en-SG"/>
        </w:rPr>
        <w:drawing>
          <wp:inline distT="0" distB="0" distL="0" distR="0" wp14:anchorId="44AEC053" wp14:editId="636C9E67">
            <wp:extent cx="5708650" cy="22098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6769" cy="2212943"/>
                    </a:xfrm>
                    <a:prstGeom prst="rect">
                      <a:avLst/>
                    </a:prstGeom>
                    <a:noFill/>
                  </pic:spPr>
                </pic:pic>
              </a:graphicData>
            </a:graphic>
          </wp:inline>
        </w:drawing>
      </w:r>
    </w:p>
    <w:p w14:paraId="3D82C1B6" w14:textId="6830F7D9" w:rsidR="006D517D" w:rsidRDefault="006D517D" w:rsidP="006D517D">
      <w:pPr>
        <w:pStyle w:val="ListParagraph"/>
        <w:numPr>
          <w:ilvl w:val="0"/>
          <w:numId w:val="12"/>
        </w:numPr>
        <w:ind w:left="1080"/>
        <w:rPr>
          <w:rFonts w:ascii="Palatino Linotype" w:hAnsi="Palatino Linotype" w:cs="Palatino Linotype"/>
        </w:rPr>
      </w:pPr>
      <w:r>
        <w:rPr>
          <w:rFonts w:ascii="Palatino Linotype" w:hAnsi="Palatino Linotype" w:cs="Palatino Linotype"/>
        </w:rPr>
        <w:t xml:space="preserve">Use </w:t>
      </w:r>
      <w:proofErr w:type="spellStart"/>
      <w:r w:rsidRPr="00AA1AD0">
        <w:rPr>
          <w:rFonts w:ascii="Palatino Linotype" w:hAnsi="Palatino Linotype" w:cs="Palatino Linotype"/>
          <w:b/>
          <w:bCs/>
          <w:i/>
          <w:iCs/>
        </w:rPr>
        <w:t>HxD</w:t>
      </w:r>
      <w:proofErr w:type="spellEnd"/>
      <w:r>
        <w:rPr>
          <w:rFonts w:ascii="Palatino Linotype" w:hAnsi="Palatino Linotype" w:cs="Palatino Linotype"/>
        </w:rPr>
        <w:t xml:space="preserve"> </w:t>
      </w:r>
      <w:r w:rsidR="00F93CE0">
        <w:rPr>
          <w:rFonts w:ascii="Palatino Linotype" w:hAnsi="Palatino Linotype" w:cs="Palatino Linotype"/>
        </w:rPr>
        <w:t xml:space="preserve">to locate first cluster of the file </w:t>
      </w:r>
      <w:r w:rsidR="00F93CE0" w:rsidRPr="005E217C">
        <w:rPr>
          <w:rFonts w:ascii="Palatino Linotype" w:hAnsi="Palatino Linotype" w:cs="Palatino Linotype"/>
          <w:b/>
          <w:bCs/>
          <w:i/>
          <w:iCs/>
        </w:rPr>
        <w:t>TestFile123.txt</w:t>
      </w:r>
    </w:p>
    <w:p w14:paraId="1135587B" w14:textId="5F48CFDC" w:rsidR="00F93CE0" w:rsidRDefault="00F93CE0" w:rsidP="00F93CE0">
      <w:pPr>
        <w:numPr>
          <w:ilvl w:val="1"/>
          <w:numId w:val="12"/>
        </w:numPr>
        <w:suppressAutoHyphens w:val="0"/>
        <w:autoSpaceDE w:val="0"/>
        <w:autoSpaceDN w:val="0"/>
        <w:adjustRightInd w:val="0"/>
        <w:rPr>
          <w:rFonts w:eastAsia="SimSun"/>
          <w:lang w:val="en-SG"/>
        </w:rPr>
      </w:pPr>
      <w:r>
        <w:rPr>
          <w:rFonts w:eastAsia="SimSun"/>
        </w:rPr>
        <w:t>00 00 04 00 =&gt; 0x 0000 0004 &gt; Cluster 4</w:t>
      </w:r>
    </w:p>
    <w:p w14:paraId="46902A32" w14:textId="77777777" w:rsidR="00F93CE0" w:rsidRDefault="00F93CE0" w:rsidP="00F93CE0">
      <w:pPr>
        <w:numPr>
          <w:ilvl w:val="1"/>
          <w:numId w:val="12"/>
        </w:numPr>
        <w:suppressAutoHyphens w:val="0"/>
        <w:autoSpaceDE w:val="0"/>
        <w:autoSpaceDN w:val="0"/>
        <w:adjustRightInd w:val="0"/>
        <w:rPr>
          <w:rFonts w:eastAsia="SimSun"/>
          <w:lang w:val="en-SG"/>
        </w:rPr>
      </w:pPr>
      <w:r>
        <w:rPr>
          <w:rFonts w:eastAsia="SimSun"/>
        </w:rPr>
        <w:t>(Cluster No. - 2) x (Sectors/cluster) + (sector of cluster 2)</w:t>
      </w:r>
    </w:p>
    <w:p w14:paraId="23AF8CE5" w14:textId="714E084E" w:rsidR="00F93CE0" w:rsidRDefault="00F93CE0" w:rsidP="00F93CE0">
      <w:pPr>
        <w:numPr>
          <w:ilvl w:val="1"/>
          <w:numId w:val="12"/>
        </w:numPr>
        <w:suppressAutoHyphens w:val="0"/>
        <w:autoSpaceDE w:val="0"/>
        <w:autoSpaceDN w:val="0"/>
        <w:adjustRightInd w:val="0"/>
        <w:rPr>
          <w:rFonts w:eastAsia="SimSun"/>
          <w:lang w:val="en-SG"/>
        </w:rPr>
      </w:pPr>
      <w:r>
        <w:rPr>
          <w:rFonts w:eastAsia="SimSun"/>
        </w:rPr>
        <w:t>(4-</w:t>
      </w:r>
      <w:proofErr w:type="gramStart"/>
      <w:r>
        <w:rPr>
          <w:rFonts w:eastAsia="SimSun"/>
        </w:rPr>
        <w:t>2)x</w:t>
      </w:r>
      <w:proofErr w:type="gramEnd"/>
      <w:r>
        <w:rPr>
          <w:rFonts w:eastAsia="SimSun"/>
        </w:rPr>
        <w:t>(1) + 33 = sector 35</w:t>
      </w:r>
    </w:p>
    <w:p w14:paraId="20BCE0AB" w14:textId="45C74A7D" w:rsidR="00F93CE0" w:rsidRDefault="00F93CE0" w:rsidP="00F93CE0">
      <w:pPr>
        <w:numPr>
          <w:ilvl w:val="1"/>
          <w:numId w:val="12"/>
        </w:numPr>
        <w:suppressAutoHyphens w:val="0"/>
        <w:autoSpaceDE w:val="0"/>
        <w:autoSpaceDN w:val="0"/>
        <w:adjustRightInd w:val="0"/>
        <w:rPr>
          <w:rFonts w:eastAsia="SimSun"/>
          <w:lang w:val="en-SG"/>
        </w:rPr>
      </w:pPr>
      <w:r>
        <w:rPr>
          <w:rFonts w:eastAsia="SimSun"/>
        </w:rPr>
        <w:t xml:space="preserve">Use </w:t>
      </w:r>
      <w:proofErr w:type="spellStart"/>
      <w:r w:rsidR="00205283" w:rsidRPr="00AA1AD0">
        <w:rPr>
          <w:rFonts w:ascii="Palatino Linotype" w:hAnsi="Palatino Linotype" w:cs="Palatino Linotype"/>
          <w:b/>
          <w:bCs/>
          <w:i/>
          <w:iCs/>
        </w:rPr>
        <w:t>HxD</w:t>
      </w:r>
      <w:proofErr w:type="spellEnd"/>
      <w:r w:rsidR="00205283">
        <w:rPr>
          <w:rFonts w:ascii="Palatino Linotype" w:hAnsi="Palatino Linotype" w:cs="Palatino Linotype"/>
        </w:rPr>
        <w:t xml:space="preserve"> </w:t>
      </w:r>
      <w:r>
        <w:rPr>
          <w:rFonts w:eastAsia="SimSun"/>
        </w:rPr>
        <w:t xml:space="preserve">to view sector </w:t>
      </w:r>
      <w:r w:rsidR="000441B2">
        <w:rPr>
          <w:rFonts w:eastAsia="SimSun"/>
        </w:rPr>
        <w:t>35</w:t>
      </w:r>
      <w:r>
        <w:rPr>
          <w:rFonts w:eastAsia="SimSun"/>
        </w:rPr>
        <w:t xml:space="preserve"> (as shown in Figure D3)</w:t>
      </w:r>
    </w:p>
    <w:p w14:paraId="39A13B17" w14:textId="1403CDF9" w:rsidR="00F93CE0" w:rsidRDefault="00F932EF" w:rsidP="00F932EF">
      <w:pPr>
        <w:ind w:left="360" w:firstLine="720"/>
        <w:rPr>
          <w:rFonts w:ascii="Palatino Linotype" w:hAnsi="Palatino Linotype" w:cs="Palatino Linotype"/>
          <w:lang w:val="en-SG"/>
        </w:rPr>
      </w:pPr>
      <w:r>
        <w:rPr>
          <w:noProof/>
          <w:lang w:val="en-SG" w:eastAsia="en-SG"/>
        </w:rPr>
        <w:drawing>
          <wp:inline distT="0" distB="0" distL="0" distR="0" wp14:anchorId="1497FF0C" wp14:editId="61C0849C">
            <wp:extent cx="5138776" cy="472872"/>
            <wp:effectExtent l="0" t="0" r="508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31986" cy="490651"/>
                    </a:xfrm>
                    <a:prstGeom prst="rect">
                      <a:avLst/>
                    </a:prstGeom>
                  </pic:spPr>
                </pic:pic>
              </a:graphicData>
            </a:graphic>
          </wp:inline>
        </w:drawing>
      </w:r>
    </w:p>
    <w:p w14:paraId="71017E0E" w14:textId="77777777" w:rsidR="00E24169" w:rsidRPr="00323BCD" w:rsidRDefault="00E24169" w:rsidP="00F932EF">
      <w:pPr>
        <w:ind w:left="360" w:firstLine="720"/>
        <w:rPr>
          <w:rFonts w:ascii="Palatino Linotype" w:hAnsi="Palatino Linotype" w:cs="Palatino Linotype"/>
          <w:lang w:val="en-SG"/>
        </w:rPr>
      </w:pPr>
    </w:p>
    <w:p w14:paraId="1ABE9012" w14:textId="220821E3" w:rsidR="00DA17D0" w:rsidRDefault="00DA17D0" w:rsidP="00DA17D0">
      <w:pPr>
        <w:pStyle w:val="ListParagraph"/>
        <w:numPr>
          <w:ilvl w:val="0"/>
          <w:numId w:val="12"/>
        </w:numPr>
        <w:ind w:left="1080"/>
        <w:rPr>
          <w:rFonts w:ascii="Palatino Linotype" w:hAnsi="Palatino Linotype" w:cs="Palatino Linotype"/>
        </w:rPr>
      </w:pPr>
      <w:r>
        <w:rPr>
          <w:rFonts w:ascii="Palatino Linotype" w:hAnsi="Palatino Linotype" w:cs="Palatino Linotype"/>
        </w:rPr>
        <w:t xml:space="preserve">Use </w:t>
      </w:r>
      <w:proofErr w:type="spellStart"/>
      <w:r w:rsidRPr="00AA1AD0">
        <w:rPr>
          <w:rFonts w:ascii="Palatino Linotype" w:hAnsi="Palatino Linotype" w:cs="Palatino Linotype"/>
          <w:b/>
          <w:bCs/>
          <w:i/>
          <w:iCs/>
        </w:rPr>
        <w:t>HxD</w:t>
      </w:r>
      <w:proofErr w:type="spellEnd"/>
      <w:r>
        <w:rPr>
          <w:rFonts w:ascii="Palatino Linotype" w:hAnsi="Palatino Linotype" w:cs="Palatino Linotype"/>
        </w:rPr>
        <w:t xml:space="preserve"> to locate </w:t>
      </w:r>
      <w:r w:rsidR="00D007CA">
        <w:rPr>
          <w:rFonts w:ascii="Palatino Linotype" w:hAnsi="Palatino Linotype" w:cs="Palatino Linotype"/>
        </w:rPr>
        <w:t xml:space="preserve">data </w:t>
      </w:r>
      <w:r>
        <w:rPr>
          <w:rFonts w:ascii="Palatino Linotype" w:hAnsi="Palatino Linotype" w:cs="Palatino Linotype"/>
        </w:rPr>
        <w:t xml:space="preserve">cluster of the file </w:t>
      </w:r>
      <w:r w:rsidRPr="005E217C">
        <w:rPr>
          <w:rFonts w:ascii="Palatino Linotype" w:hAnsi="Palatino Linotype" w:cs="Palatino Linotype"/>
          <w:b/>
          <w:bCs/>
          <w:i/>
          <w:iCs/>
        </w:rPr>
        <w:t>TestFile123.txt</w:t>
      </w:r>
    </w:p>
    <w:p w14:paraId="5814FD94" w14:textId="77777777" w:rsidR="00DA17D0" w:rsidRDefault="00DA17D0" w:rsidP="00DA17D0">
      <w:pPr>
        <w:suppressAutoHyphens w:val="0"/>
        <w:autoSpaceDE w:val="0"/>
        <w:autoSpaceDN w:val="0"/>
        <w:adjustRightInd w:val="0"/>
        <w:ind w:left="1080"/>
        <w:rPr>
          <w:rFonts w:eastAsia="SimSun"/>
        </w:rPr>
      </w:pPr>
    </w:p>
    <w:p w14:paraId="71144545" w14:textId="7AF58767" w:rsidR="00DA17D0" w:rsidRDefault="000A23FC" w:rsidP="000A23FC">
      <w:pPr>
        <w:suppressAutoHyphens w:val="0"/>
        <w:autoSpaceDE w:val="0"/>
        <w:autoSpaceDN w:val="0"/>
        <w:adjustRightInd w:val="0"/>
        <w:ind w:left="1080"/>
        <w:rPr>
          <w:rFonts w:eastAsia="SimSun"/>
          <w:lang w:val="en-SG"/>
        </w:rPr>
      </w:pPr>
      <w:r>
        <w:rPr>
          <w:rFonts w:eastAsia="SimSun"/>
          <w:noProof/>
          <w:lang w:val="en-SG" w:eastAsia="en-SG"/>
        </w:rPr>
        <w:drawing>
          <wp:inline distT="0" distB="0" distL="0" distR="0" wp14:anchorId="77FA50C7" wp14:editId="076F4955">
            <wp:extent cx="5364480" cy="1167493"/>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9764" cy="1172996"/>
                    </a:xfrm>
                    <a:prstGeom prst="rect">
                      <a:avLst/>
                    </a:prstGeom>
                    <a:noFill/>
                  </pic:spPr>
                </pic:pic>
              </a:graphicData>
            </a:graphic>
          </wp:inline>
        </w:drawing>
      </w:r>
    </w:p>
    <w:p w14:paraId="69C679CB" w14:textId="381BAAAC" w:rsidR="000A23FC" w:rsidRDefault="000A23FC" w:rsidP="000A23FC">
      <w:pPr>
        <w:numPr>
          <w:ilvl w:val="1"/>
          <w:numId w:val="12"/>
        </w:numPr>
        <w:suppressAutoHyphens w:val="0"/>
        <w:autoSpaceDE w:val="0"/>
        <w:autoSpaceDN w:val="0"/>
        <w:adjustRightInd w:val="0"/>
        <w:rPr>
          <w:rFonts w:eastAsia="SimSun"/>
        </w:rPr>
      </w:pPr>
      <w:r>
        <w:rPr>
          <w:rFonts w:eastAsia="SimSun"/>
        </w:rPr>
        <w:t>Cluster 4,5=&gt;FF</w:t>
      </w:r>
      <w:r w:rsidRPr="000A23FC">
        <w:rPr>
          <w:rFonts w:eastAsia="SimSun"/>
        </w:rPr>
        <w:t xml:space="preserve"> 0</w:t>
      </w:r>
      <w:r>
        <w:rPr>
          <w:rFonts w:eastAsia="SimSun"/>
        </w:rPr>
        <w:t>F</w:t>
      </w:r>
      <w:r w:rsidRPr="000A23FC">
        <w:rPr>
          <w:rFonts w:eastAsia="SimSun"/>
        </w:rPr>
        <w:t xml:space="preserve"> </w:t>
      </w:r>
      <w:r>
        <w:rPr>
          <w:rFonts w:eastAsia="SimSun"/>
        </w:rPr>
        <w:t>00</w:t>
      </w:r>
      <w:r w:rsidRPr="000A23FC">
        <w:rPr>
          <w:rFonts w:eastAsia="SimSun"/>
        </w:rPr>
        <w:t xml:space="preserve"> </w:t>
      </w:r>
    </w:p>
    <w:p w14:paraId="0CC2D404" w14:textId="7E8CAB32" w:rsidR="000A23FC" w:rsidRDefault="000A23FC" w:rsidP="000A23FC">
      <w:pPr>
        <w:numPr>
          <w:ilvl w:val="1"/>
          <w:numId w:val="12"/>
        </w:numPr>
        <w:suppressAutoHyphens w:val="0"/>
        <w:autoSpaceDE w:val="0"/>
        <w:autoSpaceDN w:val="0"/>
        <w:adjustRightInd w:val="0"/>
        <w:rPr>
          <w:rFonts w:eastAsia="SimSun"/>
        </w:rPr>
      </w:pPr>
      <w:r w:rsidRPr="000A23FC">
        <w:rPr>
          <w:rFonts w:eastAsia="SimSun"/>
        </w:rPr>
        <w:t>Cluster 4 value = 0x</w:t>
      </w:r>
      <w:r w:rsidR="006038E5">
        <w:rPr>
          <w:rFonts w:eastAsia="SimSun"/>
        </w:rPr>
        <w:t>FFF</w:t>
      </w:r>
      <w:r w:rsidRPr="000A23FC">
        <w:rPr>
          <w:rFonts w:eastAsia="SimSun"/>
        </w:rPr>
        <w:t>, Cluster 5 value = 0x</w:t>
      </w:r>
      <w:r w:rsidR="006038E5">
        <w:rPr>
          <w:rFonts w:eastAsia="SimSun"/>
        </w:rPr>
        <w:t>000</w:t>
      </w:r>
    </w:p>
    <w:p w14:paraId="7590AC0D" w14:textId="70EFBCB6" w:rsidR="00E74BE3" w:rsidRPr="000A23FC" w:rsidRDefault="00E74BE3" w:rsidP="000A23FC">
      <w:pPr>
        <w:numPr>
          <w:ilvl w:val="1"/>
          <w:numId w:val="12"/>
        </w:numPr>
        <w:suppressAutoHyphens w:val="0"/>
        <w:autoSpaceDE w:val="0"/>
        <w:autoSpaceDN w:val="0"/>
        <w:adjustRightInd w:val="0"/>
        <w:rPr>
          <w:rFonts w:eastAsia="SimSun"/>
        </w:rPr>
      </w:pPr>
      <w:r>
        <w:rPr>
          <w:rFonts w:eastAsia="SimSun"/>
        </w:rPr>
        <w:t>Cluster 4 is the end of chain indictor while Cluster 5 is empty cluster.</w:t>
      </w:r>
    </w:p>
    <w:p w14:paraId="1802DAF9" w14:textId="77777777" w:rsidR="000A23FC" w:rsidRPr="000A23FC" w:rsidRDefault="000A23FC" w:rsidP="000A23FC">
      <w:pPr>
        <w:suppressAutoHyphens w:val="0"/>
        <w:autoSpaceDE w:val="0"/>
        <w:autoSpaceDN w:val="0"/>
        <w:adjustRightInd w:val="0"/>
        <w:ind w:left="1080"/>
        <w:rPr>
          <w:rFonts w:eastAsia="SimSun"/>
        </w:rPr>
      </w:pPr>
    </w:p>
    <w:p w14:paraId="4D51AFF7" w14:textId="77777777" w:rsidR="00FE5D0D" w:rsidRDefault="00FE5D0D" w:rsidP="00AA038B">
      <w:pPr>
        <w:pStyle w:val="ListParagraph"/>
        <w:numPr>
          <w:ilvl w:val="0"/>
          <w:numId w:val="12"/>
        </w:numPr>
        <w:ind w:left="1080"/>
        <w:rPr>
          <w:rFonts w:ascii="Palatino Linotype" w:hAnsi="Palatino Linotype" w:cs="Palatino Linotype"/>
        </w:rPr>
      </w:pPr>
      <w:r>
        <w:rPr>
          <w:rFonts w:ascii="Palatino Linotype" w:hAnsi="Palatino Linotype" w:cs="Palatino Linotype"/>
        </w:rPr>
        <w:t>Try adding content to the file to increase the size to more than 512 bytes</w:t>
      </w:r>
    </w:p>
    <w:p w14:paraId="79578D4A" w14:textId="33CCA7E4" w:rsidR="00AA038B" w:rsidRPr="008441B2" w:rsidRDefault="00AA038B" w:rsidP="00AA038B">
      <w:pPr>
        <w:pStyle w:val="ListParagraph"/>
        <w:numPr>
          <w:ilvl w:val="0"/>
          <w:numId w:val="12"/>
        </w:numPr>
        <w:ind w:left="1080"/>
        <w:rPr>
          <w:rFonts w:ascii="Palatino Linotype" w:hAnsi="Palatino Linotype" w:cs="Palatino Linotype"/>
        </w:rPr>
      </w:pPr>
      <w:r>
        <w:rPr>
          <w:rFonts w:ascii="Palatino Linotype" w:hAnsi="Palatino Linotype" w:cs="Palatino Linotype"/>
        </w:rPr>
        <w:t xml:space="preserve">Use </w:t>
      </w:r>
      <w:proofErr w:type="spellStart"/>
      <w:r w:rsidRPr="00AA1AD0">
        <w:rPr>
          <w:rFonts w:ascii="Palatino Linotype" w:hAnsi="Palatino Linotype" w:cs="Palatino Linotype"/>
          <w:b/>
          <w:bCs/>
          <w:i/>
          <w:iCs/>
        </w:rPr>
        <w:t>HxD</w:t>
      </w:r>
      <w:proofErr w:type="spellEnd"/>
      <w:r>
        <w:rPr>
          <w:rFonts w:ascii="Palatino Linotype" w:hAnsi="Palatino Linotype" w:cs="Palatino Linotype"/>
        </w:rPr>
        <w:t xml:space="preserve"> to locate next cluster </w:t>
      </w:r>
      <w:r w:rsidR="00273F02">
        <w:rPr>
          <w:rFonts w:ascii="Palatino Linotype" w:hAnsi="Palatino Linotype" w:cs="Palatino Linotype"/>
        </w:rPr>
        <w:t xml:space="preserve">for </w:t>
      </w:r>
      <w:r w:rsidRPr="00AA038B">
        <w:rPr>
          <w:rFonts w:ascii="Palatino Linotype" w:hAnsi="Palatino Linotype" w:cs="Palatino Linotype"/>
          <w:b/>
          <w:bCs/>
          <w:i/>
          <w:iCs/>
        </w:rPr>
        <w:t>TestFile123.txt</w:t>
      </w:r>
    </w:p>
    <w:p w14:paraId="6938206A" w14:textId="6B7958AB" w:rsidR="008441B2" w:rsidRDefault="008441B2" w:rsidP="008441B2">
      <w:pPr>
        <w:pStyle w:val="ListParagraph"/>
        <w:ind w:left="1080"/>
        <w:rPr>
          <w:rFonts w:ascii="Palatino Linotype" w:hAnsi="Palatino Linotype" w:cs="Palatino Linotype"/>
        </w:rPr>
      </w:pPr>
      <w:r w:rsidRPr="008441B2">
        <w:rPr>
          <w:noProof/>
          <w:lang w:val="en-SG" w:eastAsia="en-SG"/>
        </w:rPr>
        <w:drawing>
          <wp:inline distT="0" distB="0" distL="0" distR="0" wp14:anchorId="192AB0C4" wp14:editId="4B96E3D3">
            <wp:extent cx="5499100" cy="1199804"/>
            <wp:effectExtent l="0" t="0" r="635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11547" cy="1202520"/>
                    </a:xfrm>
                    <a:prstGeom prst="rect">
                      <a:avLst/>
                    </a:prstGeom>
                    <a:noFill/>
                    <a:ln>
                      <a:noFill/>
                    </a:ln>
                  </pic:spPr>
                </pic:pic>
              </a:graphicData>
            </a:graphic>
          </wp:inline>
        </w:drawing>
      </w:r>
    </w:p>
    <w:p w14:paraId="7D06D446" w14:textId="77777777" w:rsidR="00324CFD" w:rsidRPr="00324CFD" w:rsidRDefault="00324CFD" w:rsidP="005A36A1">
      <w:pPr>
        <w:numPr>
          <w:ilvl w:val="1"/>
          <w:numId w:val="12"/>
        </w:numPr>
        <w:suppressAutoHyphens w:val="0"/>
        <w:autoSpaceDE w:val="0"/>
        <w:autoSpaceDN w:val="0"/>
        <w:adjustRightInd w:val="0"/>
        <w:rPr>
          <w:rFonts w:eastAsia="SimSun"/>
          <w:lang w:val="en-SG"/>
        </w:rPr>
      </w:pPr>
      <w:r>
        <w:rPr>
          <w:rFonts w:eastAsia="SimSun"/>
        </w:rPr>
        <w:t xml:space="preserve">Cluster 4,5=&gt; </w:t>
      </w:r>
      <w:r w:rsidR="005A36A1">
        <w:rPr>
          <w:rFonts w:eastAsia="SimSun"/>
        </w:rPr>
        <w:t xml:space="preserve">05 F0 FF </w:t>
      </w:r>
    </w:p>
    <w:p w14:paraId="68179C62" w14:textId="10393083" w:rsidR="005A36A1" w:rsidRDefault="005A36A1" w:rsidP="005A36A1">
      <w:pPr>
        <w:numPr>
          <w:ilvl w:val="1"/>
          <w:numId w:val="12"/>
        </w:numPr>
        <w:suppressAutoHyphens w:val="0"/>
        <w:autoSpaceDE w:val="0"/>
        <w:autoSpaceDN w:val="0"/>
        <w:adjustRightInd w:val="0"/>
        <w:rPr>
          <w:rFonts w:eastAsia="SimSun"/>
          <w:lang w:val="en-SG"/>
        </w:rPr>
      </w:pPr>
      <w:r>
        <w:rPr>
          <w:rFonts w:eastAsia="SimSun"/>
        </w:rPr>
        <w:t>Cluster 4 value = 0x005, Cluster 5 value = 0xFFF</w:t>
      </w:r>
    </w:p>
    <w:p w14:paraId="294B9A46" w14:textId="0F15876C" w:rsidR="005A36A1" w:rsidRDefault="005A36A1" w:rsidP="005A36A1">
      <w:pPr>
        <w:numPr>
          <w:ilvl w:val="1"/>
          <w:numId w:val="12"/>
        </w:numPr>
        <w:suppressAutoHyphens w:val="0"/>
        <w:autoSpaceDE w:val="0"/>
        <w:autoSpaceDN w:val="0"/>
        <w:adjustRightInd w:val="0"/>
        <w:rPr>
          <w:rFonts w:eastAsia="SimSun"/>
          <w:lang w:val="en-SG"/>
        </w:rPr>
      </w:pPr>
      <w:r>
        <w:rPr>
          <w:rFonts w:eastAsia="SimSun"/>
          <w:lang w:val="en-SG"/>
        </w:rPr>
        <w:t xml:space="preserve">Cluster 4 is chained to Cluster </w:t>
      </w:r>
      <w:proofErr w:type="gramStart"/>
      <w:r>
        <w:rPr>
          <w:rFonts w:eastAsia="SimSun"/>
          <w:lang w:val="en-SG"/>
        </w:rPr>
        <w:t>5,</w:t>
      </w:r>
      <w:proofErr w:type="gramEnd"/>
      <w:r>
        <w:rPr>
          <w:rFonts w:eastAsia="SimSun"/>
          <w:lang w:val="en-SG"/>
        </w:rPr>
        <w:t xml:space="preserve"> Cluster 5 is the end of chain indicator</w:t>
      </w:r>
      <w:r w:rsidR="00835012">
        <w:rPr>
          <w:rFonts w:eastAsia="SimSun"/>
          <w:lang w:val="en-SG"/>
        </w:rPr>
        <w:t>.</w:t>
      </w:r>
    </w:p>
    <w:p w14:paraId="725B3C7A" w14:textId="2981F7F0" w:rsidR="001429CF" w:rsidRPr="00CF2315" w:rsidRDefault="001429CF" w:rsidP="00CF2315">
      <w:pPr>
        <w:ind w:left="360"/>
        <w:rPr>
          <w:rFonts w:ascii="Palatino Linotype" w:hAnsi="Palatino Linotype" w:cs="Palatino Linotype"/>
        </w:rPr>
      </w:pPr>
    </w:p>
    <w:p w14:paraId="117E6EFC" w14:textId="0BF2458A" w:rsidR="00D55D0E" w:rsidRDefault="00D55D0E" w:rsidP="00D55D0E">
      <w:pPr>
        <w:pStyle w:val="ListParagraph"/>
        <w:numPr>
          <w:ilvl w:val="0"/>
          <w:numId w:val="9"/>
        </w:numPr>
        <w:rPr>
          <w:rFonts w:ascii="Palatino Linotype" w:hAnsi="Palatino Linotype" w:cs="Palatino Linotype"/>
          <w:b/>
        </w:rPr>
      </w:pPr>
      <w:r w:rsidRPr="00925018">
        <w:rPr>
          <w:rFonts w:ascii="Palatino Linotype" w:hAnsi="Palatino Linotype" w:cs="Palatino Linotype"/>
          <w:b/>
        </w:rPr>
        <w:t xml:space="preserve">Explore </w:t>
      </w:r>
      <w:r>
        <w:rPr>
          <w:rFonts w:ascii="Palatino Linotype" w:hAnsi="Palatino Linotype" w:cs="Palatino Linotype"/>
          <w:b/>
        </w:rPr>
        <w:t>Another File Entry</w:t>
      </w:r>
      <w:r w:rsidR="00A0607B" w:rsidRPr="00A0607B">
        <w:rPr>
          <w:rFonts w:ascii="Palatino Linotype" w:hAnsi="Palatino Linotype" w:cs="Palatino Linotype"/>
          <w:b/>
        </w:rPr>
        <w:t xml:space="preserve"> </w:t>
      </w:r>
      <w:r w:rsidR="00A0607B">
        <w:rPr>
          <w:rFonts w:ascii="Palatino Linotype" w:hAnsi="Palatino Linotype" w:cs="Palatino Linotype"/>
          <w:b/>
        </w:rPr>
        <w:t xml:space="preserve">with </w:t>
      </w:r>
      <w:proofErr w:type="spellStart"/>
      <w:r w:rsidR="00A0607B">
        <w:rPr>
          <w:rFonts w:ascii="Palatino Linotype" w:hAnsi="Palatino Linotype" w:cs="Palatino Linotype"/>
          <w:b/>
        </w:rPr>
        <w:t>HxD</w:t>
      </w:r>
      <w:proofErr w:type="spellEnd"/>
    </w:p>
    <w:p w14:paraId="2579C96C" w14:textId="3C665CAC" w:rsidR="00D55D0E" w:rsidRPr="007018A5" w:rsidRDefault="00D55D0E" w:rsidP="00BC2222">
      <w:pPr>
        <w:ind w:left="720"/>
        <w:rPr>
          <w:rFonts w:ascii="Palatino Linotype" w:hAnsi="Palatino Linotype" w:cs="Palatino Linotype"/>
          <w:bCs/>
        </w:rPr>
      </w:pPr>
      <w:r w:rsidRPr="007018A5">
        <w:rPr>
          <w:rFonts w:ascii="Palatino Linotype" w:hAnsi="Palatino Linotype" w:cs="Palatino Linotype"/>
          <w:bCs/>
        </w:rPr>
        <w:t xml:space="preserve">Identify file entry for </w:t>
      </w:r>
      <w:r w:rsidRPr="007F04CB">
        <w:rPr>
          <w:rFonts w:ascii="Palatino Linotype" w:hAnsi="Palatino Linotype" w:cs="Palatino Linotype"/>
          <w:bCs/>
          <w:i/>
          <w:iCs/>
        </w:rPr>
        <w:t>“</w:t>
      </w:r>
      <w:r w:rsidR="007018A5" w:rsidRPr="007F04CB">
        <w:rPr>
          <w:rFonts w:ascii="Palatino Linotype" w:hAnsi="Palatino Linotype" w:cs="Palatino Linotype"/>
          <w:bCs/>
          <w:i/>
          <w:iCs/>
        </w:rPr>
        <w:t>W</w:t>
      </w:r>
      <w:r w:rsidRPr="007F04CB">
        <w:rPr>
          <w:rFonts w:ascii="Palatino Linotype" w:hAnsi="Palatino Linotype" w:cs="Palatino Linotype"/>
          <w:bCs/>
          <w:i/>
          <w:iCs/>
        </w:rPr>
        <w:t>elcome.txt”</w:t>
      </w:r>
      <w:r w:rsidRPr="007018A5">
        <w:rPr>
          <w:rFonts w:ascii="Palatino Linotype" w:hAnsi="Palatino Linotype" w:cs="Palatino Linotype"/>
          <w:bCs/>
        </w:rPr>
        <w:t xml:space="preserve"> located inside the floppy disk</w:t>
      </w:r>
      <w:r w:rsidR="007018A5" w:rsidRPr="007018A5">
        <w:rPr>
          <w:rFonts w:ascii="Palatino Linotype" w:hAnsi="Palatino Linotype" w:cs="Palatino Linotype"/>
          <w:bCs/>
        </w:rPr>
        <w:t xml:space="preserve"> and </w:t>
      </w:r>
      <w:r w:rsidR="00BC2222">
        <w:rPr>
          <w:rFonts w:ascii="Palatino Linotype" w:hAnsi="Palatino Linotype" w:cs="Palatino Linotype"/>
          <w:bCs/>
        </w:rPr>
        <w:t>answer the following question.</w:t>
      </w:r>
    </w:p>
    <w:p w14:paraId="0FF0C6AF" w14:textId="4EFAA37B" w:rsidR="00D55D0E" w:rsidRDefault="00D55D0E" w:rsidP="00D55D0E">
      <w:pPr>
        <w:pStyle w:val="ListParagraph"/>
        <w:numPr>
          <w:ilvl w:val="0"/>
          <w:numId w:val="18"/>
        </w:numPr>
        <w:rPr>
          <w:rFonts w:ascii="Palatino Linotype" w:hAnsi="Palatino Linotype" w:cs="Palatino Linotype"/>
          <w:bCs/>
        </w:rPr>
      </w:pPr>
      <w:r>
        <w:rPr>
          <w:rFonts w:ascii="Palatino Linotype" w:hAnsi="Palatino Linotype" w:cs="Palatino Linotype"/>
          <w:bCs/>
        </w:rPr>
        <w:t xml:space="preserve">Which are the </w:t>
      </w:r>
      <w:r w:rsidR="002A0F6E">
        <w:rPr>
          <w:rFonts w:ascii="Palatino Linotype" w:hAnsi="Palatino Linotype" w:cs="Palatino Linotype"/>
          <w:bCs/>
        </w:rPr>
        <w:t xml:space="preserve">file </w:t>
      </w:r>
      <w:r>
        <w:rPr>
          <w:rFonts w:ascii="Palatino Linotype" w:hAnsi="Palatino Linotype" w:cs="Palatino Linotype"/>
          <w:bCs/>
        </w:rPr>
        <w:t>entr</w:t>
      </w:r>
      <w:r w:rsidR="00F54F16">
        <w:rPr>
          <w:rFonts w:ascii="Palatino Linotype" w:hAnsi="Palatino Linotype" w:cs="Palatino Linotype"/>
          <w:bCs/>
        </w:rPr>
        <w:t xml:space="preserve">ies </w:t>
      </w:r>
      <w:r>
        <w:rPr>
          <w:rFonts w:ascii="Palatino Linotype" w:hAnsi="Palatino Linotype" w:cs="Palatino Linotype"/>
          <w:bCs/>
        </w:rPr>
        <w:t xml:space="preserve">for </w:t>
      </w:r>
      <w:r w:rsidRPr="002F5879">
        <w:rPr>
          <w:rFonts w:ascii="Palatino Linotype" w:hAnsi="Palatino Linotype" w:cs="Palatino Linotype"/>
          <w:bCs/>
          <w:i/>
          <w:iCs/>
        </w:rPr>
        <w:t>“Welcome.txt”</w:t>
      </w:r>
      <w:r>
        <w:rPr>
          <w:rFonts w:ascii="Palatino Linotype" w:hAnsi="Palatino Linotype" w:cs="Palatino Linotype"/>
          <w:bCs/>
        </w:rPr>
        <w:t>?</w:t>
      </w:r>
    </w:p>
    <w:p w14:paraId="31625331" w14:textId="77777777" w:rsidR="00D310FB" w:rsidRPr="00D310FB" w:rsidRDefault="00D310FB" w:rsidP="00D310FB">
      <w:pPr>
        <w:pStyle w:val="ListParagraph"/>
        <w:pBdr>
          <w:bottom w:val="single" w:sz="12" w:space="1" w:color="000000"/>
        </w:pBdr>
        <w:ind w:left="1080"/>
        <w:rPr>
          <w:rFonts w:ascii="Palatino Linotype" w:hAnsi="Palatino Linotype" w:cs="Palatino Linotype"/>
        </w:rPr>
      </w:pPr>
    </w:p>
    <w:p w14:paraId="241E563E" w14:textId="77777777" w:rsidR="00D310FB" w:rsidRPr="00D310FB" w:rsidRDefault="00D310FB" w:rsidP="00D310FB">
      <w:pPr>
        <w:pStyle w:val="ListParagraph"/>
        <w:ind w:left="1080"/>
        <w:rPr>
          <w:rFonts w:ascii="Palatino Linotype" w:hAnsi="Palatino Linotype" w:cs="Palatino Linotype"/>
        </w:rPr>
      </w:pPr>
    </w:p>
    <w:p w14:paraId="370800AB" w14:textId="50A6EC4D" w:rsidR="00D55D0E" w:rsidRDefault="00BB58ED" w:rsidP="00D55D0E">
      <w:pPr>
        <w:pStyle w:val="ListParagraph"/>
        <w:numPr>
          <w:ilvl w:val="0"/>
          <w:numId w:val="18"/>
        </w:numPr>
        <w:rPr>
          <w:rFonts w:ascii="Palatino Linotype" w:hAnsi="Palatino Linotype" w:cs="Palatino Linotype"/>
          <w:bCs/>
        </w:rPr>
      </w:pPr>
      <w:r>
        <w:rPr>
          <w:rFonts w:ascii="Palatino Linotype" w:hAnsi="Palatino Linotype" w:cs="Palatino Linotype"/>
          <w:bCs/>
        </w:rPr>
        <w:t xml:space="preserve">At which cluster is the </w:t>
      </w:r>
      <w:r w:rsidR="00D55D0E">
        <w:rPr>
          <w:rFonts w:ascii="Palatino Linotype" w:hAnsi="Palatino Linotype" w:cs="Palatino Linotype"/>
          <w:bCs/>
        </w:rPr>
        <w:t xml:space="preserve">data of </w:t>
      </w:r>
      <w:r>
        <w:rPr>
          <w:rFonts w:ascii="Palatino Linotype" w:hAnsi="Palatino Linotype" w:cs="Palatino Linotype"/>
          <w:bCs/>
        </w:rPr>
        <w:t xml:space="preserve">file </w:t>
      </w:r>
      <w:r w:rsidR="00D55D0E" w:rsidRPr="00A51B8D">
        <w:rPr>
          <w:rFonts w:ascii="Palatino Linotype" w:hAnsi="Palatino Linotype" w:cs="Palatino Linotype"/>
          <w:bCs/>
          <w:i/>
          <w:iCs/>
        </w:rPr>
        <w:t>“Welcome.txt”</w:t>
      </w:r>
      <w:r w:rsidR="00D55D0E">
        <w:rPr>
          <w:rFonts w:ascii="Palatino Linotype" w:hAnsi="Palatino Linotype" w:cs="Palatino Linotype"/>
          <w:bCs/>
        </w:rPr>
        <w:t xml:space="preserve"> located?</w:t>
      </w:r>
    </w:p>
    <w:p w14:paraId="38B15682" w14:textId="77777777" w:rsidR="00D310FB" w:rsidRPr="00D310FB" w:rsidRDefault="00D310FB" w:rsidP="00D310FB">
      <w:pPr>
        <w:pStyle w:val="ListParagraph"/>
        <w:pBdr>
          <w:bottom w:val="single" w:sz="12" w:space="1" w:color="000000"/>
        </w:pBdr>
        <w:ind w:left="1080"/>
        <w:rPr>
          <w:rFonts w:ascii="Palatino Linotype" w:hAnsi="Palatino Linotype" w:cs="Palatino Linotype"/>
        </w:rPr>
      </w:pPr>
    </w:p>
    <w:p w14:paraId="73010695" w14:textId="2B37FF95" w:rsidR="002D2229" w:rsidRDefault="002D2229" w:rsidP="005B2CF4">
      <w:pPr>
        <w:rPr>
          <w:rFonts w:ascii="Palatino Linotype" w:hAnsi="Palatino Linotype" w:cs="Palatino Linotype"/>
          <w:bCs/>
        </w:rPr>
      </w:pPr>
    </w:p>
    <w:p w14:paraId="1E54D115" w14:textId="36E5DB93" w:rsidR="00FD2C78" w:rsidRDefault="00FD2C78" w:rsidP="005B2CF4">
      <w:pPr>
        <w:rPr>
          <w:rFonts w:ascii="Palatino Linotype" w:hAnsi="Palatino Linotype" w:cs="Palatino Linotype"/>
          <w:bCs/>
        </w:rPr>
      </w:pPr>
    </w:p>
    <w:p w14:paraId="2B25566E" w14:textId="527188C9" w:rsidR="00FD2C78" w:rsidRDefault="00FD2C78" w:rsidP="005B2CF4">
      <w:pPr>
        <w:rPr>
          <w:rFonts w:ascii="Palatino Linotype" w:hAnsi="Palatino Linotype" w:cs="Palatino Linotype"/>
          <w:bCs/>
        </w:rPr>
      </w:pPr>
    </w:p>
    <w:p w14:paraId="68996427" w14:textId="5FA423E7" w:rsidR="00FD2C78" w:rsidRDefault="00FD2C78" w:rsidP="005B2CF4">
      <w:pPr>
        <w:rPr>
          <w:rFonts w:ascii="Palatino Linotype" w:hAnsi="Palatino Linotype" w:cs="Palatino Linotype"/>
          <w:bCs/>
        </w:rPr>
      </w:pPr>
    </w:p>
    <w:p w14:paraId="370238CC" w14:textId="6B49C8D1" w:rsidR="00FD2C78" w:rsidRDefault="00FD2C78" w:rsidP="005B2CF4">
      <w:pPr>
        <w:rPr>
          <w:rFonts w:ascii="Palatino Linotype" w:hAnsi="Palatino Linotype" w:cs="Palatino Linotype"/>
          <w:bCs/>
        </w:rPr>
      </w:pPr>
    </w:p>
    <w:p w14:paraId="08A9EA8C" w14:textId="7997B0A2" w:rsidR="00FD2C78" w:rsidRDefault="00FD2C78" w:rsidP="005B2CF4">
      <w:pPr>
        <w:rPr>
          <w:rFonts w:ascii="Palatino Linotype" w:hAnsi="Palatino Linotype" w:cs="Palatino Linotype"/>
          <w:bCs/>
        </w:rPr>
      </w:pPr>
    </w:p>
    <w:p w14:paraId="4B602465" w14:textId="4261261C" w:rsidR="00FD2C78" w:rsidRDefault="00FD2C78" w:rsidP="005B2CF4">
      <w:pPr>
        <w:rPr>
          <w:rFonts w:ascii="Palatino Linotype" w:hAnsi="Palatino Linotype" w:cs="Palatino Linotype"/>
          <w:bCs/>
        </w:rPr>
      </w:pPr>
    </w:p>
    <w:p w14:paraId="23FFDDD6" w14:textId="29EE102B" w:rsidR="00FD2C78" w:rsidRDefault="00FD2C78" w:rsidP="005B2CF4">
      <w:pPr>
        <w:rPr>
          <w:rFonts w:ascii="Palatino Linotype" w:hAnsi="Palatino Linotype" w:cs="Palatino Linotype"/>
          <w:bCs/>
        </w:rPr>
      </w:pPr>
    </w:p>
    <w:p w14:paraId="2CEF08A8" w14:textId="77777777" w:rsidR="00FD2C78" w:rsidRPr="005B2CF4" w:rsidRDefault="00FD2C78" w:rsidP="005B2CF4">
      <w:pPr>
        <w:rPr>
          <w:rFonts w:ascii="Palatino Linotype" w:hAnsi="Palatino Linotype" w:cs="Palatino Linotype"/>
          <w:bCs/>
        </w:rPr>
      </w:pPr>
    </w:p>
    <w:p w14:paraId="5ADA9BEE" w14:textId="5DF3E133" w:rsidR="007018A5" w:rsidRDefault="00B4101D" w:rsidP="007018A5">
      <w:pPr>
        <w:pStyle w:val="ListParagraph"/>
        <w:numPr>
          <w:ilvl w:val="0"/>
          <w:numId w:val="18"/>
        </w:numPr>
        <w:rPr>
          <w:rFonts w:ascii="Palatino Linotype" w:hAnsi="Palatino Linotype" w:cs="Palatino Linotype"/>
          <w:bCs/>
        </w:rPr>
      </w:pPr>
      <w:r>
        <w:rPr>
          <w:rFonts w:ascii="Palatino Linotype" w:hAnsi="Palatino Linotype" w:cs="Palatino Linotype"/>
          <w:bCs/>
        </w:rPr>
        <w:lastRenderedPageBreak/>
        <w:t>What</w:t>
      </w:r>
      <w:r w:rsidR="00144764">
        <w:rPr>
          <w:rFonts w:ascii="Palatino Linotype" w:hAnsi="Palatino Linotype" w:cs="Palatino Linotype"/>
          <w:bCs/>
        </w:rPr>
        <w:t xml:space="preserve"> </w:t>
      </w:r>
      <w:r w:rsidR="007018A5">
        <w:rPr>
          <w:rFonts w:ascii="Palatino Linotype" w:hAnsi="Palatino Linotype" w:cs="Palatino Linotype"/>
          <w:bCs/>
        </w:rPr>
        <w:t xml:space="preserve">is </w:t>
      </w:r>
      <w:r w:rsidR="00144764">
        <w:rPr>
          <w:rFonts w:ascii="Palatino Linotype" w:hAnsi="Palatino Linotype" w:cs="Palatino Linotype"/>
          <w:bCs/>
        </w:rPr>
        <w:t xml:space="preserve">the </w:t>
      </w:r>
      <w:r w:rsidR="007018A5">
        <w:rPr>
          <w:rFonts w:ascii="Palatino Linotype" w:hAnsi="Palatino Linotype" w:cs="Palatino Linotype"/>
          <w:bCs/>
        </w:rPr>
        <w:t>created date for the file “Welcome.txt”</w:t>
      </w:r>
      <w:r w:rsidR="001E38EF">
        <w:rPr>
          <w:rFonts w:ascii="Palatino Linotype" w:hAnsi="Palatino Linotype" w:cs="Palatino Linotype"/>
          <w:bCs/>
        </w:rPr>
        <w:t>, in hexadecimal</w:t>
      </w:r>
      <w:r w:rsidR="007018A5">
        <w:rPr>
          <w:rFonts w:ascii="Palatino Linotype" w:hAnsi="Palatino Linotype" w:cs="Palatino Linotype"/>
          <w:bCs/>
        </w:rPr>
        <w:t>?</w:t>
      </w:r>
    </w:p>
    <w:p w14:paraId="36E6BCD8" w14:textId="77777777" w:rsidR="007F7B6C" w:rsidRPr="00D310FB" w:rsidRDefault="007F7B6C" w:rsidP="00D310FB">
      <w:pPr>
        <w:pStyle w:val="ListParagraph"/>
        <w:pBdr>
          <w:bottom w:val="single" w:sz="12" w:space="1" w:color="000000"/>
        </w:pBdr>
        <w:ind w:left="1080"/>
        <w:rPr>
          <w:rFonts w:ascii="Palatino Linotype" w:hAnsi="Palatino Linotype" w:cs="Palatino Linotype"/>
        </w:rPr>
      </w:pPr>
    </w:p>
    <w:p w14:paraId="293394B7" w14:textId="50616B91" w:rsidR="00D55D0E" w:rsidRDefault="00D55D0E" w:rsidP="00D55D0E">
      <w:pPr>
        <w:pStyle w:val="ListParagraph"/>
        <w:rPr>
          <w:rFonts w:ascii="Palatino Linotype" w:hAnsi="Palatino Linotype" w:cs="Palatino Linotype"/>
          <w:b/>
        </w:rPr>
      </w:pPr>
    </w:p>
    <w:p w14:paraId="5CB021A5" w14:textId="303B0D16" w:rsidR="001B0F3D" w:rsidRDefault="001B0F3D" w:rsidP="001B0F3D">
      <w:pPr>
        <w:pStyle w:val="ListParagraph"/>
        <w:numPr>
          <w:ilvl w:val="0"/>
          <w:numId w:val="9"/>
        </w:numPr>
        <w:rPr>
          <w:rFonts w:ascii="Palatino Linotype" w:hAnsi="Palatino Linotype" w:cs="Palatino Linotype"/>
          <w:b/>
        </w:rPr>
      </w:pPr>
      <w:r w:rsidRPr="00925018">
        <w:rPr>
          <w:rFonts w:ascii="Palatino Linotype" w:hAnsi="Palatino Linotype" w:cs="Palatino Linotype"/>
          <w:b/>
        </w:rPr>
        <w:t xml:space="preserve">Explore </w:t>
      </w:r>
      <w:r>
        <w:rPr>
          <w:rFonts w:ascii="Palatino Linotype" w:hAnsi="Palatino Linotype" w:cs="Palatino Linotype"/>
          <w:b/>
        </w:rPr>
        <w:t>Deleted File Entry</w:t>
      </w:r>
      <w:r w:rsidR="00A0607B">
        <w:rPr>
          <w:rFonts w:ascii="Palatino Linotype" w:hAnsi="Palatino Linotype" w:cs="Palatino Linotype"/>
          <w:b/>
        </w:rPr>
        <w:t xml:space="preserve"> with </w:t>
      </w:r>
      <w:proofErr w:type="spellStart"/>
      <w:r w:rsidR="00A0607B">
        <w:rPr>
          <w:rFonts w:ascii="Palatino Linotype" w:hAnsi="Palatino Linotype" w:cs="Palatino Linotype"/>
          <w:b/>
        </w:rPr>
        <w:t>HxD</w:t>
      </w:r>
      <w:proofErr w:type="spellEnd"/>
    </w:p>
    <w:p w14:paraId="7B227FF1" w14:textId="15383F97" w:rsidR="00FD1FE7" w:rsidRDefault="00FD1FE7" w:rsidP="00FD1FE7">
      <w:pPr>
        <w:pStyle w:val="ListParagraph"/>
        <w:rPr>
          <w:rFonts w:ascii="Palatino Linotype" w:hAnsi="Palatino Linotype" w:cs="Palatino Linotype"/>
          <w:bCs/>
        </w:rPr>
      </w:pPr>
      <w:r>
        <w:rPr>
          <w:rFonts w:ascii="Palatino Linotype" w:hAnsi="Palatino Linotype" w:cs="Palatino Linotype"/>
          <w:bCs/>
        </w:rPr>
        <w:t>Explore the data located in the floppy disk to identify delete file entries</w:t>
      </w:r>
      <w:r w:rsidR="00A0607B">
        <w:rPr>
          <w:rFonts w:ascii="Palatino Linotype" w:hAnsi="Palatino Linotype" w:cs="Palatino Linotype"/>
          <w:bCs/>
        </w:rPr>
        <w:t>.</w:t>
      </w:r>
    </w:p>
    <w:p w14:paraId="23EF718D" w14:textId="77777777" w:rsidR="00AA2F69" w:rsidRPr="00FD1FE7" w:rsidRDefault="00AA2F69" w:rsidP="00FD1FE7">
      <w:pPr>
        <w:pStyle w:val="ListParagraph"/>
        <w:rPr>
          <w:rFonts w:ascii="Palatino Linotype" w:hAnsi="Palatino Linotype" w:cs="Palatino Linotype"/>
          <w:bCs/>
        </w:rPr>
      </w:pPr>
    </w:p>
    <w:p w14:paraId="3089C1D6" w14:textId="66FB2D3A" w:rsidR="001B0F3D" w:rsidRDefault="006D1933" w:rsidP="00D55D0E">
      <w:pPr>
        <w:pStyle w:val="ListParagraph"/>
        <w:numPr>
          <w:ilvl w:val="0"/>
          <w:numId w:val="16"/>
        </w:numPr>
        <w:rPr>
          <w:rFonts w:ascii="Palatino Linotype" w:hAnsi="Palatino Linotype" w:cs="Palatino Linotype"/>
          <w:bCs/>
        </w:rPr>
      </w:pPr>
      <w:r>
        <w:rPr>
          <w:rFonts w:ascii="Palatino Linotype" w:hAnsi="Palatino Linotype" w:cs="Palatino Linotype"/>
          <w:bCs/>
        </w:rPr>
        <w:t>What is the value used to flag a file entry as deleted?</w:t>
      </w:r>
    </w:p>
    <w:p w14:paraId="06E205CC" w14:textId="77777777" w:rsidR="00FD1FE7" w:rsidRPr="00D310FB" w:rsidRDefault="00FD1FE7" w:rsidP="00FD1FE7">
      <w:pPr>
        <w:pStyle w:val="ListParagraph"/>
        <w:pBdr>
          <w:bottom w:val="single" w:sz="12" w:space="1" w:color="000000"/>
        </w:pBdr>
        <w:ind w:left="1080"/>
        <w:rPr>
          <w:rFonts w:ascii="Palatino Linotype" w:hAnsi="Palatino Linotype" w:cs="Palatino Linotype"/>
        </w:rPr>
      </w:pPr>
    </w:p>
    <w:p w14:paraId="28051D55" w14:textId="77777777" w:rsidR="00FD1FE7" w:rsidRPr="00D310FB" w:rsidRDefault="00FD1FE7" w:rsidP="00FD1FE7">
      <w:pPr>
        <w:pStyle w:val="ListParagraph"/>
        <w:ind w:left="1080"/>
        <w:rPr>
          <w:rFonts w:ascii="Palatino Linotype" w:hAnsi="Palatino Linotype" w:cs="Palatino Linotype"/>
        </w:rPr>
      </w:pPr>
    </w:p>
    <w:p w14:paraId="22A7260A" w14:textId="0C063C49" w:rsidR="006D1933" w:rsidRDefault="006D1933" w:rsidP="00D55D0E">
      <w:pPr>
        <w:pStyle w:val="ListParagraph"/>
        <w:numPr>
          <w:ilvl w:val="0"/>
          <w:numId w:val="16"/>
        </w:numPr>
        <w:rPr>
          <w:rFonts w:ascii="Palatino Linotype" w:hAnsi="Palatino Linotype" w:cs="Palatino Linotype"/>
          <w:bCs/>
        </w:rPr>
      </w:pPr>
      <w:r>
        <w:rPr>
          <w:rFonts w:ascii="Palatino Linotype" w:hAnsi="Palatino Linotype" w:cs="Palatino Linotype"/>
          <w:bCs/>
        </w:rPr>
        <w:t>What is the file name of the deleted file located inside the disk?</w:t>
      </w:r>
    </w:p>
    <w:p w14:paraId="66620EC7" w14:textId="77777777" w:rsidR="00FD1FE7" w:rsidRPr="00D310FB" w:rsidRDefault="00FD1FE7" w:rsidP="00FD1FE7">
      <w:pPr>
        <w:pStyle w:val="ListParagraph"/>
        <w:pBdr>
          <w:bottom w:val="single" w:sz="12" w:space="1" w:color="000000"/>
        </w:pBdr>
        <w:ind w:left="1080"/>
        <w:rPr>
          <w:rFonts w:ascii="Palatino Linotype" w:hAnsi="Palatino Linotype" w:cs="Palatino Linotype"/>
        </w:rPr>
      </w:pPr>
    </w:p>
    <w:p w14:paraId="54CEE792" w14:textId="77777777" w:rsidR="00C50CAD" w:rsidRDefault="00C50CAD" w:rsidP="00C50CAD">
      <w:pPr>
        <w:pStyle w:val="ListParagraph"/>
        <w:ind w:left="1080"/>
        <w:rPr>
          <w:rFonts w:ascii="Palatino Linotype" w:hAnsi="Palatino Linotype" w:cs="Palatino Linotype"/>
          <w:bCs/>
        </w:rPr>
      </w:pPr>
    </w:p>
    <w:p w14:paraId="68D61CCA" w14:textId="164EF6E1" w:rsidR="00FD1FE7" w:rsidRDefault="00FD1FE7" w:rsidP="00FD1FE7">
      <w:pPr>
        <w:pStyle w:val="ListParagraph"/>
        <w:numPr>
          <w:ilvl w:val="0"/>
          <w:numId w:val="16"/>
        </w:numPr>
        <w:rPr>
          <w:rFonts w:ascii="Palatino Linotype" w:hAnsi="Palatino Linotype" w:cs="Palatino Linotype"/>
          <w:bCs/>
        </w:rPr>
      </w:pPr>
      <w:r>
        <w:rPr>
          <w:rFonts w:ascii="Palatino Linotype" w:hAnsi="Palatino Linotype" w:cs="Palatino Linotype"/>
          <w:bCs/>
        </w:rPr>
        <w:t>Wh</w:t>
      </w:r>
      <w:r w:rsidR="003D48CE">
        <w:rPr>
          <w:rFonts w:ascii="Palatino Linotype" w:hAnsi="Palatino Linotype" w:cs="Palatino Linotype"/>
          <w:bCs/>
        </w:rPr>
        <w:t xml:space="preserve">at is the created date of the </w:t>
      </w:r>
      <w:r>
        <w:rPr>
          <w:rFonts w:ascii="Palatino Linotype" w:hAnsi="Palatino Linotype" w:cs="Palatino Linotype"/>
          <w:bCs/>
        </w:rPr>
        <w:t>deleted file</w:t>
      </w:r>
      <w:r w:rsidR="0086676A">
        <w:rPr>
          <w:rFonts w:ascii="Palatino Linotype" w:hAnsi="Palatino Linotype" w:cs="Palatino Linotype"/>
          <w:bCs/>
        </w:rPr>
        <w:t>, in hexadecimal</w:t>
      </w:r>
      <w:r>
        <w:rPr>
          <w:rFonts w:ascii="Palatino Linotype" w:hAnsi="Palatino Linotype" w:cs="Palatino Linotype"/>
          <w:bCs/>
        </w:rPr>
        <w:t>?</w:t>
      </w:r>
    </w:p>
    <w:p w14:paraId="791B5290" w14:textId="77777777" w:rsidR="00FD1FE7" w:rsidRPr="00D310FB" w:rsidRDefault="00FD1FE7" w:rsidP="00FD1FE7">
      <w:pPr>
        <w:pStyle w:val="ListParagraph"/>
        <w:pBdr>
          <w:bottom w:val="single" w:sz="12" w:space="1" w:color="000000"/>
        </w:pBdr>
        <w:ind w:left="1080"/>
        <w:rPr>
          <w:rFonts w:ascii="Palatino Linotype" w:hAnsi="Palatino Linotype" w:cs="Palatino Linotype"/>
        </w:rPr>
      </w:pPr>
    </w:p>
    <w:p w14:paraId="6643777C" w14:textId="77777777" w:rsidR="006D1933" w:rsidRPr="00D55D0E" w:rsidRDefault="006D1933" w:rsidP="00FD1FE7">
      <w:pPr>
        <w:pStyle w:val="ListParagraph"/>
        <w:ind w:left="1080"/>
        <w:rPr>
          <w:rFonts w:ascii="Palatino Linotype" w:hAnsi="Palatino Linotype" w:cs="Palatino Linotype"/>
          <w:bCs/>
        </w:rPr>
      </w:pPr>
    </w:p>
    <w:p w14:paraId="7A57AC95" w14:textId="2EE41E5D" w:rsidR="007860CB" w:rsidRPr="00925018" w:rsidRDefault="007860CB" w:rsidP="00925018">
      <w:pPr>
        <w:pStyle w:val="ListParagraph"/>
        <w:numPr>
          <w:ilvl w:val="0"/>
          <w:numId w:val="9"/>
        </w:numPr>
        <w:rPr>
          <w:rFonts w:ascii="Palatino Linotype" w:hAnsi="Palatino Linotype" w:cs="Palatino Linotype"/>
          <w:b/>
        </w:rPr>
      </w:pPr>
      <w:r w:rsidRPr="00925018">
        <w:rPr>
          <w:rFonts w:ascii="Palatino Linotype" w:hAnsi="Palatino Linotype" w:cs="Palatino Linotype"/>
          <w:b/>
        </w:rPr>
        <w:t>Explore Slack Space</w:t>
      </w:r>
    </w:p>
    <w:p w14:paraId="1084CE89" w14:textId="77777777" w:rsidR="007860CB" w:rsidRDefault="007860CB" w:rsidP="000E5C63">
      <w:pPr>
        <w:ind w:left="720"/>
        <w:rPr>
          <w:rFonts w:ascii="Palatino Linotype" w:hAnsi="Palatino Linotype" w:cs="Palatino Linotype"/>
        </w:rPr>
      </w:pPr>
      <w:r>
        <w:rPr>
          <w:rFonts w:ascii="Palatino Linotype" w:hAnsi="Palatino Linotype" w:cs="Palatino Linotype"/>
        </w:rPr>
        <w:t xml:space="preserve">You will </w:t>
      </w:r>
      <w:r w:rsidR="004F34F4">
        <w:rPr>
          <w:rFonts w:ascii="Palatino Linotype" w:hAnsi="Palatino Linotype" w:cs="Palatino Linotype"/>
        </w:rPr>
        <w:t>hide</w:t>
      </w:r>
      <w:r>
        <w:rPr>
          <w:rFonts w:ascii="Palatino Linotype" w:hAnsi="Palatino Linotype" w:cs="Palatino Linotype"/>
        </w:rPr>
        <w:t xml:space="preserve"> evidence in three areas on a test disk and your partner will need to search for the hidden message</w:t>
      </w:r>
      <w:r w:rsidR="004F34F4">
        <w:rPr>
          <w:rFonts w:ascii="Palatino Linotype" w:hAnsi="Palatino Linotype" w:cs="Palatino Linotype"/>
        </w:rPr>
        <w:t>s</w:t>
      </w:r>
      <w:r>
        <w:rPr>
          <w:rFonts w:ascii="Palatino Linotype" w:hAnsi="Palatino Linotype" w:cs="Palatino Linotype"/>
        </w:rPr>
        <w:t xml:space="preserve"> in the slack space.</w:t>
      </w:r>
    </w:p>
    <w:p w14:paraId="51F421BB" w14:textId="77777777" w:rsidR="007860CB" w:rsidRDefault="007860CB" w:rsidP="000E5C63">
      <w:pPr>
        <w:ind w:left="720"/>
        <w:rPr>
          <w:rFonts w:ascii="Palatino Linotype" w:hAnsi="Palatino Linotype" w:cs="Palatino Linotype"/>
        </w:rPr>
      </w:pPr>
    </w:p>
    <w:p w14:paraId="1DBED31C" w14:textId="77777777" w:rsidR="007860CB" w:rsidRDefault="007860CB" w:rsidP="000E5C63">
      <w:pPr>
        <w:numPr>
          <w:ilvl w:val="0"/>
          <w:numId w:val="3"/>
        </w:numPr>
        <w:tabs>
          <w:tab w:val="clear" w:pos="360"/>
          <w:tab w:val="num" w:pos="1080"/>
        </w:tabs>
        <w:ind w:left="1080"/>
        <w:rPr>
          <w:rFonts w:ascii="Palatino Linotype" w:hAnsi="Palatino Linotype" w:cs="Palatino Linotype"/>
        </w:rPr>
      </w:pPr>
      <w:r>
        <w:rPr>
          <w:rFonts w:ascii="Palatino Linotype" w:hAnsi="Palatino Linotype" w:cs="Palatino Linotype"/>
        </w:rPr>
        <w:t xml:space="preserve">Before you start think of a </w:t>
      </w:r>
      <w:proofErr w:type="gramStart"/>
      <w:r>
        <w:rPr>
          <w:rFonts w:ascii="Palatino Linotype" w:hAnsi="Palatino Linotype" w:cs="Palatino Linotype"/>
        </w:rPr>
        <w:t>three word</w:t>
      </w:r>
      <w:proofErr w:type="gramEnd"/>
      <w:r>
        <w:rPr>
          <w:rFonts w:ascii="Palatino Linotype" w:hAnsi="Palatino Linotype" w:cs="Palatino Linotype"/>
        </w:rPr>
        <w:t xml:space="preserve"> message and each word must have more than one letter. Write this down:</w:t>
      </w:r>
    </w:p>
    <w:p w14:paraId="3CB59A49" w14:textId="77777777" w:rsidR="007860CB" w:rsidRDefault="007860CB" w:rsidP="001C1FE3">
      <w:pPr>
        <w:pBdr>
          <w:bottom w:val="single" w:sz="12" w:space="1" w:color="000000"/>
        </w:pBdr>
        <w:ind w:left="720"/>
        <w:rPr>
          <w:rFonts w:ascii="Palatino Linotype" w:hAnsi="Palatino Linotype" w:cs="Palatino Linotype"/>
        </w:rPr>
      </w:pPr>
    </w:p>
    <w:p w14:paraId="1DECB671" w14:textId="77777777" w:rsidR="007860CB" w:rsidRDefault="007860CB" w:rsidP="001C1FE3">
      <w:pPr>
        <w:ind w:left="720"/>
        <w:rPr>
          <w:rFonts w:ascii="Palatino Linotype" w:hAnsi="Palatino Linotype" w:cs="Palatino Linotype"/>
        </w:rPr>
      </w:pPr>
    </w:p>
    <w:p w14:paraId="1D1FD150" w14:textId="77777777" w:rsidR="007860CB" w:rsidRDefault="007860CB" w:rsidP="001C1FE3">
      <w:pPr>
        <w:pBdr>
          <w:bottom w:val="single" w:sz="12" w:space="1" w:color="000000"/>
        </w:pBdr>
        <w:ind w:left="720"/>
        <w:rPr>
          <w:rFonts w:ascii="Palatino Linotype" w:hAnsi="Palatino Linotype" w:cs="Palatino Linotype"/>
        </w:rPr>
      </w:pPr>
    </w:p>
    <w:p w14:paraId="68ADAFBE" w14:textId="77777777" w:rsidR="007860CB" w:rsidRDefault="007860CB" w:rsidP="001C1FE3">
      <w:pPr>
        <w:ind w:left="720"/>
        <w:rPr>
          <w:rFonts w:ascii="Palatino Linotype" w:hAnsi="Palatino Linotype" w:cs="Palatino Linotype"/>
        </w:rPr>
      </w:pPr>
    </w:p>
    <w:p w14:paraId="6A3C0960" w14:textId="77777777" w:rsidR="007860CB" w:rsidRDefault="007860CB" w:rsidP="001C1FE3">
      <w:pPr>
        <w:pBdr>
          <w:bottom w:val="single" w:sz="12" w:space="1" w:color="000000"/>
        </w:pBdr>
        <w:ind w:left="720"/>
        <w:rPr>
          <w:rFonts w:ascii="Palatino Linotype" w:hAnsi="Palatino Linotype" w:cs="Palatino Linotype"/>
        </w:rPr>
      </w:pPr>
    </w:p>
    <w:p w14:paraId="1C40A3A9" w14:textId="77777777" w:rsidR="007860CB" w:rsidRDefault="007860CB" w:rsidP="000E5C63">
      <w:pPr>
        <w:ind w:left="360"/>
        <w:rPr>
          <w:rFonts w:ascii="Palatino Linotype" w:hAnsi="Palatino Linotype" w:cs="Palatino Linotype"/>
        </w:rPr>
      </w:pPr>
    </w:p>
    <w:p w14:paraId="2160E108" w14:textId="77777777" w:rsidR="007860CB" w:rsidRPr="00925018" w:rsidRDefault="007860CB" w:rsidP="00925018">
      <w:pPr>
        <w:pStyle w:val="ListParagraph"/>
        <w:numPr>
          <w:ilvl w:val="0"/>
          <w:numId w:val="9"/>
        </w:numPr>
        <w:rPr>
          <w:rFonts w:ascii="Palatino Linotype" w:hAnsi="Palatino Linotype" w:cs="Palatino Linotype"/>
          <w:b/>
        </w:rPr>
      </w:pPr>
      <w:r>
        <w:rPr>
          <w:rFonts w:ascii="Palatino Linotype" w:hAnsi="Palatino Linotype" w:cs="Palatino Linotype"/>
          <w:b/>
        </w:rPr>
        <w:t>Part A. Preparing your floppy disk</w:t>
      </w:r>
    </w:p>
    <w:p w14:paraId="1CA5A82E" w14:textId="77777777" w:rsidR="007860CB" w:rsidRDefault="007860CB">
      <w:pPr>
        <w:rPr>
          <w:rFonts w:ascii="Palatino Linotype" w:hAnsi="Palatino Linotype" w:cs="Palatino Linotype"/>
        </w:rPr>
      </w:pPr>
    </w:p>
    <w:p w14:paraId="1A31B000" w14:textId="1A3B0A96" w:rsidR="007860CB" w:rsidRDefault="007860CB" w:rsidP="001C1FE3">
      <w:pPr>
        <w:numPr>
          <w:ilvl w:val="0"/>
          <w:numId w:val="7"/>
        </w:numPr>
        <w:tabs>
          <w:tab w:val="clear" w:pos="717"/>
          <w:tab w:val="num" w:pos="1080"/>
        </w:tabs>
        <w:ind w:left="1080"/>
        <w:rPr>
          <w:rFonts w:ascii="Palatino Linotype" w:hAnsi="Palatino Linotype" w:cs="Palatino Linotype"/>
        </w:rPr>
      </w:pPr>
      <w:r>
        <w:rPr>
          <w:rFonts w:ascii="Palatino Linotype" w:hAnsi="Palatino Linotype" w:cs="Palatino Linotype"/>
        </w:rPr>
        <w:t xml:space="preserve">Before you power on your </w:t>
      </w:r>
      <w:proofErr w:type="spellStart"/>
      <w:r>
        <w:rPr>
          <w:rFonts w:ascii="Palatino Linotype" w:hAnsi="Palatino Linotype" w:cs="Palatino Linotype"/>
          <w:b/>
          <w:bCs/>
        </w:rPr>
        <w:t>Virtualbox</w:t>
      </w:r>
      <w:proofErr w:type="spellEnd"/>
      <w:r>
        <w:rPr>
          <w:rFonts w:ascii="Palatino Linotype" w:hAnsi="Palatino Linotype" w:cs="Palatino Linotype"/>
          <w:b/>
          <w:bCs/>
        </w:rPr>
        <w:t xml:space="preserve"> Windows </w:t>
      </w:r>
      <w:r w:rsidR="006B1BCC">
        <w:rPr>
          <w:rFonts w:ascii="Palatino Linotype" w:hAnsi="Palatino Linotype" w:cs="Palatino Linotype"/>
          <w:b/>
          <w:bCs/>
        </w:rPr>
        <w:t>10</w:t>
      </w:r>
      <w:r>
        <w:rPr>
          <w:rFonts w:ascii="Palatino Linotype" w:hAnsi="Palatino Linotype" w:cs="Palatino Linotype"/>
          <w:b/>
          <w:bCs/>
        </w:rPr>
        <w:t xml:space="preserve"> VM</w:t>
      </w:r>
      <w:r>
        <w:rPr>
          <w:rFonts w:ascii="Palatino Linotype" w:hAnsi="Palatino Linotype" w:cs="Palatino Linotype"/>
        </w:rPr>
        <w:t>, rename the floppy image that you have used in Practical 2 with the last 5 digits of your Matric number.</w:t>
      </w:r>
    </w:p>
    <w:p w14:paraId="7F39A7D1" w14:textId="77777777" w:rsidR="007860CB" w:rsidRDefault="007860CB" w:rsidP="001C1FE3">
      <w:pPr>
        <w:ind w:left="363"/>
        <w:rPr>
          <w:rFonts w:ascii="Palatino Linotype" w:hAnsi="Palatino Linotype" w:cs="Palatino Linotype"/>
        </w:rPr>
      </w:pPr>
    </w:p>
    <w:p w14:paraId="61E8097D" w14:textId="77777777" w:rsidR="007860CB" w:rsidRDefault="004F34F4" w:rsidP="001C1FE3">
      <w:pPr>
        <w:numPr>
          <w:ilvl w:val="0"/>
          <w:numId w:val="7"/>
        </w:numPr>
        <w:tabs>
          <w:tab w:val="clear" w:pos="717"/>
          <w:tab w:val="num" w:pos="1080"/>
        </w:tabs>
        <w:ind w:left="1080"/>
        <w:rPr>
          <w:rFonts w:ascii="Palatino Linotype" w:hAnsi="Palatino Linotype" w:cs="Palatino Linotype"/>
        </w:rPr>
      </w:pPr>
      <w:r>
        <w:rPr>
          <w:rFonts w:ascii="Palatino Linotype" w:hAnsi="Palatino Linotype" w:cs="Palatino Linotype"/>
        </w:rPr>
        <w:t>Then, attach the</w:t>
      </w:r>
      <w:r w:rsidR="007860CB">
        <w:rPr>
          <w:rFonts w:ascii="Palatino Linotype" w:hAnsi="Palatino Linotype" w:cs="Palatino Linotype"/>
        </w:rPr>
        <w:t xml:space="preserve"> floppy disk to your VM.  If you are not sure</w:t>
      </w:r>
      <w:r>
        <w:rPr>
          <w:rFonts w:ascii="Palatino Linotype" w:hAnsi="Palatino Linotype" w:cs="Palatino Linotype"/>
        </w:rPr>
        <w:t xml:space="preserve"> how to do so</w:t>
      </w:r>
      <w:r w:rsidR="007860CB">
        <w:rPr>
          <w:rFonts w:ascii="Palatino Linotype" w:hAnsi="Palatino Linotype" w:cs="Palatino Linotype"/>
        </w:rPr>
        <w:t>, please refer to Practical 2.</w:t>
      </w:r>
    </w:p>
    <w:p w14:paraId="1DC0F753" w14:textId="77777777" w:rsidR="007860CB" w:rsidRDefault="007860CB" w:rsidP="001C1FE3">
      <w:pPr>
        <w:ind w:left="363"/>
        <w:rPr>
          <w:rFonts w:ascii="Palatino Linotype" w:hAnsi="Palatino Linotype" w:cs="Palatino Linotype"/>
        </w:rPr>
      </w:pPr>
    </w:p>
    <w:p w14:paraId="0EDCE8BF" w14:textId="620D795A" w:rsidR="007860CB" w:rsidRDefault="007860CB" w:rsidP="001C1FE3">
      <w:pPr>
        <w:numPr>
          <w:ilvl w:val="0"/>
          <w:numId w:val="7"/>
        </w:numPr>
        <w:tabs>
          <w:tab w:val="clear" w:pos="717"/>
          <w:tab w:val="num" w:pos="1080"/>
        </w:tabs>
        <w:ind w:left="1080"/>
        <w:rPr>
          <w:rFonts w:ascii="Palatino Linotype" w:eastAsia="Palatino Linotype" w:hAnsi="Palatino Linotype" w:cs="Palatino Linotype"/>
        </w:rPr>
      </w:pPr>
      <w:r>
        <w:rPr>
          <w:rFonts w:ascii="Palatino Linotype" w:hAnsi="Palatino Linotype" w:cs="Palatino Linotype"/>
        </w:rPr>
        <w:t xml:space="preserve">Start your </w:t>
      </w:r>
      <w:r>
        <w:rPr>
          <w:rFonts w:ascii="Palatino Linotype" w:hAnsi="Palatino Linotype" w:cs="Palatino Linotype"/>
          <w:b/>
          <w:bCs/>
        </w:rPr>
        <w:t xml:space="preserve">Windows </w:t>
      </w:r>
      <w:r w:rsidR="00C5233F">
        <w:rPr>
          <w:rFonts w:ascii="Palatino Linotype" w:hAnsi="Palatino Linotype" w:cs="Palatino Linotype"/>
          <w:b/>
          <w:bCs/>
        </w:rPr>
        <w:t>10</w:t>
      </w:r>
      <w:r>
        <w:rPr>
          <w:rFonts w:ascii="Palatino Linotype" w:hAnsi="Palatino Linotype" w:cs="Palatino Linotype"/>
        </w:rPr>
        <w:t xml:space="preserve"> VM and login as </w:t>
      </w:r>
      <w:r w:rsidR="004F34F4">
        <w:rPr>
          <w:rFonts w:ascii="Palatino Linotype" w:hAnsi="Palatino Linotype" w:cs="Palatino Linotype"/>
        </w:rPr>
        <w:t>“</w:t>
      </w:r>
      <w:r w:rsidR="00842C2E">
        <w:rPr>
          <w:rFonts w:ascii="Palatino Linotype" w:hAnsi="Palatino Linotype" w:cs="Palatino Linotype"/>
        </w:rPr>
        <w:t>user</w:t>
      </w:r>
      <w:r w:rsidR="004F34F4">
        <w:rPr>
          <w:rFonts w:ascii="Palatino Linotype" w:hAnsi="Palatino Linotype" w:cs="Palatino Linotype"/>
        </w:rPr>
        <w:t>”</w:t>
      </w:r>
      <w:r>
        <w:rPr>
          <w:rFonts w:ascii="Palatino Linotype" w:hAnsi="Palatino Linotype" w:cs="Palatino Linotype"/>
        </w:rPr>
        <w:t>.</w:t>
      </w:r>
    </w:p>
    <w:p w14:paraId="4BD9A6B3" w14:textId="77777777" w:rsidR="007860CB" w:rsidRDefault="007860CB" w:rsidP="001C1FE3">
      <w:pPr>
        <w:ind w:left="363"/>
        <w:rPr>
          <w:rFonts w:ascii="Palatino Linotype" w:hAnsi="Palatino Linotype" w:cs="Palatino Linotype"/>
        </w:rPr>
      </w:pPr>
      <w:r>
        <w:rPr>
          <w:rFonts w:ascii="Palatino Linotype" w:eastAsia="Palatino Linotype" w:hAnsi="Palatino Linotype" w:cs="Palatino Linotype"/>
        </w:rPr>
        <w:t xml:space="preserve"> </w:t>
      </w:r>
    </w:p>
    <w:p w14:paraId="77DD0D85" w14:textId="543C302E" w:rsidR="007860CB" w:rsidRDefault="007860CB" w:rsidP="001C1FE3">
      <w:pPr>
        <w:numPr>
          <w:ilvl w:val="0"/>
          <w:numId w:val="7"/>
        </w:numPr>
        <w:tabs>
          <w:tab w:val="clear" w:pos="717"/>
          <w:tab w:val="num" w:pos="1080"/>
        </w:tabs>
        <w:ind w:left="1080"/>
        <w:rPr>
          <w:rFonts w:ascii="Palatino Linotype" w:hAnsi="Palatino Linotype" w:cs="Palatino Linotype"/>
        </w:rPr>
      </w:pPr>
      <w:r>
        <w:rPr>
          <w:rFonts w:ascii="Palatino Linotype" w:hAnsi="Palatino Linotype" w:cs="Palatino Linotype"/>
        </w:rPr>
        <w:t xml:space="preserve">Format your floppy disk and use </w:t>
      </w:r>
      <w:r w:rsidR="00F3242F">
        <w:rPr>
          <w:rFonts w:ascii="Palatino Linotype" w:hAnsi="Palatino Linotype" w:cs="Palatino Linotype"/>
          <w:b/>
          <w:bCs/>
        </w:rPr>
        <w:t>sdelete64</w:t>
      </w:r>
      <w:r>
        <w:rPr>
          <w:rFonts w:ascii="Palatino Linotype" w:hAnsi="Palatino Linotype" w:cs="Palatino Linotype"/>
        </w:rPr>
        <w:t xml:space="preserve"> to wipe the floppy disk.</w:t>
      </w:r>
    </w:p>
    <w:p w14:paraId="765CA81D" w14:textId="51EF9D24" w:rsidR="007860CB" w:rsidRDefault="007860CB" w:rsidP="001C1FE3">
      <w:pPr>
        <w:ind w:left="363" w:firstLine="717"/>
        <w:rPr>
          <w:rFonts w:ascii="Palatino Linotype" w:hAnsi="Palatino Linotype" w:cs="Palatino Linotype"/>
        </w:rPr>
      </w:pPr>
      <w:r>
        <w:rPr>
          <w:rFonts w:ascii="Palatino Linotype" w:hAnsi="Palatino Linotype" w:cs="Palatino Linotype"/>
        </w:rPr>
        <w:t>[</w:t>
      </w:r>
      <w:r w:rsidR="00150FE3">
        <w:rPr>
          <w:rFonts w:ascii="Palatino Linotype" w:hAnsi="Palatino Linotype" w:cs="Palatino Linotype"/>
          <w:b/>
          <w:bCs/>
          <w:i/>
          <w:iCs/>
          <w:sz w:val="20"/>
          <w:szCs w:val="20"/>
        </w:rPr>
        <w:t>Note</w:t>
      </w:r>
      <w:r>
        <w:rPr>
          <w:rFonts w:ascii="Palatino Linotype" w:hAnsi="Palatino Linotype" w:cs="Palatino Linotype"/>
          <w:b/>
          <w:bCs/>
          <w:i/>
          <w:iCs/>
          <w:sz w:val="20"/>
          <w:szCs w:val="20"/>
        </w:rPr>
        <w:t>: Refer to Practical 2 on how to wipe the floppy disk.</w:t>
      </w:r>
      <w:r>
        <w:rPr>
          <w:rFonts w:ascii="Palatino Linotype" w:hAnsi="Palatino Linotype" w:cs="Palatino Linotype"/>
        </w:rPr>
        <w:t>]</w:t>
      </w:r>
    </w:p>
    <w:p w14:paraId="5BAA6A07" w14:textId="77777777" w:rsidR="007860CB" w:rsidRDefault="007860CB">
      <w:pPr>
        <w:rPr>
          <w:rFonts w:ascii="Palatino Linotype" w:hAnsi="Palatino Linotype" w:cs="Palatino Linotype"/>
        </w:rPr>
      </w:pPr>
    </w:p>
    <w:p w14:paraId="6CF0F287" w14:textId="6F8E4ECC" w:rsidR="007860CB" w:rsidRPr="00C35C23" w:rsidRDefault="007860CB" w:rsidP="00C35C23">
      <w:pPr>
        <w:ind w:left="360"/>
        <w:rPr>
          <w:rFonts w:ascii="Palatino Linotype" w:hAnsi="Palatino Linotype" w:cs="Palatino Linotype"/>
          <w:b/>
        </w:rPr>
      </w:pPr>
      <w:r w:rsidRPr="00C35C23">
        <w:rPr>
          <w:rFonts w:ascii="Palatino Linotype" w:hAnsi="Palatino Linotype" w:cs="Palatino Linotype"/>
          <w:b/>
        </w:rPr>
        <w:lastRenderedPageBreak/>
        <w:t>Part B.  Planting the secret message</w:t>
      </w:r>
    </w:p>
    <w:p w14:paraId="72950F23" w14:textId="77777777" w:rsidR="007860CB" w:rsidRDefault="007860CB">
      <w:pPr>
        <w:rPr>
          <w:rFonts w:ascii="Palatino Linotype" w:hAnsi="Palatino Linotype" w:cs="Palatino Linotype"/>
          <w:b/>
        </w:rPr>
      </w:pPr>
    </w:p>
    <w:p w14:paraId="5B72B9B5" w14:textId="77777777" w:rsidR="007860CB" w:rsidRDefault="007860CB" w:rsidP="001C1FE3">
      <w:pPr>
        <w:numPr>
          <w:ilvl w:val="0"/>
          <w:numId w:val="2"/>
        </w:numPr>
        <w:tabs>
          <w:tab w:val="clear" w:pos="360"/>
          <w:tab w:val="num" w:pos="1080"/>
        </w:tabs>
        <w:ind w:left="1080"/>
        <w:rPr>
          <w:rFonts w:ascii="Palatino Linotype" w:hAnsi="Palatino Linotype" w:cs="Palatino Linotype"/>
        </w:rPr>
      </w:pPr>
      <w:r>
        <w:rPr>
          <w:rFonts w:ascii="Palatino Linotype" w:hAnsi="Palatino Linotype" w:cs="Palatino Linotype"/>
        </w:rPr>
        <w:t xml:space="preserve">Use </w:t>
      </w:r>
      <w:r>
        <w:rPr>
          <w:rFonts w:ascii="Palatino Linotype" w:hAnsi="Palatino Linotype" w:cs="Palatino Linotype"/>
          <w:b/>
          <w:bCs/>
        </w:rPr>
        <w:t>WordPad</w:t>
      </w:r>
      <w:r>
        <w:rPr>
          <w:rFonts w:ascii="Palatino Linotype" w:hAnsi="Palatino Linotype" w:cs="Palatino Linotype"/>
        </w:rPr>
        <w:t xml:space="preserve"> to create 3 files to be saved into the floppy disk.</w:t>
      </w:r>
    </w:p>
    <w:p w14:paraId="5B4B48AB" w14:textId="77777777" w:rsidR="007860CB" w:rsidRDefault="007860CB" w:rsidP="001C1FE3">
      <w:pPr>
        <w:ind w:left="720"/>
        <w:rPr>
          <w:rFonts w:ascii="Palatino Linotype" w:hAnsi="Palatino Linotype" w:cs="Palatino Linotype"/>
        </w:rPr>
      </w:pPr>
    </w:p>
    <w:p w14:paraId="722FA1E2" w14:textId="060213AD" w:rsidR="007860CB" w:rsidRDefault="007860CB" w:rsidP="001C1FE3">
      <w:pPr>
        <w:numPr>
          <w:ilvl w:val="0"/>
          <w:numId w:val="2"/>
        </w:numPr>
        <w:tabs>
          <w:tab w:val="clear" w:pos="360"/>
          <w:tab w:val="num" w:pos="1080"/>
        </w:tabs>
        <w:ind w:left="1080"/>
        <w:rPr>
          <w:rFonts w:ascii="Palatino Linotype" w:hAnsi="Palatino Linotype" w:cs="Palatino Linotype"/>
        </w:rPr>
      </w:pPr>
      <w:r>
        <w:rPr>
          <w:rFonts w:ascii="Palatino Linotype" w:hAnsi="Palatino Linotype" w:cs="Palatino Linotype"/>
        </w:rPr>
        <w:t xml:space="preserve">Create the first file with the text string </w:t>
      </w:r>
      <w:r>
        <w:rPr>
          <w:rFonts w:ascii="Palatino Linotype" w:hAnsi="Palatino Linotype" w:cs="Palatino Linotype"/>
          <w:b/>
          <w:bCs/>
        </w:rPr>
        <w:t>“Welcome to Singapore”</w:t>
      </w:r>
      <w:r>
        <w:rPr>
          <w:rFonts w:ascii="Palatino Linotype" w:hAnsi="Palatino Linotype" w:cs="Palatino Linotype"/>
        </w:rPr>
        <w:t xml:space="preserve">. Save this file as </w:t>
      </w:r>
      <w:r>
        <w:rPr>
          <w:rFonts w:ascii="Palatino Linotype" w:hAnsi="Palatino Linotype" w:cs="Palatino Linotype"/>
          <w:b/>
          <w:bCs/>
        </w:rPr>
        <w:t>LabP3-1.r</w:t>
      </w:r>
      <w:r w:rsidR="00417E2E">
        <w:rPr>
          <w:rFonts w:ascii="Palatino Linotype" w:hAnsi="Palatino Linotype" w:cs="Palatino Linotype"/>
          <w:b/>
          <w:bCs/>
        </w:rPr>
        <w:t>tf</w:t>
      </w:r>
      <w:r>
        <w:rPr>
          <w:rFonts w:ascii="Palatino Linotype" w:hAnsi="Palatino Linotype" w:cs="Palatino Linotype"/>
          <w:b/>
          <w:bCs/>
        </w:rPr>
        <w:t xml:space="preserve"> </w:t>
      </w:r>
      <w:r>
        <w:rPr>
          <w:rFonts w:ascii="Palatino Linotype" w:hAnsi="Palatino Linotype" w:cs="Palatino Linotype"/>
        </w:rPr>
        <w:t>in the floppy disk.</w:t>
      </w:r>
    </w:p>
    <w:p w14:paraId="28624C2C" w14:textId="77777777" w:rsidR="007860CB" w:rsidRDefault="007860CB" w:rsidP="001C1FE3">
      <w:pPr>
        <w:ind w:left="720"/>
        <w:rPr>
          <w:rFonts w:ascii="Palatino Linotype" w:hAnsi="Palatino Linotype" w:cs="Palatino Linotype"/>
        </w:rPr>
      </w:pPr>
    </w:p>
    <w:p w14:paraId="5E10EB34" w14:textId="6292A3ED" w:rsidR="007860CB" w:rsidRDefault="007860CB" w:rsidP="001C1FE3">
      <w:pPr>
        <w:numPr>
          <w:ilvl w:val="0"/>
          <w:numId w:val="2"/>
        </w:numPr>
        <w:tabs>
          <w:tab w:val="clear" w:pos="360"/>
          <w:tab w:val="num" w:pos="1080"/>
        </w:tabs>
        <w:ind w:left="1080"/>
        <w:rPr>
          <w:rFonts w:ascii="Palatino Linotype" w:hAnsi="Palatino Linotype" w:cs="Palatino Linotype"/>
        </w:rPr>
      </w:pPr>
      <w:r>
        <w:rPr>
          <w:rFonts w:ascii="Palatino Linotype" w:hAnsi="Palatino Linotype" w:cs="Palatino Linotype"/>
        </w:rPr>
        <w:t xml:space="preserve">Create the second file with the text string </w:t>
      </w:r>
      <w:r>
        <w:rPr>
          <w:rFonts w:ascii="Palatino Linotype" w:hAnsi="Palatino Linotype" w:cs="Palatino Linotype"/>
          <w:b/>
          <w:bCs/>
        </w:rPr>
        <w:t>“Welcome to Malaysia”</w:t>
      </w:r>
      <w:r>
        <w:rPr>
          <w:rFonts w:ascii="Palatino Linotype" w:hAnsi="Palatino Linotype" w:cs="Palatino Linotype"/>
        </w:rPr>
        <w:t xml:space="preserve">. Save this file as </w:t>
      </w:r>
      <w:r>
        <w:rPr>
          <w:rFonts w:ascii="Palatino Linotype" w:hAnsi="Palatino Linotype" w:cs="Palatino Linotype"/>
          <w:b/>
          <w:bCs/>
        </w:rPr>
        <w:t>LabP3-2.r</w:t>
      </w:r>
      <w:r w:rsidR="00417E2E">
        <w:rPr>
          <w:rFonts w:ascii="Palatino Linotype" w:hAnsi="Palatino Linotype" w:cs="Palatino Linotype"/>
          <w:b/>
          <w:bCs/>
        </w:rPr>
        <w:t>tf</w:t>
      </w:r>
      <w:r>
        <w:rPr>
          <w:rFonts w:ascii="Palatino Linotype" w:hAnsi="Palatino Linotype" w:cs="Palatino Linotype"/>
          <w:b/>
          <w:bCs/>
        </w:rPr>
        <w:t xml:space="preserve"> </w:t>
      </w:r>
      <w:r>
        <w:rPr>
          <w:rFonts w:ascii="Palatino Linotype" w:hAnsi="Palatino Linotype" w:cs="Palatino Linotype"/>
        </w:rPr>
        <w:t>in the floppy disk.</w:t>
      </w:r>
    </w:p>
    <w:p w14:paraId="4A1C2513" w14:textId="77777777" w:rsidR="007860CB" w:rsidRDefault="007860CB" w:rsidP="001C1FE3">
      <w:pPr>
        <w:ind w:left="720"/>
        <w:rPr>
          <w:rFonts w:ascii="Palatino Linotype" w:hAnsi="Palatino Linotype" w:cs="Palatino Linotype"/>
        </w:rPr>
      </w:pPr>
    </w:p>
    <w:p w14:paraId="34C7150E" w14:textId="1A74FB22" w:rsidR="007860CB" w:rsidRDefault="007860CB" w:rsidP="001C1FE3">
      <w:pPr>
        <w:numPr>
          <w:ilvl w:val="0"/>
          <w:numId w:val="2"/>
        </w:numPr>
        <w:tabs>
          <w:tab w:val="clear" w:pos="360"/>
          <w:tab w:val="num" w:pos="1080"/>
        </w:tabs>
        <w:ind w:left="1080"/>
        <w:rPr>
          <w:rFonts w:ascii="Palatino Linotype" w:hAnsi="Palatino Linotype" w:cs="Palatino Linotype"/>
        </w:rPr>
      </w:pPr>
      <w:r>
        <w:rPr>
          <w:rFonts w:ascii="Palatino Linotype" w:hAnsi="Palatino Linotype" w:cs="Palatino Linotype"/>
        </w:rPr>
        <w:t xml:space="preserve">Create the </w:t>
      </w:r>
      <w:r w:rsidR="004F34F4">
        <w:rPr>
          <w:rFonts w:ascii="Palatino Linotype" w:hAnsi="Palatino Linotype" w:cs="Palatino Linotype"/>
        </w:rPr>
        <w:t>third</w:t>
      </w:r>
      <w:r>
        <w:rPr>
          <w:rFonts w:ascii="Palatino Linotype" w:hAnsi="Palatino Linotype" w:cs="Palatino Linotype"/>
        </w:rPr>
        <w:t xml:space="preserve"> file with the text string </w:t>
      </w:r>
      <w:r>
        <w:rPr>
          <w:rFonts w:ascii="Palatino Linotype" w:hAnsi="Palatino Linotype" w:cs="Palatino Linotype"/>
          <w:b/>
          <w:bCs/>
        </w:rPr>
        <w:t>“Welcome to Indonesia”</w:t>
      </w:r>
      <w:r>
        <w:rPr>
          <w:rFonts w:ascii="Palatino Linotype" w:hAnsi="Palatino Linotype" w:cs="Palatino Linotype"/>
        </w:rPr>
        <w:t xml:space="preserve">. Save this file as </w:t>
      </w:r>
      <w:r>
        <w:rPr>
          <w:rFonts w:ascii="Palatino Linotype" w:hAnsi="Palatino Linotype" w:cs="Palatino Linotype"/>
          <w:b/>
          <w:bCs/>
        </w:rPr>
        <w:t>LabP3-3.r</w:t>
      </w:r>
      <w:r w:rsidR="00417E2E">
        <w:rPr>
          <w:rFonts w:ascii="Palatino Linotype" w:hAnsi="Palatino Linotype" w:cs="Palatino Linotype"/>
          <w:b/>
          <w:bCs/>
        </w:rPr>
        <w:t>tf</w:t>
      </w:r>
      <w:r>
        <w:rPr>
          <w:rFonts w:ascii="Palatino Linotype" w:hAnsi="Palatino Linotype" w:cs="Palatino Linotype"/>
        </w:rPr>
        <w:t xml:space="preserve"> in the floppy disk.</w:t>
      </w:r>
    </w:p>
    <w:p w14:paraId="547F9B0B" w14:textId="77777777" w:rsidR="007860CB" w:rsidRDefault="007860CB" w:rsidP="001C1FE3">
      <w:pPr>
        <w:ind w:left="720"/>
        <w:rPr>
          <w:rFonts w:ascii="Palatino Linotype" w:hAnsi="Palatino Linotype" w:cs="Palatino Linotype"/>
        </w:rPr>
      </w:pPr>
    </w:p>
    <w:p w14:paraId="3E6BD07C" w14:textId="54C35D58" w:rsidR="007860CB" w:rsidRDefault="007860CB" w:rsidP="001C1FE3">
      <w:pPr>
        <w:numPr>
          <w:ilvl w:val="0"/>
          <w:numId w:val="2"/>
        </w:numPr>
        <w:tabs>
          <w:tab w:val="clear" w:pos="360"/>
          <w:tab w:val="num" w:pos="1080"/>
        </w:tabs>
        <w:ind w:left="1080"/>
        <w:rPr>
          <w:rFonts w:ascii="Palatino Linotype" w:hAnsi="Palatino Linotype" w:cs="Palatino Linotype"/>
        </w:rPr>
      </w:pPr>
      <w:r>
        <w:rPr>
          <w:rFonts w:ascii="Palatino Linotype" w:hAnsi="Palatino Linotype" w:cs="Palatino Linotype"/>
        </w:rPr>
        <w:t xml:space="preserve">Now start the </w:t>
      </w:r>
      <w:proofErr w:type="spellStart"/>
      <w:r w:rsidR="00A72B0B">
        <w:rPr>
          <w:rFonts w:ascii="Palatino Linotype" w:hAnsi="Palatino Linotype" w:cs="Palatino Linotype"/>
          <w:b/>
          <w:bCs/>
        </w:rPr>
        <w:t>HxD</w:t>
      </w:r>
      <w:proofErr w:type="spellEnd"/>
      <w:r>
        <w:rPr>
          <w:rFonts w:ascii="Palatino Linotype" w:hAnsi="Palatino Linotype" w:cs="Palatino Linotype"/>
        </w:rPr>
        <w:t>.</w:t>
      </w:r>
    </w:p>
    <w:p w14:paraId="4929F692" w14:textId="77777777" w:rsidR="007860CB" w:rsidRDefault="007860CB" w:rsidP="001C1FE3">
      <w:pPr>
        <w:ind w:left="720"/>
        <w:rPr>
          <w:rFonts w:ascii="Palatino Linotype" w:hAnsi="Palatino Linotype" w:cs="Palatino Linotype"/>
        </w:rPr>
      </w:pPr>
    </w:p>
    <w:p w14:paraId="69E50A7D" w14:textId="44F5DDE2" w:rsidR="007860CB" w:rsidRDefault="007860CB" w:rsidP="001C1FE3">
      <w:pPr>
        <w:numPr>
          <w:ilvl w:val="0"/>
          <w:numId w:val="2"/>
        </w:numPr>
        <w:tabs>
          <w:tab w:val="clear" w:pos="360"/>
          <w:tab w:val="num" w:pos="1080"/>
        </w:tabs>
        <w:ind w:left="1080"/>
        <w:rPr>
          <w:rFonts w:ascii="Palatino Linotype" w:hAnsi="Palatino Linotype" w:cs="Palatino Linotype"/>
        </w:rPr>
      </w:pPr>
      <w:r>
        <w:rPr>
          <w:rFonts w:ascii="Palatino Linotype" w:hAnsi="Palatino Linotype" w:cs="Palatino Linotype"/>
        </w:rPr>
        <w:t xml:space="preserve">Use the </w:t>
      </w:r>
      <w:proofErr w:type="spellStart"/>
      <w:r w:rsidR="00A72B0B">
        <w:rPr>
          <w:rFonts w:ascii="Palatino Linotype" w:hAnsi="Palatino Linotype" w:cs="Palatino Linotype"/>
          <w:b/>
          <w:bCs/>
        </w:rPr>
        <w:t>HxD</w:t>
      </w:r>
      <w:proofErr w:type="spellEnd"/>
      <w:r>
        <w:rPr>
          <w:rFonts w:ascii="Palatino Linotype" w:hAnsi="Palatino Linotype" w:cs="Palatino Linotype"/>
        </w:rPr>
        <w:t xml:space="preserve"> to document the </w:t>
      </w:r>
      <w:r w:rsidR="004F34F4">
        <w:rPr>
          <w:rFonts w:ascii="Palatino Linotype" w:hAnsi="Palatino Linotype" w:cs="Palatino Linotype"/>
        </w:rPr>
        <w:t>filename</w:t>
      </w:r>
      <w:r>
        <w:rPr>
          <w:rFonts w:ascii="Palatino Linotype" w:hAnsi="Palatino Linotype" w:cs="Palatino Linotype"/>
        </w:rPr>
        <w:t xml:space="preserve"> and sector number </w:t>
      </w:r>
      <w:r w:rsidR="004F34F4">
        <w:rPr>
          <w:rFonts w:ascii="Palatino Linotype" w:hAnsi="Palatino Linotype" w:cs="Palatino Linotype"/>
        </w:rPr>
        <w:t>in</w:t>
      </w:r>
      <w:r>
        <w:rPr>
          <w:rFonts w:ascii="Palatino Linotype" w:hAnsi="Palatino Linotype" w:cs="Palatino Linotype"/>
        </w:rPr>
        <w:t xml:space="preserve"> Table A</w:t>
      </w:r>
      <w:r w:rsidR="004F34F4">
        <w:rPr>
          <w:rFonts w:ascii="Palatino Linotype" w:hAnsi="Palatino Linotype" w:cs="Palatino Linotype"/>
        </w:rPr>
        <w:t xml:space="preserve"> below</w:t>
      </w:r>
      <w:r>
        <w:rPr>
          <w:rFonts w:ascii="Palatino Linotype" w:hAnsi="Palatino Linotype" w:cs="Palatino Linotype"/>
        </w:rPr>
        <w:t xml:space="preserve">. If not </w:t>
      </w:r>
      <w:proofErr w:type="gramStart"/>
      <w:r>
        <w:rPr>
          <w:rFonts w:ascii="Palatino Linotype" w:hAnsi="Palatino Linotype" w:cs="Palatino Linotype"/>
        </w:rPr>
        <w:t>sure</w:t>
      </w:r>
      <w:proofErr w:type="gramEnd"/>
      <w:r>
        <w:rPr>
          <w:rFonts w:ascii="Palatino Linotype" w:hAnsi="Palatino Linotype" w:cs="Palatino Linotype"/>
        </w:rPr>
        <w:t xml:space="preserve"> please refer to Practical 2 on how to fill the details.</w:t>
      </w:r>
    </w:p>
    <w:p w14:paraId="12D05A3E" w14:textId="77777777" w:rsidR="007860CB" w:rsidRDefault="007860CB" w:rsidP="001C1FE3">
      <w:pPr>
        <w:ind w:left="720"/>
        <w:rPr>
          <w:rFonts w:ascii="Palatino Linotype" w:hAnsi="Palatino Linotype" w:cs="Palatino Linotype"/>
        </w:rPr>
      </w:pPr>
    </w:p>
    <w:p w14:paraId="5E22C786" w14:textId="77777777" w:rsidR="007860CB" w:rsidRDefault="004F34F4" w:rsidP="001C1FE3">
      <w:pPr>
        <w:ind w:left="720"/>
      </w:pPr>
      <w:r>
        <w:rPr>
          <w:rFonts w:ascii="Palatino Linotype" w:hAnsi="Palatino Linotype" w:cs="Palatino Linotype"/>
          <w:b/>
          <w:bCs/>
        </w:rPr>
        <w:t>Filename</w:t>
      </w:r>
      <w:r w:rsidR="00370FB2">
        <w:rPr>
          <w:rFonts w:ascii="Palatino Linotype" w:hAnsi="Palatino Linotype" w:cs="Palatino Linotype"/>
          <w:b/>
          <w:bCs/>
        </w:rPr>
        <w:t xml:space="preserve"> &amp; Data</w:t>
      </w:r>
      <w:r w:rsidR="00370FB2">
        <w:rPr>
          <w:rFonts w:ascii="Palatino Linotype" w:hAnsi="Palatino Linotype" w:cs="Palatino Linotype"/>
        </w:rPr>
        <w:t xml:space="preserve"> </w:t>
      </w:r>
      <w:r w:rsidR="00370FB2" w:rsidRPr="00370FB2">
        <w:rPr>
          <w:rFonts w:ascii="Palatino Linotype" w:hAnsi="Palatino Linotype" w:cs="Palatino Linotype"/>
          <w:b/>
        </w:rPr>
        <w:t>Item</w:t>
      </w:r>
      <w:r w:rsidR="007860CB">
        <w:rPr>
          <w:rFonts w:ascii="Palatino Linotype" w:hAnsi="Palatino Linotype" w:cs="Palatino Linotype"/>
        </w:rPr>
        <w:tab/>
      </w:r>
      <w:r w:rsidR="007860CB">
        <w:rPr>
          <w:rFonts w:ascii="Palatino Linotype" w:hAnsi="Palatino Linotype" w:cs="Palatino Linotype"/>
        </w:rPr>
        <w:tab/>
      </w:r>
      <w:r w:rsidR="007860CB">
        <w:rPr>
          <w:rFonts w:ascii="Palatino Linotype" w:hAnsi="Palatino Linotype" w:cs="Palatino Linotype"/>
        </w:rPr>
        <w:tab/>
      </w:r>
      <w:r w:rsidR="007860CB">
        <w:rPr>
          <w:rFonts w:ascii="Palatino Linotype" w:hAnsi="Palatino Linotype" w:cs="Palatino Linotype"/>
        </w:rPr>
        <w:tab/>
      </w:r>
      <w:r w:rsidR="007860CB">
        <w:rPr>
          <w:rFonts w:ascii="Palatino Linotype" w:hAnsi="Palatino Linotype" w:cs="Palatino Linotype"/>
          <w:b/>
          <w:bCs/>
        </w:rPr>
        <w:t>Sector</w:t>
      </w:r>
      <w:r w:rsidR="00370FB2">
        <w:rPr>
          <w:rFonts w:ascii="Palatino Linotype" w:hAnsi="Palatino Linotype" w:cs="Palatino Linotype"/>
          <w:b/>
          <w:bCs/>
        </w:rPr>
        <w:t xml:space="preserve"> &amp; Offset</w:t>
      </w:r>
    </w:p>
    <w:tbl>
      <w:tblPr>
        <w:tblW w:w="9213" w:type="dxa"/>
        <w:tblInd w:w="705" w:type="dxa"/>
        <w:tblLayout w:type="fixed"/>
        <w:tblLook w:val="0000" w:firstRow="0" w:lastRow="0" w:firstColumn="0" w:lastColumn="0" w:noHBand="0" w:noVBand="0"/>
      </w:tblPr>
      <w:tblGrid>
        <w:gridCol w:w="4393"/>
        <w:gridCol w:w="4820"/>
      </w:tblGrid>
      <w:tr w:rsidR="007860CB" w14:paraId="61F50B58" w14:textId="77777777" w:rsidTr="001C1FE3">
        <w:trPr>
          <w:trHeight w:val="324"/>
        </w:trPr>
        <w:tc>
          <w:tcPr>
            <w:tcW w:w="4393" w:type="dxa"/>
            <w:tcBorders>
              <w:top w:val="single" w:sz="4" w:space="0" w:color="000000"/>
              <w:left w:val="single" w:sz="4" w:space="0" w:color="000000"/>
              <w:bottom w:val="single" w:sz="4" w:space="0" w:color="000000"/>
            </w:tcBorders>
            <w:shd w:val="clear" w:color="auto" w:fill="auto"/>
          </w:tcPr>
          <w:p w14:paraId="774D590F" w14:textId="77777777" w:rsidR="007860CB" w:rsidRDefault="007860CB">
            <w:pPr>
              <w:snapToGrid w:val="0"/>
            </w:pPr>
          </w:p>
        </w:tc>
        <w:tc>
          <w:tcPr>
            <w:tcW w:w="4820" w:type="dxa"/>
            <w:tcBorders>
              <w:top w:val="single" w:sz="4" w:space="0" w:color="000000"/>
              <w:left w:val="single" w:sz="4" w:space="0" w:color="000000"/>
              <w:bottom w:val="single" w:sz="4" w:space="0" w:color="000000"/>
              <w:right w:val="single" w:sz="4" w:space="0" w:color="000000"/>
            </w:tcBorders>
            <w:shd w:val="clear" w:color="auto" w:fill="auto"/>
          </w:tcPr>
          <w:p w14:paraId="6D5E9E8A" w14:textId="77777777" w:rsidR="007860CB" w:rsidRDefault="007860CB">
            <w:pPr>
              <w:snapToGrid w:val="0"/>
            </w:pPr>
          </w:p>
        </w:tc>
      </w:tr>
      <w:tr w:rsidR="007860CB" w14:paraId="653CA2D6" w14:textId="77777777" w:rsidTr="001C1FE3">
        <w:trPr>
          <w:trHeight w:val="324"/>
        </w:trPr>
        <w:tc>
          <w:tcPr>
            <w:tcW w:w="4393" w:type="dxa"/>
            <w:tcBorders>
              <w:top w:val="single" w:sz="4" w:space="0" w:color="000000"/>
              <w:left w:val="single" w:sz="4" w:space="0" w:color="000000"/>
              <w:bottom w:val="single" w:sz="4" w:space="0" w:color="000000"/>
            </w:tcBorders>
            <w:shd w:val="clear" w:color="auto" w:fill="auto"/>
          </w:tcPr>
          <w:p w14:paraId="10C10883" w14:textId="77777777" w:rsidR="007860CB" w:rsidRDefault="007860CB">
            <w:pPr>
              <w:snapToGrid w:val="0"/>
              <w:rPr>
                <w:rFonts w:ascii="Palatino Linotype" w:hAnsi="Palatino Linotype" w:cs="Palatino Linotype"/>
              </w:rPr>
            </w:pPr>
          </w:p>
        </w:tc>
        <w:tc>
          <w:tcPr>
            <w:tcW w:w="4820" w:type="dxa"/>
            <w:tcBorders>
              <w:top w:val="single" w:sz="4" w:space="0" w:color="000000"/>
              <w:left w:val="single" w:sz="4" w:space="0" w:color="000000"/>
              <w:bottom w:val="single" w:sz="4" w:space="0" w:color="000000"/>
              <w:right w:val="single" w:sz="4" w:space="0" w:color="000000"/>
            </w:tcBorders>
            <w:shd w:val="clear" w:color="auto" w:fill="auto"/>
          </w:tcPr>
          <w:p w14:paraId="58703F63" w14:textId="77777777" w:rsidR="007860CB" w:rsidRDefault="007860CB">
            <w:pPr>
              <w:snapToGrid w:val="0"/>
              <w:rPr>
                <w:rFonts w:ascii="Palatino Linotype" w:hAnsi="Palatino Linotype" w:cs="Palatino Linotype"/>
              </w:rPr>
            </w:pPr>
          </w:p>
        </w:tc>
      </w:tr>
      <w:tr w:rsidR="007860CB" w14:paraId="0CA21505" w14:textId="77777777" w:rsidTr="001C1FE3">
        <w:trPr>
          <w:trHeight w:val="324"/>
        </w:trPr>
        <w:tc>
          <w:tcPr>
            <w:tcW w:w="4393" w:type="dxa"/>
            <w:tcBorders>
              <w:top w:val="single" w:sz="4" w:space="0" w:color="000000"/>
              <w:left w:val="single" w:sz="4" w:space="0" w:color="000000"/>
              <w:bottom w:val="single" w:sz="4" w:space="0" w:color="000000"/>
            </w:tcBorders>
            <w:shd w:val="clear" w:color="auto" w:fill="auto"/>
          </w:tcPr>
          <w:p w14:paraId="623FDED5" w14:textId="77777777" w:rsidR="007860CB" w:rsidRDefault="007860CB">
            <w:pPr>
              <w:snapToGrid w:val="0"/>
              <w:rPr>
                <w:rFonts w:ascii="Palatino Linotype" w:hAnsi="Palatino Linotype" w:cs="Palatino Linotype"/>
              </w:rPr>
            </w:pPr>
          </w:p>
        </w:tc>
        <w:tc>
          <w:tcPr>
            <w:tcW w:w="4820" w:type="dxa"/>
            <w:tcBorders>
              <w:top w:val="single" w:sz="4" w:space="0" w:color="000000"/>
              <w:left w:val="single" w:sz="4" w:space="0" w:color="000000"/>
              <w:bottom w:val="single" w:sz="4" w:space="0" w:color="000000"/>
              <w:right w:val="single" w:sz="4" w:space="0" w:color="000000"/>
            </w:tcBorders>
            <w:shd w:val="clear" w:color="auto" w:fill="auto"/>
          </w:tcPr>
          <w:p w14:paraId="47546B38" w14:textId="77777777" w:rsidR="007860CB" w:rsidRDefault="007860CB">
            <w:pPr>
              <w:keepNext/>
              <w:snapToGrid w:val="0"/>
              <w:rPr>
                <w:rFonts w:ascii="Palatino Linotype" w:hAnsi="Palatino Linotype" w:cs="Palatino Linotype"/>
              </w:rPr>
            </w:pPr>
          </w:p>
        </w:tc>
      </w:tr>
    </w:tbl>
    <w:p w14:paraId="410D13D8" w14:textId="2A21F779" w:rsidR="007860CB" w:rsidRDefault="007860CB" w:rsidP="001C1FE3">
      <w:pPr>
        <w:pStyle w:val="Caption"/>
        <w:ind w:left="720"/>
        <w:jc w:val="center"/>
        <w:rPr>
          <w:rFonts w:ascii="Palatino Linotype" w:hAnsi="Palatino Linotype" w:cs="Palatino Linotype"/>
        </w:rPr>
      </w:pPr>
      <w:r>
        <w:rPr>
          <w:rFonts w:ascii="Palatino Linotype" w:hAnsi="Palatino Linotype" w:cs="Palatino Linotype"/>
          <w:sz w:val="24"/>
          <w:szCs w:val="24"/>
        </w:rPr>
        <w:t xml:space="preserve">Table </w:t>
      </w:r>
      <w:r>
        <w:rPr>
          <w:rFonts w:cs="Palatino Linotype"/>
          <w:sz w:val="24"/>
          <w:szCs w:val="24"/>
        </w:rPr>
        <w:fldChar w:fldCharType="begin"/>
      </w:r>
      <w:r>
        <w:rPr>
          <w:rFonts w:cs="Palatino Linotype"/>
          <w:sz w:val="24"/>
          <w:szCs w:val="24"/>
        </w:rPr>
        <w:instrText xml:space="preserve"> SEQ "Table" \*ALPHABETIC </w:instrText>
      </w:r>
      <w:r>
        <w:rPr>
          <w:rFonts w:cs="Palatino Linotype"/>
          <w:sz w:val="24"/>
          <w:szCs w:val="24"/>
        </w:rPr>
        <w:fldChar w:fldCharType="separate"/>
      </w:r>
      <w:r w:rsidR="00CE61EB">
        <w:rPr>
          <w:rFonts w:cs="Palatino Linotype"/>
          <w:noProof/>
          <w:sz w:val="24"/>
          <w:szCs w:val="24"/>
        </w:rPr>
        <w:t>A</w:t>
      </w:r>
      <w:r>
        <w:rPr>
          <w:rFonts w:cs="Palatino Linotype"/>
          <w:sz w:val="24"/>
          <w:szCs w:val="24"/>
        </w:rPr>
        <w:fldChar w:fldCharType="end"/>
      </w:r>
    </w:p>
    <w:p w14:paraId="2DBF13B2" w14:textId="77777777" w:rsidR="007860CB" w:rsidRDefault="007860CB" w:rsidP="001C1FE3">
      <w:pPr>
        <w:ind w:left="720"/>
        <w:rPr>
          <w:rFonts w:ascii="Palatino Linotype" w:hAnsi="Palatino Linotype" w:cs="Palatino Linotype"/>
        </w:rPr>
      </w:pPr>
    </w:p>
    <w:p w14:paraId="16635F6B" w14:textId="77777777" w:rsidR="007860CB" w:rsidRDefault="007860CB" w:rsidP="001C1FE3">
      <w:pPr>
        <w:numPr>
          <w:ilvl w:val="0"/>
          <w:numId w:val="2"/>
        </w:numPr>
        <w:tabs>
          <w:tab w:val="clear" w:pos="360"/>
          <w:tab w:val="num" w:pos="1080"/>
        </w:tabs>
        <w:ind w:left="1080"/>
        <w:rPr>
          <w:rFonts w:ascii="Palatino Linotype" w:hAnsi="Palatino Linotype" w:cs="Palatino Linotype"/>
        </w:rPr>
      </w:pPr>
      <w:r>
        <w:rPr>
          <w:rFonts w:ascii="Palatino Linotype" w:hAnsi="Palatino Linotype" w:cs="Palatino Linotype"/>
        </w:rPr>
        <w:t>Now plant the message that you have prepared using the following method.</w:t>
      </w:r>
    </w:p>
    <w:p w14:paraId="7D5057D8" w14:textId="77777777" w:rsidR="007860CB" w:rsidRDefault="007860CB" w:rsidP="001C1FE3">
      <w:pPr>
        <w:ind w:left="720"/>
        <w:rPr>
          <w:rFonts w:ascii="Palatino Linotype" w:hAnsi="Palatino Linotype" w:cs="Palatino Linotype"/>
        </w:rPr>
      </w:pPr>
    </w:p>
    <w:p w14:paraId="0E4700B8" w14:textId="77777777" w:rsidR="007860CB" w:rsidRDefault="007860CB" w:rsidP="001C1FE3">
      <w:pPr>
        <w:numPr>
          <w:ilvl w:val="0"/>
          <w:numId w:val="2"/>
        </w:numPr>
        <w:tabs>
          <w:tab w:val="clear" w:pos="360"/>
          <w:tab w:val="num" w:pos="1080"/>
        </w:tabs>
        <w:ind w:left="1080"/>
        <w:rPr>
          <w:rFonts w:ascii="Palatino Linotype" w:hAnsi="Palatino Linotype" w:cs="Palatino Linotype"/>
        </w:rPr>
      </w:pPr>
      <w:r>
        <w:rPr>
          <w:rFonts w:ascii="Palatino Linotype" w:hAnsi="Palatino Linotype" w:cs="Palatino Linotype"/>
        </w:rPr>
        <w:t xml:space="preserve">Plant the 3 words in different location of the disk sector. Click </w:t>
      </w:r>
      <w:r>
        <w:rPr>
          <w:rFonts w:ascii="Palatino Linotype" w:hAnsi="Palatino Linotype" w:cs="Palatino Linotype"/>
          <w:b/>
          <w:bCs/>
        </w:rPr>
        <w:t xml:space="preserve">Disk &gt; Next Sector </w:t>
      </w:r>
      <w:r>
        <w:rPr>
          <w:rFonts w:ascii="Palatino Linotype" w:hAnsi="Palatino Linotype" w:cs="Palatino Linotype"/>
        </w:rPr>
        <w:t xml:space="preserve">to proceed to another sector. Skip a few sectors if necessary; find an empty sector, which shows only zeros in the middle column of the window. Type your message word and record the sector in the Table B. Repeat until all the 3 words has been planted. </w:t>
      </w:r>
    </w:p>
    <w:p w14:paraId="54F34113" w14:textId="77777777" w:rsidR="007860CB" w:rsidRDefault="007860CB" w:rsidP="001C1FE3">
      <w:pPr>
        <w:ind w:left="720"/>
        <w:rPr>
          <w:rFonts w:ascii="Palatino Linotype" w:hAnsi="Palatino Linotype" w:cs="Palatino Linotype"/>
        </w:rPr>
      </w:pPr>
    </w:p>
    <w:p w14:paraId="13145284" w14:textId="77777777" w:rsidR="007860CB" w:rsidRDefault="007860CB" w:rsidP="001C1FE3">
      <w:pPr>
        <w:ind w:left="720"/>
      </w:pPr>
      <w:r>
        <w:rPr>
          <w:rFonts w:ascii="Palatino Linotype" w:hAnsi="Palatino Linotype" w:cs="Palatino Linotype"/>
          <w:b/>
          <w:bCs/>
        </w:rPr>
        <w:t>Message Word</w:t>
      </w:r>
      <w:r>
        <w:rPr>
          <w:rFonts w:ascii="Palatino Linotype" w:hAnsi="Palatino Linotype" w:cs="Palatino Linotype"/>
          <w:b/>
          <w:bCs/>
        </w:rPr>
        <w:tab/>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b/>
          <w:bCs/>
        </w:rPr>
        <w:t>Sector</w:t>
      </w:r>
      <w:r w:rsidR="00370FB2">
        <w:rPr>
          <w:rFonts w:ascii="Palatino Linotype" w:hAnsi="Palatino Linotype" w:cs="Palatino Linotype"/>
          <w:b/>
          <w:bCs/>
        </w:rPr>
        <w:t xml:space="preserve"> &amp; Offset</w:t>
      </w:r>
    </w:p>
    <w:tbl>
      <w:tblPr>
        <w:tblW w:w="9213" w:type="dxa"/>
        <w:tblInd w:w="705" w:type="dxa"/>
        <w:tblLayout w:type="fixed"/>
        <w:tblLook w:val="0000" w:firstRow="0" w:lastRow="0" w:firstColumn="0" w:lastColumn="0" w:noHBand="0" w:noVBand="0"/>
      </w:tblPr>
      <w:tblGrid>
        <w:gridCol w:w="4393"/>
        <w:gridCol w:w="4820"/>
      </w:tblGrid>
      <w:tr w:rsidR="007860CB" w14:paraId="2F80D1D1" w14:textId="77777777" w:rsidTr="001C1FE3">
        <w:tc>
          <w:tcPr>
            <w:tcW w:w="4393" w:type="dxa"/>
            <w:tcBorders>
              <w:top w:val="single" w:sz="4" w:space="0" w:color="000000"/>
              <w:left w:val="single" w:sz="4" w:space="0" w:color="000000"/>
              <w:bottom w:val="single" w:sz="4" w:space="0" w:color="000000"/>
            </w:tcBorders>
            <w:shd w:val="clear" w:color="auto" w:fill="auto"/>
          </w:tcPr>
          <w:p w14:paraId="0DAE58EA" w14:textId="77777777" w:rsidR="007860CB" w:rsidRDefault="007860CB">
            <w:pPr>
              <w:snapToGrid w:val="0"/>
            </w:pPr>
          </w:p>
        </w:tc>
        <w:tc>
          <w:tcPr>
            <w:tcW w:w="4820" w:type="dxa"/>
            <w:tcBorders>
              <w:top w:val="single" w:sz="4" w:space="0" w:color="000000"/>
              <w:left w:val="single" w:sz="4" w:space="0" w:color="000000"/>
              <w:bottom w:val="single" w:sz="4" w:space="0" w:color="000000"/>
              <w:right w:val="single" w:sz="4" w:space="0" w:color="000000"/>
            </w:tcBorders>
            <w:shd w:val="clear" w:color="auto" w:fill="auto"/>
          </w:tcPr>
          <w:p w14:paraId="7495BD01" w14:textId="77777777" w:rsidR="007860CB" w:rsidRDefault="007860CB">
            <w:pPr>
              <w:snapToGrid w:val="0"/>
            </w:pPr>
          </w:p>
        </w:tc>
      </w:tr>
      <w:tr w:rsidR="007860CB" w14:paraId="17956169" w14:textId="77777777" w:rsidTr="001C1FE3">
        <w:tc>
          <w:tcPr>
            <w:tcW w:w="4393" w:type="dxa"/>
            <w:tcBorders>
              <w:top w:val="single" w:sz="4" w:space="0" w:color="000000"/>
              <w:left w:val="single" w:sz="4" w:space="0" w:color="000000"/>
              <w:bottom w:val="single" w:sz="4" w:space="0" w:color="000000"/>
            </w:tcBorders>
            <w:shd w:val="clear" w:color="auto" w:fill="auto"/>
          </w:tcPr>
          <w:p w14:paraId="7BFDFB8A" w14:textId="77777777" w:rsidR="007860CB" w:rsidRDefault="007860CB">
            <w:pPr>
              <w:snapToGrid w:val="0"/>
              <w:rPr>
                <w:rFonts w:ascii="Palatino Linotype" w:hAnsi="Palatino Linotype" w:cs="Palatino Linotype"/>
              </w:rPr>
            </w:pPr>
          </w:p>
        </w:tc>
        <w:tc>
          <w:tcPr>
            <w:tcW w:w="4820" w:type="dxa"/>
            <w:tcBorders>
              <w:top w:val="single" w:sz="4" w:space="0" w:color="000000"/>
              <w:left w:val="single" w:sz="4" w:space="0" w:color="000000"/>
              <w:bottom w:val="single" w:sz="4" w:space="0" w:color="000000"/>
              <w:right w:val="single" w:sz="4" w:space="0" w:color="000000"/>
            </w:tcBorders>
            <w:shd w:val="clear" w:color="auto" w:fill="auto"/>
          </w:tcPr>
          <w:p w14:paraId="59A7DB50" w14:textId="77777777" w:rsidR="007860CB" w:rsidRDefault="007860CB">
            <w:pPr>
              <w:snapToGrid w:val="0"/>
              <w:rPr>
                <w:rFonts w:ascii="Palatino Linotype" w:hAnsi="Palatino Linotype" w:cs="Palatino Linotype"/>
              </w:rPr>
            </w:pPr>
          </w:p>
        </w:tc>
      </w:tr>
      <w:tr w:rsidR="007860CB" w14:paraId="0F36E4F3" w14:textId="77777777" w:rsidTr="001C1FE3">
        <w:tc>
          <w:tcPr>
            <w:tcW w:w="4393" w:type="dxa"/>
            <w:tcBorders>
              <w:top w:val="single" w:sz="4" w:space="0" w:color="000000"/>
              <w:left w:val="single" w:sz="4" w:space="0" w:color="000000"/>
              <w:bottom w:val="single" w:sz="4" w:space="0" w:color="000000"/>
            </w:tcBorders>
            <w:shd w:val="clear" w:color="auto" w:fill="auto"/>
          </w:tcPr>
          <w:p w14:paraId="58C6A859" w14:textId="77777777" w:rsidR="007860CB" w:rsidRDefault="007860CB">
            <w:pPr>
              <w:snapToGrid w:val="0"/>
              <w:rPr>
                <w:rFonts w:ascii="Palatino Linotype" w:hAnsi="Palatino Linotype" w:cs="Palatino Linotype"/>
              </w:rPr>
            </w:pPr>
          </w:p>
        </w:tc>
        <w:tc>
          <w:tcPr>
            <w:tcW w:w="4820" w:type="dxa"/>
            <w:tcBorders>
              <w:top w:val="single" w:sz="4" w:space="0" w:color="000000"/>
              <w:left w:val="single" w:sz="4" w:space="0" w:color="000000"/>
              <w:bottom w:val="single" w:sz="4" w:space="0" w:color="000000"/>
              <w:right w:val="single" w:sz="4" w:space="0" w:color="000000"/>
            </w:tcBorders>
            <w:shd w:val="clear" w:color="auto" w:fill="auto"/>
          </w:tcPr>
          <w:p w14:paraId="583548CE" w14:textId="77777777" w:rsidR="007860CB" w:rsidRDefault="007860CB">
            <w:pPr>
              <w:keepNext/>
              <w:snapToGrid w:val="0"/>
              <w:rPr>
                <w:rFonts w:ascii="Palatino Linotype" w:hAnsi="Palatino Linotype" w:cs="Palatino Linotype"/>
              </w:rPr>
            </w:pPr>
          </w:p>
        </w:tc>
      </w:tr>
    </w:tbl>
    <w:p w14:paraId="47F9F726" w14:textId="430C0962" w:rsidR="007860CB" w:rsidRDefault="007860CB" w:rsidP="001C1FE3">
      <w:pPr>
        <w:pStyle w:val="Caption"/>
        <w:ind w:left="720"/>
        <w:jc w:val="center"/>
      </w:pPr>
      <w:r>
        <w:rPr>
          <w:rFonts w:ascii="Palatino Linotype" w:hAnsi="Palatino Linotype" w:cs="Palatino Linotype"/>
          <w:sz w:val="24"/>
          <w:szCs w:val="24"/>
        </w:rPr>
        <w:t xml:space="preserve">Table </w:t>
      </w:r>
      <w:r>
        <w:rPr>
          <w:rFonts w:cs="Palatino Linotype"/>
          <w:sz w:val="24"/>
          <w:szCs w:val="24"/>
        </w:rPr>
        <w:fldChar w:fldCharType="begin"/>
      </w:r>
      <w:r>
        <w:rPr>
          <w:rFonts w:cs="Palatino Linotype"/>
          <w:sz w:val="24"/>
          <w:szCs w:val="24"/>
        </w:rPr>
        <w:instrText xml:space="preserve"> SEQ "Table" \*ALPHABETIC </w:instrText>
      </w:r>
      <w:r>
        <w:rPr>
          <w:rFonts w:cs="Palatino Linotype"/>
          <w:sz w:val="24"/>
          <w:szCs w:val="24"/>
        </w:rPr>
        <w:fldChar w:fldCharType="separate"/>
      </w:r>
      <w:r w:rsidR="00CE61EB">
        <w:rPr>
          <w:rFonts w:cs="Palatino Linotype"/>
          <w:noProof/>
          <w:sz w:val="24"/>
          <w:szCs w:val="24"/>
        </w:rPr>
        <w:t>B</w:t>
      </w:r>
      <w:r>
        <w:rPr>
          <w:rFonts w:cs="Palatino Linotype"/>
          <w:sz w:val="24"/>
          <w:szCs w:val="24"/>
        </w:rPr>
        <w:fldChar w:fldCharType="end"/>
      </w:r>
    </w:p>
    <w:p w14:paraId="5B8B4179" w14:textId="77777777" w:rsidR="007860CB" w:rsidRDefault="007860CB" w:rsidP="001C1FE3">
      <w:pPr>
        <w:ind w:left="720"/>
      </w:pPr>
    </w:p>
    <w:p w14:paraId="3E774AF8" w14:textId="3C215630" w:rsidR="007860CB" w:rsidRDefault="007860CB" w:rsidP="00E50183">
      <w:pPr>
        <w:ind w:left="720"/>
      </w:pPr>
      <w:r>
        <w:rPr>
          <w:rFonts w:ascii="Palatino Linotype" w:hAnsi="Palatino Linotype" w:cs="Palatino Linotype"/>
        </w:rPr>
        <w:t>You must let your lecturer verify the above before proceeding.</w:t>
      </w:r>
    </w:p>
    <w:p w14:paraId="0183E6D6" w14:textId="2EA52F10" w:rsidR="007860CB" w:rsidRDefault="007860CB">
      <w:pPr>
        <w:rPr>
          <w:rFonts w:ascii="Palatino Linotype" w:hAnsi="Palatino Linotype" w:cs="Palatino Linotype"/>
          <w:b/>
          <w:bCs/>
        </w:rPr>
      </w:pPr>
    </w:p>
    <w:p w14:paraId="48F43F2A" w14:textId="447EE4B5" w:rsidR="007860CB" w:rsidRDefault="007860CB">
      <w:pPr>
        <w:rPr>
          <w:rFonts w:ascii="Palatino Linotype" w:hAnsi="Palatino Linotype" w:cs="Palatino Linotype"/>
          <w:lang w:val="en-SG"/>
        </w:rPr>
      </w:pPr>
    </w:p>
    <w:p w14:paraId="23469D77" w14:textId="525C90B0" w:rsidR="007860CB" w:rsidRPr="00925018" w:rsidRDefault="0069112E" w:rsidP="00925018">
      <w:pPr>
        <w:pStyle w:val="ListParagraph"/>
        <w:numPr>
          <w:ilvl w:val="0"/>
          <w:numId w:val="9"/>
        </w:numPr>
        <w:rPr>
          <w:rFonts w:ascii="Palatino Linotype" w:hAnsi="Palatino Linotype" w:cs="Palatino Linotype"/>
          <w:b/>
        </w:rPr>
      </w:pPr>
      <w:r>
        <w:rPr>
          <w:noProof/>
          <w:lang w:val="en-SG" w:eastAsia="en-SG"/>
        </w:rPr>
        <w:lastRenderedPageBreak/>
        <mc:AlternateContent>
          <mc:Choice Requires="wps">
            <w:drawing>
              <wp:anchor distT="0" distB="0" distL="114935" distR="114935" simplePos="0" relativeHeight="251658240" behindDoc="0" locked="0" layoutInCell="1" allowOverlap="1" wp14:anchorId="01CE3B14" wp14:editId="63F526A8">
                <wp:simplePos x="0" y="0"/>
                <wp:positionH relativeFrom="margin">
                  <wp:align>right</wp:align>
                </wp:positionH>
                <wp:positionV relativeFrom="paragraph">
                  <wp:posOffset>-162983</wp:posOffset>
                </wp:positionV>
                <wp:extent cx="2979420" cy="855980"/>
                <wp:effectExtent l="0" t="0" r="11430" b="127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9420" cy="855980"/>
                        </a:xfrm>
                        <a:prstGeom prst="rect">
                          <a:avLst/>
                        </a:prstGeom>
                        <a:noFill/>
                        <a:ln>
                          <a:noFill/>
                        </a:ln>
                      </wps:spPr>
                      <wps:txbx>
                        <w:txbxContent>
                          <w:p w14:paraId="637C2001" w14:textId="77777777" w:rsidR="007860CB" w:rsidRPr="00B6384D" w:rsidRDefault="007860CB">
                            <w:pPr>
                              <w:jc w:val="right"/>
                              <w:rPr>
                                <w:rFonts w:ascii="Haettenschweiler" w:hAnsi="Haettenschweiler" w:cs="Haettenschweiler"/>
                                <w:sz w:val="28"/>
                                <w:szCs w:val="28"/>
                              </w:rPr>
                            </w:pPr>
                            <w:r w:rsidRPr="00B6384D">
                              <w:rPr>
                                <w:rFonts w:ascii="Haettenschweiler" w:hAnsi="Haettenschweiler" w:cs="Haettenschweiler"/>
                                <w:sz w:val="28"/>
                                <w:szCs w:val="28"/>
                              </w:rPr>
                              <w:t xml:space="preserve">Name:  </w:t>
                            </w:r>
                            <w:r w:rsidRPr="00B6384D">
                              <w:rPr>
                                <w:rFonts w:ascii="Haettenschweiler" w:hAnsi="Haettenschweiler" w:cs="Haettenschweiler"/>
                                <w:b/>
                                <w:sz w:val="28"/>
                                <w:szCs w:val="28"/>
                              </w:rPr>
                              <w:t>__________________</w:t>
                            </w:r>
                          </w:p>
                          <w:p w14:paraId="2BE4B70F" w14:textId="77777777" w:rsidR="007860CB" w:rsidRPr="00B6384D" w:rsidRDefault="007860CB">
                            <w:pPr>
                              <w:jc w:val="right"/>
                              <w:rPr>
                                <w:rFonts w:ascii="Haettenschweiler" w:hAnsi="Haettenschweiler" w:cs="Haettenschweiler"/>
                                <w:sz w:val="28"/>
                                <w:szCs w:val="28"/>
                              </w:rPr>
                            </w:pPr>
                            <w:r w:rsidRPr="00B6384D">
                              <w:rPr>
                                <w:rFonts w:ascii="Haettenschweiler" w:hAnsi="Haettenschweiler" w:cs="Haettenschweiler"/>
                                <w:sz w:val="28"/>
                                <w:szCs w:val="28"/>
                              </w:rPr>
                              <w:t xml:space="preserve">Adm No:  </w:t>
                            </w:r>
                            <w:r w:rsidRPr="00B6384D">
                              <w:rPr>
                                <w:rFonts w:ascii="Haettenschweiler" w:hAnsi="Haettenschweiler" w:cs="Haettenschweiler"/>
                                <w:b/>
                                <w:sz w:val="28"/>
                                <w:szCs w:val="28"/>
                              </w:rPr>
                              <w:t>__________________</w:t>
                            </w:r>
                          </w:p>
                          <w:p w14:paraId="004F751F" w14:textId="77777777" w:rsidR="007860CB" w:rsidRPr="00B6384D" w:rsidRDefault="007860CB">
                            <w:pPr>
                              <w:jc w:val="right"/>
                              <w:rPr>
                                <w:sz w:val="22"/>
                                <w:szCs w:val="22"/>
                              </w:rPr>
                            </w:pPr>
                            <w:r w:rsidRPr="00B6384D">
                              <w:rPr>
                                <w:rFonts w:ascii="Haettenschweiler" w:hAnsi="Haettenschweiler" w:cs="Haettenschweiler"/>
                                <w:sz w:val="28"/>
                                <w:szCs w:val="28"/>
                              </w:rPr>
                              <w:t xml:space="preserve">Class:  </w:t>
                            </w:r>
                            <w:r w:rsidRPr="00B6384D">
                              <w:rPr>
                                <w:rFonts w:ascii="Haettenschweiler" w:hAnsi="Haettenschweiler" w:cs="Haettenschweiler"/>
                                <w:b/>
                                <w:sz w:val="28"/>
                                <w:szCs w:val="28"/>
                              </w:rPr>
                              <w:t>__________________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CE3B14" id="_x0000_t202" coordsize="21600,21600" o:spt="202" path="m,l,21600r21600,l21600,xe">
                <v:stroke joinstyle="miter"/>
                <v:path gradientshapeok="t" o:connecttype="rect"/>
              </v:shapetype>
              <v:shape id="Text Box 3" o:spid="_x0000_s1026" type="#_x0000_t202" style="position:absolute;left:0;text-align:left;margin-left:183.4pt;margin-top:-12.85pt;width:234.6pt;height:67.4pt;z-index:251658240;visibility:visible;mso-wrap-style:square;mso-width-percent:0;mso-height-percent:0;mso-wrap-distance-left:9.05pt;mso-wrap-distance-top:0;mso-wrap-distance-right:9.05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" filled="f" stroked="f">
                <v:textbox inset="0,0,0,0">
                  <w:txbxContent>
                    <w:p w14:paraId="637C2001" w14:textId="77777777" w:rsidR="007860CB" w:rsidRPr="00B6384D" w:rsidRDefault="007860CB">
                      <w:pPr>
                        <w:jc w:val="right"/>
                        <w:rPr>
                          <w:rFonts w:ascii="Haettenschweiler" w:hAnsi="Haettenschweiler" w:cs="Haettenschweiler"/>
                          <w:sz w:val="28"/>
                          <w:szCs w:val="28"/>
                        </w:rPr>
                      </w:pPr>
                      <w:r w:rsidRPr="00B6384D">
                        <w:rPr>
                          <w:rFonts w:ascii="Haettenschweiler" w:hAnsi="Haettenschweiler" w:cs="Haettenschweiler"/>
                          <w:sz w:val="28"/>
                          <w:szCs w:val="28"/>
                        </w:rPr>
                        <w:t xml:space="preserve">Name:  </w:t>
                      </w:r>
                      <w:r w:rsidRPr="00B6384D">
                        <w:rPr>
                          <w:rFonts w:ascii="Haettenschweiler" w:hAnsi="Haettenschweiler" w:cs="Haettenschweiler"/>
                          <w:b/>
                          <w:sz w:val="28"/>
                          <w:szCs w:val="28"/>
                        </w:rPr>
                        <w:t>__________________</w:t>
                      </w:r>
                    </w:p>
                    <w:p w14:paraId="2BE4B70F" w14:textId="77777777" w:rsidR="007860CB" w:rsidRPr="00B6384D" w:rsidRDefault="007860CB">
                      <w:pPr>
                        <w:jc w:val="right"/>
                        <w:rPr>
                          <w:rFonts w:ascii="Haettenschweiler" w:hAnsi="Haettenschweiler" w:cs="Haettenschweiler"/>
                          <w:sz w:val="28"/>
                          <w:szCs w:val="28"/>
                        </w:rPr>
                      </w:pPr>
                      <w:r w:rsidRPr="00B6384D">
                        <w:rPr>
                          <w:rFonts w:ascii="Haettenschweiler" w:hAnsi="Haettenschweiler" w:cs="Haettenschweiler"/>
                          <w:sz w:val="28"/>
                          <w:szCs w:val="28"/>
                        </w:rPr>
                        <w:t xml:space="preserve">Adm No:  </w:t>
                      </w:r>
                      <w:r w:rsidRPr="00B6384D">
                        <w:rPr>
                          <w:rFonts w:ascii="Haettenschweiler" w:hAnsi="Haettenschweiler" w:cs="Haettenschweiler"/>
                          <w:b/>
                          <w:sz w:val="28"/>
                          <w:szCs w:val="28"/>
                        </w:rPr>
                        <w:t>__________________</w:t>
                      </w:r>
                    </w:p>
                    <w:p w14:paraId="004F751F" w14:textId="77777777" w:rsidR="007860CB" w:rsidRPr="00B6384D" w:rsidRDefault="007860CB">
                      <w:pPr>
                        <w:jc w:val="right"/>
                        <w:rPr>
                          <w:sz w:val="22"/>
                          <w:szCs w:val="22"/>
                        </w:rPr>
                      </w:pPr>
                      <w:r w:rsidRPr="00B6384D">
                        <w:rPr>
                          <w:rFonts w:ascii="Haettenschweiler" w:hAnsi="Haettenschweiler" w:cs="Haettenschweiler"/>
                          <w:sz w:val="28"/>
                          <w:szCs w:val="28"/>
                        </w:rPr>
                        <w:t xml:space="preserve">Class:  </w:t>
                      </w:r>
                      <w:r w:rsidRPr="00B6384D">
                        <w:rPr>
                          <w:rFonts w:ascii="Haettenschweiler" w:hAnsi="Haettenschweiler" w:cs="Haettenschweiler"/>
                          <w:b/>
                          <w:sz w:val="28"/>
                          <w:szCs w:val="28"/>
                        </w:rPr>
                        <w:t>__________________</w:t>
                      </w:r>
                    </w:p>
                  </w:txbxContent>
                </v:textbox>
                <w10:wrap anchorx="margin"/>
              </v:shape>
            </w:pict>
          </mc:Fallback>
        </mc:AlternateContent>
      </w:r>
      <w:r w:rsidR="007860CB">
        <w:rPr>
          <w:rFonts w:ascii="Palatino Linotype" w:hAnsi="Palatino Linotype" w:cs="Palatino Linotype"/>
          <w:b/>
        </w:rPr>
        <w:t>Part C. Search the Message Using FTK</w:t>
      </w:r>
    </w:p>
    <w:p w14:paraId="67139D8B" w14:textId="03BF062D" w:rsidR="007860CB" w:rsidRDefault="007860CB">
      <w:pPr>
        <w:rPr>
          <w:rFonts w:ascii="Palatino Linotype" w:hAnsi="Palatino Linotype" w:cs="Palatino Linotype"/>
        </w:rPr>
      </w:pPr>
    </w:p>
    <w:p w14:paraId="768FC9FD" w14:textId="2D871626" w:rsidR="007860CB" w:rsidRDefault="007860CB" w:rsidP="00123BE0">
      <w:pPr>
        <w:numPr>
          <w:ilvl w:val="0"/>
          <w:numId w:val="4"/>
        </w:numPr>
        <w:tabs>
          <w:tab w:val="clear" w:pos="360"/>
          <w:tab w:val="num" w:pos="1080"/>
        </w:tabs>
        <w:ind w:left="1080"/>
        <w:rPr>
          <w:rFonts w:ascii="Palatino Linotype" w:hAnsi="Palatino Linotype" w:cs="Palatino Linotype"/>
        </w:rPr>
      </w:pPr>
      <w:r>
        <w:rPr>
          <w:rFonts w:ascii="Palatino Linotype" w:hAnsi="Palatino Linotype" w:cs="Palatino Linotype"/>
        </w:rPr>
        <w:t>The lecturer will give you a floppy disk image created from Part B.</w:t>
      </w:r>
    </w:p>
    <w:p w14:paraId="0544EFB7" w14:textId="7045D288" w:rsidR="007860CB" w:rsidRDefault="007860CB" w:rsidP="00123BE0">
      <w:pPr>
        <w:ind w:left="720"/>
        <w:rPr>
          <w:rFonts w:ascii="Palatino Linotype" w:hAnsi="Palatino Linotype" w:cs="Palatino Linotype"/>
        </w:rPr>
      </w:pPr>
    </w:p>
    <w:p w14:paraId="40ACFC3F" w14:textId="3517A02B" w:rsidR="007860CB" w:rsidRDefault="007860CB" w:rsidP="00123BE0">
      <w:pPr>
        <w:numPr>
          <w:ilvl w:val="0"/>
          <w:numId w:val="4"/>
        </w:numPr>
        <w:ind w:left="1080"/>
      </w:pPr>
      <w:r>
        <w:rPr>
          <w:rFonts w:ascii="Palatino Linotype" w:hAnsi="Palatino Linotype" w:cs="Palatino Linotype"/>
        </w:rPr>
        <w:t xml:space="preserve">Note the Floppy Disk </w:t>
      </w:r>
      <w:r w:rsidR="007B2F1A">
        <w:rPr>
          <w:rFonts w:ascii="Palatino Linotype" w:hAnsi="Palatino Linotype" w:cs="Palatino Linotype"/>
        </w:rPr>
        <w:t>number and</w:t>
      </w:r>
      <w:r>
        <w:rPr>
          <w:rFonts w:ascii="Palatino Linotype" w:hAnsi="Palatino Linotype" w:cs="Palatino Linotype"/>
        </w:rPr>
        <w:t xml:space="preserve"> </w:t>
      </w:r>
      <w:r w:rsidR="004F34F4">
        <w:rPr>
          <w:rFonts w:ascii="Palatino Linotype" w:hAnsi="Palatino Linotype" w:cs="Palatino Linotype"/>
        </w:rPr>
        <w:t>write</w:t>
      </w:r>
      <w:r>
        <w:rPr>
          <w:rFonts w:ascii="Palatino Linotype" w:hAnsi="Palatino Linotype" w:cs="Palatino Linotype"/>
        </w:rPr>
        <w:t xml:space="preserve"> it below.</w:t>
      </w:r>
    </w:p>
    <w:p w14:paraId="4755E2A4" w14:textId="64321979" w:rsidR="007860CB" w:rsidRDefault="00EC104A" w:rsidP="00123BE0">
      <w:pPr>
        <w:ind w:left="720"/>
        <w:rPr>
          <w:rFonts w:ascii="Palatino Linotype" w:hAnsi="Palatino Linotype" w:cs="Palatino Linotype"/>
          <w:lang w:val="en-SG"/>
        </w:rPr>
      </w:pPr>
      <w:r>
        <w:rPr>
          <w:noProof/>
          <w:lang w:val="en-SG" w:eastAsia="en-SG"/>
        </w:rPr>
        <mc:AlternateContent>
          <mc:Choice Requires="wps">
            <w:drawing>
              <wp:anchor distT="0" distB="0" distL="114935" distR="114935" simplePos="0" relativeHeight="251657216" behindDoc="0" locked="0" layoutInCell="1" allowOverlap="1" wp14:anchorId="5FBD1B4C" wp14:editId="514BCE31">
                <wp:simplePos x="0" y="0"/>
                <wp:positionH relativeFrom="column">
                  <wp:posOffset>-147320</wp:posOffset>
                </wp:positionH>
                <wp:positionV relativeFrom="paragraph">
                  <wp:posOffset>170815</wp:posOffset>
                </wp:positionV>
                <wp:extent cx="6378575" cy="445770"/>
                <wp:effectExtent l="0" t="1905"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8575" cy="445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948A76" w14:textId="77777777" w:rsidR="007860CB" w:rsidRDefault="007860CB">
                            <w:pPr>
                              <w:jc w:val="center"/>
                            </w:pPr>
                            <w:r>
                              <w:rPr>
                                <w:rFonts w:ascii="Haettenschweiler" w:hAnsi="Haettenschweiler" w:cs="Haettenschweiler"/>
                                <w:sz w:val="44"/>
                                <w:szCs w:val="44"/>
                              </w:rPr>
                              <w:t>Investigation Floppy No.</w:t>
                            </w:r>
                            <w:r>
                              <w:rPr>
                                <w:rFonts w:ascii="Haettenschweiler" w:hAnsi="Haettenschweiler" w:cs="Haettenschweiler"/>
                                <w:b/>
                                <w:sz w:val="44"/>
                                <w:szCs w:val="44"/>
                              </w:rPr>
                              <w:t>_______________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D1B4C" id="Text Box 2" o:spid="_x0000_s1027" type="#_x0000_t202" style="position:absolute;left:0;text-align:left;margin-left:-11.6pt;margin-top:13.45pt;width:502.25pt;height:35.1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" stroked="f">
                <v:textbox inset="0,0,0,0">
                  <w:txbxContent>
                    <w:p w14:paraId="37948A76" w14:textId="77777777" w:rsidR="007860CB" w:rsidRDefault="007860CB">
                      <w:pPr>
                        <w:jc w:val="center"/>
                      </w:pPr>
                      <w:r>
                        <w:rPr>
                          <w:rFonts w:ascii="Haettenschweiler" w:hAnsi="Haettenschweiler" w:cs="Haettenschweiler"/>
                          <w:sz w:val="44"/>
                          <w:szCs w:val="44"/>
                        </w:rPr>
                        <w:t>Investigation Floppy No.</w:t>
                      </w:r>
                      <w:r>
                        <w:rPr>
                          <w:rFonts w:ascii="Haettenschweiler" w:hAnsi="Haettenschweiler" w:cs="Haettenschweiler"/>
                          <w:b/>
                          <w:sz w:val="44"/>
                          <w:szCs w:val="44"/>
                        </w:rPr>
                        <w:t>_______________</w:t>
                      </w:r>
                    </w:p>
                  </w:txbxContent>
                </v:textbox>
              </v:shape>
            </w:pict>
          </mc:Fallback>
        </mc:AlternateContent>
      </w:r>
    </w:p>
    <w:p w14:paraId="44E47AAE" w14:textId="77777777" w:rsidR="007860CB" w:rsidRDefault="007860CB" w:rsidP="00123BE0">
      <w:pPr>
        <w:ind w:left="720"/>
        <w:rPr>
          <w:rFonts w:ascii="Palatino Linotype" w:hAnsi="Palatino Linotype" w:cs="Palatino Linotype"/>
        </w:rPr>
      </w:pPr>
      <w:r>
        <w:rPr>
          <w:rFonts w:ascii="Palatino Linotype" w:eastAsia="Palatino Linotype" w:hAnsi="Palatino Linotype" w:cs="Palatino Linotype"/>
        </w:rPr>
        <w:t xml:space="preserve"> </w:t>
      </w:r>
    </w:p>
    <w:p w14:paraId="0C433B88" w14:textId="77777777" w:rsidR="007860CB" w:rsidRDefault="007860CB" w:rsidP="00123BE0">
      <w:pPr>
        <w:ind w:left="720"/>
        <w:rPr>
          <w:rFonts w:ascii="Palatino Linotype" w:hAnsi="Palatino Linotype" w:cs="Palatino Linotype"/>
        </w:rPr>
      </w:pPr>
    </w:p>
    <w:bookmarkEnd w:id="0"/>
    <w:p w14:paraId="28F33639" w14:textId="77777777" w:rsidR="007860CB" w:rsidRDefault="007860CB" w:rsidP="00123BE0">
      <w:pPr>
        <w:numPr>
          <w:ilvl w:val="0"/>
          <w:numId w:val="6"/>
        </w:numPr>
        <w:ind w:left="1080"/>
        <w:rPr>
          <w:rFonts w:ascii="Palatino Linotype" w:hAnsi="Palatino Linotype" w:cs="Palatino Linotype"/>
        </w:rPr>
      </w:pPr>
      <w:r>
        <w:rPr>
          <w:rFonts w:ascii="Palatino Linotype" w:hAnsi="Palatino Linotype" w:cs="Palatino Linotype"/>
        </w:rPr>
        <w:t xml:space="preserve">Create a new case name “Reveal message” and use </w:t>
      </w:r>
      <w:r w:rsidR="004F34F4">
        <w:rPr>
          <w:rFonts w:ascii="Palatino Linotype" w:hAnsi="Palatino Linotype" w:cs="Palatino Linotype"/>
        </w:rPr>
        <w:t>“</w:t>
      </w:r>
      <w:r>
        <w:rPr>
          <w:rFonts w:ascii="Palatino Linotype" w:hAnsi="Palatino Linotype" w:cs="Palatino Linotype"/>
        </w:rPr>
        <w:t>43</w:t>
      </w:r>
      <w:r w:rsidR="004F34F4">
        <w:rPr>
          <w:rFonts w:ascii="Palatino Linotype" w:hAnsi="Palatino Linotype" w:cs="Palatino Linotype"/>
        </w:rPr>
        <w:t>”</w:t>
      </w:r>
      <w:r>
        <w:rPr>
          <w:rFonts w:ascii="Palatino Linotype" w:hAnsi="Palatino Linotype" w:cs="Palatino Linotype"/>
        </w:rPr>
        <w:t xml:space="preserve"> as the case number.</w:t>
      </w:r>
    </w:p>
    <w:p w14:paraId="1573E554" w14:textId="77777777" w:rsidR="004F34F4" w:rsidRDefault="004F34F4" w:rsidP="00123BE0">
      <w:pPr>
        <w:ind w:left="1080"/>
        <w:rPr>
          <w:rFonts w:ascii="Palatino Linotype" w:hAnsi="Palatino Linotype" w:cs="Palatino Linotype"/>
        </w:rPr>
      </w:pPr>
    </w:p>
    <w:p w14:paraId="1A3178F9" w14:textId="77777777" w:rsidR="007860CB" w:rsidRPr="004F34F4" w:rsidRDefault="004F34F4" w:rsidP="00123BE0">
      <w:pPr>
        <w:numPr>
          <w:ilvl w:val="0"/>
          <w:numId w:val="6"/>
        </w:numPr>
        <w:ind w:left="1080"/>
        <w:rPr>
          <w:rFonts w:ascii="Palatino Linotype" w:hAnsi="Palatino Linotype" w:cs="Palatino Linotype"/>
        </w:rPr>
      </w:pPr>
      <w:r>
        <w:rPr>
          <w:rFonts w:ascii="Palatino Linotype" w:hAnsi="Palatino Linotype" w:cs="Palatino Linotype"/>
        </w:rPr>
        <w:t>Now use FTK to investigate the disc you just obtained. Search for the planted message from the disc and write down the details of the location of the message in the table C below.</w:t>
      </w:r>
    </w:p>
    <w:p w14:paraId="7DEE28AD" w14:textId="77777777" w:rsidR="0021408B" w:rsidRDefault="0021408B" w:rsidP="00123BE0">
      <w:pPr>
        <w:ind w:left="720"/>
        <w:rPr>
          <w:rFonts w:ascii="Palatino Linotype" w:hAnsi="Palatino Linotype" w:cs="Palatino Linotype"/>
          <w:b/>
        </w:rPr>
      </w:pPr>
    </w:p>
    <w:p w14:paraId="06907942" w14:textId="6929A6BA" w:rsidR="007860CB" w:rsidRPr="004F34F4" w:rsidRDefault="007860CB" w:rsidP="00123BE0">
      <w:pPr>
        <w:ind w:left="720"/>
        <w:rPr>
          <w:b/>
        </w:rPr>
      </w:pPr>
      <w:r w:rsidRPr="004F34F4">
        <w:rPr>
          <w:rFonts w:ascii="Palatino Linotype" w:hAnsi="Palatino Linotype" w:cs="Palatino Linotype"/>
          <w:b/>
        </w:rPr>
        <w:t>Message Word</w:t>
      </w:r>
      <w:r w:rsidRPr="004F34F4">
        <w:rPr>
          <w:rFonts w:ascii="Palatino Linotype" w:hAnsi="Palatino Linotype" w:cs="Palatino Linotype"/>
          <w:b/>
        </w:rPr>
        <w:tab/>
      </w:r>
      <w:r w:rsidRPr="004F34F4">
        <w:rPr>
          <w:rFonts w:ascii="Palatino Linotype" w:hAnsi="Palatino Linotype" w:cs="Palatino Linotype"/>
          <w:b/>
        </w:rPr>
        <w:tab/>
      </w:r>
      <w:r w:rsidRPr="004F34F4">
        <w:rPr>
          <w:rFonts w:ascii="Palatino Linotype" w:hAnsi="Palatino Linotype" w:cs="Palatino Linotype"/>
          <w:b/>
        </w:rPr>
        <w:tab/>
      </w:r>
      <w:r w:rsidRPr="004F34F4">
        <w:rPr>
          <w:rFonts w:ascii="Palatino Linotype" w:hAnsi="Palatino Linotype" w:cs="Palatino Linotype"/>
          <w:b/>
        </w:rPr>
        <w:tab/>
      </w:r>
      <w:r w:rsidRPr="004F34F4">
        <w:rPr>
          <w:rFonts w:ascii="Palatino Linotype" w:hAnsi="Palatino Linotype" w:cs="Palatino Linotype"/>
          <w:b/>
        </w:rPr>
        <w:tab/>
        <w:t>Sector</w:t>
      </w:r>
      <w:r w:rsidR="00370FB2">
        <w:rPr>
          <w:rFonts w:ascii="Palatino Linotype" w:hAnsi="Palatino Linotype" w:cs="Palatino Linotype"/>
          <w:b/>
        </w:rPr>
        <w:t xml:space="preserve"> &amp; Offset</w:t>
      </w:r>
    </w:p>
    <w:tbl>
      <w:tblPr>
        <w:tblW w:w="9214" w:type="dxa"/>
        <w:tblInd w:w="704" w:type="dxa"/>
        <w:tblLayout w:type="fixed"/>
        <w:tblLook w:val="0000" w:firstRow="0" w:lastRow="0" w:firstColumn="0" w:lastColumn="0" w:noHBand="0" w:noVBand="0"/>
      </w:tblPr>
      <w:tblGrid>
        <w:gridCol w:w="4253"/>
        <w:gridCol w:w="4961"/>
      </w:tblGrid>
      <w:tr w:rsidR="007860CB" w14:paraId="43E51F9C" w14:textId="77777777" w:rsidTr="00123BE0">
        <w:trPr>
          <w:trHeight w:val="324"/>
        </w:trPr>
        <w:tc>
          <w:tcPr>
            <w:tcW w:w="4253" w:type="dxa"/>
            <w:tcBorders>
              <w:top w:val="single" w:sz="4" w:space="0" w:color="000000"/>
              <w:left w:val="single" w:sz="4" w:space="0" w:color="000000"/>
              <w:bottom w:val="single" w:sz="4" w:space="0" w:color="000000"/>
            </w:tcBorders>
            <w:shd w:val="clear" w:color="auto" w:fill="auto"/>
          </w:tcPr>
          <w:p w14:paraId="6F889D3C" w14:textId="77777777" w:rsidR="007860CB" w:rsidRDefault="007860CB" w:rsidP="00123BE0">
            <w:pPr>
              <w:snapToGrid w:val="0"/>
              <w:ind w:left="720"/>
            </w:pP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6704F2D7" w14:textId="77777777" w:rsidR="007860CB" w:rsidRDefault="007860CB" w:rsidP="00123BE0">
            <w:pPr>
              <w:snapToGrid w:val="0"/>
              <w:ind w:left="720"/>
            </w:pPr>
          </w:p>
        </w:tc>
      </w:tr>
      <w:tr w:rsidR="007860CB" w14:paraId="30D657D8" w14:textId="77777777" w:rsidTr="00123BE0">
        <w:trPr>
          <w:trHeight w:val="324"/>
        </w:trPr>
        <w:tc>
          <w:tcPr>
            <w:tcW w:w="4253" w:type="dxa"/>
            <w:tcBorders>
              <w:top w:val="single" w:sz="4" w:space="0" w:color="000000"/>
              <w:left w:val="single" w:sz="4" w:space="0" w:color="000000"/>
              <w:bottom w:val="single" w:sz="4" w:space="0" w:color="000000"/>
            </w:tcBorders>
            <w:shd w:val="clear" w:color="auto" w:fill="auto"/>
          </w:tcPr>
          <w:p w14:paraId="47FA8707" w14:textId="77777777" w:rsidR="007860CB" w:rsidRDefault="007860CB" w:rsidP="00123BE0">
            <w:pPr>
              <w:snapToGrid w:val="0"/>
              <w:ind w:left="720"/>
              <w:rPr>
                <w:rFonts w:ascii="Palatino Linotype" w:hAnsi="Palatino Linotype" w:cs="Palatino Linotype"/>
              </w:rPr>
            </w:pP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711AEBD6" w14:textId="77777777" w:rsidR="007860CB" w:rsidRDefault="007860CB" w:rsidP="00123BE0">
            <w:pPr>
              <w:snapToGrid w:val="0"/>
              <w:ind w:left="720"/>
              <w:rPr>
                <w:rFonts w:ascii="Palatino Linotype" w:hAnsi="Palatino Linotype" w:cs="Palatino Linotype"/>
              </w:rPr>
            </w:pPr>
          </w:p>
        </w:tc>
      </w:tr>
      <w:tr w:rsidR="007860CB" w14:paraId="71338C66" w14:textId="77777777" w:rsidTr="00123BE0">
        <w:trPr>
          <w:trHeight w:val="324"/>
        </w:trPr>
        <w:tc>
          <w:tcPr>
            <w:tcW w:w="4253" w:type="dxa"/>
            <w:tcBorders>
              <w:top w:val="single" w:sz="4" w:space="0" w:color="000000"/>
              <w:left w:val="single" w:sz="4" w:space="0" w:color="000000"/>
              <w:bottom w:val="single" w:sz="4" w:space="0" w:color="000000"/>
            </w:tcBorders>
            <w:shd w:val="clear" w:color="auto" w:fill="auto"/>
          </w:tcPr>
          <w:p w14:paraId="29F4D0E9" w14:textId="77777777" w:rsidR="007860CB" w:rsidRDefault="007860CB" w:rsidP="00123BE0">
            <w:pPr>
              <w:snapToGrid w:val="0"/>
              <w:ind w:left="720"/>
              <w:rPr>
                <w:rFonts w:ascii="Palatino Linotype" w:hAnsi="Palatino Linotype" w:cs="Palatino Linotype"/>
              </w:rPr>
            </w:pP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2FFF5383" w14:textId="77777777" w:rsidR="007860CB" w:rsidRDefault="007860CB" w:rsidP="00123BE0">
            <w:pPr>
              <w:keepNext/>
              <w:snapToGrid w:val="0"/>
              <w:ind w:left="720"/>
              <w:rPr>
                <w:rFonts w:ascii="Palatino Linotype" w:hAnsi="Palatino Linotype" w:cs="Palatino Linotype"/>
              </w:rPr>
            </w:pPr>
          </w:p>
        </w:tc>
      </w:tr>
    </w:tbl>
    <w:p w14:paraId="619E0DA7" w14:textId="08898DD7" w:rsidR="007860CB" w:rsidRDefault="007860CB" w:rsidP="00123BE0">
      <w:pPr>
        <w:pStyle w:val="Caption"/>
        <w:ind w:left="720"/>
        <w:jc w:val="center"/>
      </w:pPr>
      <w:r>
        <w:rPr>
          <w:rFonts w:ascii="Palatino Linotype" w:hAnsi="Palatino Linotype" w:cs="Palatino Linotype"/>
          <w:sz w:val="24"/>
          <w:szCs w:val="24"/>
        </w:rPr>
        <w:t xml:space="preserve">Table </w:t>
      </w:r>
      <w:r>
        <w:rPr>
          <w:rFonts w:cs="Palatino Linotype"/>
          <w:sz w:val="24"/>
          <w:szCs w:val="24"/>
        </w:rPr>
        <w:fldChar w:fldCharType="begin"/>
      </w:r>
      <w:r>
        <w:rPr>
          <w:rFonts w:cs="Palatino Linotype"/>
          <w:sz w:val="24"/>
          <w:szCs w:val="24"/>
        </w:rPr>
        <w:instrText xml:space="preserve"> SEQ "Table" \*ALPHABETIC </w:instrText>
      </w:r>
      <w:r>
        <w:rPr>
          <w:rFonts w:cs="Palatino Linotype"/>
          <w:sz w:val="24"/>
          <w:szCs w:val="24"/>
        </w:rPr>
        <w:fldChar w:fldCharType="separate"/>
      </w:r>
      <w:r w:rsidR="00CE61EB">
        <w:rPr>
          <w:rFonts w:cs="Palatino Linotype"/>
          <w:noProof/>
          <w:sz w:val="24"/>
          <w:szCs w:val="24"/>
        </w:rPr>
        <w:t>C</w:t>
      </w:r>
      <w:r>
        <w:rPr>
          <w:rFonts w:cs="Palatino Linotype"/>
          <w:sz w:val="24"/>
          <w:szCs w:val="24"/>
        </w:rPr>
        <w:fldChar w:fldCharType="end"/>
      </w:r>
    </w:p>
    <w:p w14:paraId="221B3C23" w14:textId="77777777" w:rsidR="007860CB" w:rsidRDefault="007860CB" w:rsidP="00123BE0">
      <w:pPr>
        <w:numPr>
          <w:ilvl w:val="0"/>
          <w:numId w:val="5"/>
        </w:numPr>
        <w:ind w:left="1080"/>
        <w:rPr>
          <w:rFonts w:ascii="Palatino Linotype" w:hAnsi="Palatino Linotype" w:cs="Palatino Linotype"/>
          <w:b/>
        </w:rPr>
      </w:pPr>
      <w:r>
        <w:rPr>
          <w:rFonts w:ascii="Palatino Linotype" w:hAnsi="Palatino Linotype" w:cs="Palatino Linotype"/>
        </w:rPr>
        <w:t>Explain what is slack space?</w:t>
      </w:r>
    </w:p>
    <w:p w14:paraId="09DED605" w14:textId="77777777" w:rsidR="007860CB" w:rsidRPr="000F3EDE" w:rsidRDefault="007860CB" w:rsidP="00123BE0">
      <w:pPr>
        <w:ind w:left="720"/>
        <w:rPr>
          <w:rFonts w:ascii="Palatino Linotype" w:hAnsi="Palatino Linotype" w:cs="Palatino Linotype"/>
          <w:b/>
          <w:sz w:val="22"/>
          <w:szCs w:val="22"/>
        </w:rPr>
      </w:pPr>
    </w:p>
    <w:p w14:paraId="5F289793" w14:textId="77777777" w:rsidR="007860CB" w:rsidRPr="000F3EDE" w:rsidRDefault="007860CB" w:rsidP="00123BE0">
      <w:pPr>
        <w:pBdr>
          <w:top w:val="single" w:sz="12" w:space="1" w:color="000000"/>
          <w:bottom w:val="single" w:sz="12" w:space="1" w:color="000000"/>
        </w:pBdr>
        <w:ind w:left="720"/>
        <w:rPr>
          <w:rFonts w:ascii="Palatino Linotype" w:hAnsi="Palatino Linotype" w:cs="Palatino Linotype"/>
          <w:sz w:val="22"/>
          <w:szCs w:val="22"/>
        </w:rPr>
      </w:pPr>
    </w:p>
    <w:p w14:paraId="334BDB0A" w14:textId="77777777" w:rsidR="007860CB" w:rsidRPr="000F3EDE" w:rsidRDefault="007860CB" w:rsidP="00123BE0">
      <w:pPr>
        <w:ind w:left="720"/>
        <w:rPr>
          <w:rFonts w:ascii="Palatino Linotype" w:hAnsi="Palatino Linotype" w:cs="Palatino Linotype"/>
          <w:b/>
          <w:sz w:val="22"/>
          <w:szCs w:val="22"/>
        </w:rPr>
      </w:pPr>
    </w:p>
    <w:p w14:paraId="001ED30C" w14:textId="77777777" w:rsidR="007860CB" w:rsidRPr="000F3EDE" w:rsidRDefault="007860CB" w:rsidP="00123BE0">
      <w:pPr>
        <w:pBdr>
          <w:top w:val="single" w:sz="12" w:space="1" w:color="000000"/>
          <w:bottom w:val="single" w:sz="12" w:space="1" w:color="000000"/>
        </w:pBdr>
        <w:ind w:left="720"/>
        <w:rPr>
          <w:rFonts w:ascii="Palatino Linotype" w:hAnsi="Palatino Linotype" w:cs="Palatino Linotype"/>
          <w:sz w:val="22"/>
          <w:szCs w:val="22"/>
        </w:rPr>
      </w:pPr>
    </w:p>
    <w:p w14:paraId="3993209E" w14:textId="77777777" w:rsidR="007860CB" w:rsidRPr="000F3EDE" w:rsidRDefault="007860CB" w:rsidP="00123BE0">
      <w:pPr>
        <w:ind w:left="720"/>
        <w:rPr>
          <w:sz w:val="22"/>
          <w:szCs w:val="22"/>
        </w:rPr>
      </w:pPr>
    </w:p>
    <w:p w14:paraId="5C571C26" w14:textId="77777777" w:rsidR="007860CB" w:rsidRDefault="007860CB" w:rsidP="00123BE0">
      <w:pPr>
        <w:numPr>
          <w:ilvl w:val="0"/>
          <w:numId w:val="5"/>
        </w:numPr>
        <w:ind w:left="1080"/>
        <w:rPr>
          <w:rFonts w:ascii="Palatino Linotype" w:hAnsi="Palatino Linotype" w:cs="Palatino Linotype"/>
          <w:b/>
        </w:rPr>
      </w:pPr>
      <w:r>
        <w:rPr>
          <w:rFonts w:ascii="Palatino Linotype" w:hAnsi="Palatino Linotype" w:cs="Palatino Linotype"/>
        </w:rPr>
        <w:t xml:space="preserve">Is the slack space </w:t>
      </w:r>
      <w:r w:rsidR="00E765B7">
        <w:rPr>
          <w:rFonts w:ascii="Palatino Linotype" w:hAnsi="Palatino Linotype" w:cs="Palatino Linotype"/>
        </w:rPr>
        <w:t>dependent</w:t>
      </w:r>
      <w:r>
        <w:rPr>
          <w:rFonts w:ascii="Palatino Linotype" w:hAnsi="Palatino Linotype" w:cs="Palatino Linotype"/>
        </w:rPr>
        <w:t xml:space="preserve"> on the Operating System? Why (Clue: compare Windows &amp; Unix filesystems)?</w:t>
      </w:r>
    </w:p>
    <w:p w14:paraId="14DFC25D" w14:textId="77777777" w:rsidR="007860CB" w:rsidRPr="000F3EDE" w:rsidRDefault="007860CB" w:rsidP="00123BE0">
      <w:pPr>
        <w:ind w:left="720"/>
        <w:rPr>
          <w:rFonts w:ascii="Palatino Linotype" w:hAnsi="Palatino Linotype" w:cs="Palatino Linotype"/>
          <w:b/>
          <w:sz w:val="22"/>
          <w:szCs w:val="22"/>
        </w:rPr>
      </w:pPr>
    </w:p>
    <w:p w14:paraId="6730141E" w14:textId="77777777" w:rsidR="007860CB" w:rsidRPr="000F3EDE" w:rsidRDefault="007860CB" w:rsidP="00123BE0">
      <w:pPr>
        <w:pBdr>
          <w:top w:val="single" w:sz="12" w:space="1" w:color="000000"/>
          <w:bottom w:val="single" w:sz="12" w:space="1" w:color="000000"/>
        </w:pBdr>
        <w:ind w:left="720"/>
        <w:rPr>
          <w:rFonts w:ascii="Palatino Linotype" w:hAnsi="Palatino Linotype" w:cs="Palatino Linotype"/>
          <w:sz w:val="22"/>
          <w:szCs w:val="22"/>
        </w:rPr>
      </w:pPr>
    </w:p>
    <w:p w14:paraId="3A80B4CA" w14:textId="77777777" w:rsidR="007860CB" w:rsidRPr="000F3EDE" w:rsidRDefault="007860CB" w:rsidP="00123BE0">
      <w:pPr>
        <w:ind w:left="720"/>
        <w:rPr>
          <w:rFonts w:ascii="Palatino Linotype" w:hAnsi="Palatino Linotype" w:cs="Palatino Linotype"/>
          <w:b/>
          <w:sz w:val="22"/>
          <w:szCs w:val="22"/>
        </w:rPr>
      </w:pPr>
    </w:p>
    <w:p w14:paraId="76A486D1" w14:textId="77777777" w:rsidR="007860CB" w:rsidRPr="000F3EDE" w:rsidRDefault="007860CB" w:rsidP="00123BE0">
      <w:pPr>
        <w:pBdr>
          <w:top w:val="single" w:sz="12" w:space="1" w:color="000000"/>
          <w:bottom w:val="single" w:sz="12" w:space="1" w:color="000000"/>
        </w:pBdr>
        <w:ind w:left="720"/>
        <w:rPr>
          <w:rFonts w:ascii="Palatino Linotype" w:hAnsi="Palatino Linotype" w:cs="Palatino Linotype"/>
          <w:sz w:val="22"/>
          <w:szCs w:val="22"/>
        </w:rPr>
      </w:pPr>
    </w:p>
    <w:p w14:paraId="239B8488" w14:textId="77777777" w:rsidR="007860CB" w:rsidRPr="000F3EDE" w:rsidRDefault="007860CB" w:rsidP="00123BE0">
      <w:pPr>
        <w:ind w:left="720"/>
        <w:rPr>
          <w:sz w:val="22"/>
          <w:szCs w:val="22"/>
        </w:rPr>
      </w:pPr>
    </w:p>
    <w:p w14:paraId="20381D31" w14:textId="77777777" w:rsidR="007860CB" w:rsidRDefault="007860CB" w:rsidP="00123BE0">
      <w:pPr>
        <w:numPr>
          <w:ilvl w:val="0"/>
          <w:numId w:val="5"/>
        </w:numPr>
        <w:ind w:left="1080"/>
        <w:rPr>
          <w:rFonts w:ascii="Palatino Linotype" w:hAnsi="Palatino Linotype" w:cs="Palatino Linotype"/>
          <w:b/>
        </w:rPr>
      </w:pPr>
      <w:r>
        <w:rPr>
          <w:rFonts w:ascii="Palatino Linotype" w:hAnsi="Palatino Linotype" w:cs="Palatino Linotype"/>
        </w:rPr>
        <w:t>What is the advantage and disadvantage of using slack space to store hidden messages?</w:t>
      </w:r>
    </w:p>
    <w:p w14:paraId="23C494BA" w14:textId="77777777" w:rsidR="007860CB" w:rsidRPr="000F3EDE" w:rsidRDefault="007860CB" w:rsidP="00123BE0">
      <w:pPr>
        <w:ind w:left="720"/>
        <w:rPr>
          <w:rFonts w:ascii="Palatino Linotype" w:hAnsi="Palatino Linotype" w:cs="Palatino Linotype"/>
          <w:b/>
          <w:sz w:val="22"/>
          <w:szCs w:val="22"/>
        </w:rPr>
      </w:pPr>
    </w:p>
    <w:p w14:paraId="478A78B0" w14:textId="77777777" w:rsidR="007860CB" w:rsidRPr="000F3EDE" w:rsidRDefault="007860CB" w:rsidP="00123BE0">
      <w:pPr>
        <w:pBdr>
          <w:top w:val="single" w:sz="12" w:space="1" w:color="000000"/>
          <w:bottom w:val="single" w:sz="12" w:space="1" w:color="000000"/>
        </w:pBdr>
        <w:ind w:left="720"/>
        <w:rPr>
          <w:rFonts w:ascii="Palatino Linotype" w:hAnsi="Palatino Linotype" w:cs="Palatino Linotype"/>
          <w:sz w:val="22"/>
          <w:szCs w:val="22"/>
        </w:rPr>
      </w:pPr>
    </w:p>
    <w:p w14:paraId="2644DEF7" w14:textId="77777777" w:rsidR="007860CB" w:rsidRPr="000F3EDE" w:rsidRDefault="007860CB" w:rsidP="00123BE0">
      <w:pPr>
        <w:ind w:left="720"/>
        <w:rPr>
          <w:rFonts w:ascii="Palatino Linotype" w:hAnsi="Palatino Linotype" w:cs="Palatino Linotype"/>
          <w:b/>
          <w:sz w:val="22"/>
          <w:szCs w:val="22"/>
        </w:rPr>
      </w:pPr>
    </w:p>
    <w:p w14:paraId="3B2A7A34" w14:textId="77777777" w:rsidR="007860CB" w:rsidRPr="000F3EDE" w:rsidRDefault="007860CB" w:rsidP="00123BE0">
      <w:pPr>
        <w:pBdr>
          <w:top w:val="single" w:sz="12" w:space="1" w:color="000000"/>
          <w:bottom w:val="single" w:sz="12" w:space="1" w:color="000000"/>
        </w:pBdr>
        <w:ind w:left="720"/>
        <w:rPr>
          <w:rFonts w:ascii="Palatino Linotype" w:hAnsi="Palatino Linotype" w:cs="Palatino Linotype"/>
          <w:sz w:val="22"/>
          <w:szCs w:val="22"/>
        </w:rPr>
      </w:pPr>
    </w:p>
    <w:p w14:paraId="005F1785" w14:textId="77777777" w:rsidR="000F3EDE" w:rsidRDefault="000F3EDE" w:rsidP="00123BE0">
      <w:pPr>
        <w:suppressAutoHyphens w:val="0"/>
        <w:ind w:left="720"/>
        <w:rPr>
          <w:rFonts w:ascii="Palatino Linotype" w:hAnsi="Palatino Linotype" w:cs="Palatino Linotype"/>
          <w:b/>
        </w:rPr>
      </w:pPr>
      <w:r>
        <w:rPr>
          <w:rFonts w:ascii="Palatino Linotype" w:hAnsi="Palatino Linotype" w:cs="Palatino Linotype"/>
          <w:b/>
        </w:rPr>
        <w:br w:type="page"/>
      </w:r>
    </w:p>
    <w:p w14:paraId="58E4F02C" w14:textId="0A808AF2" w:rsidR="00C82532" w:rsidRPr="006A0532" w:rsidRDefault="00C82532" w:rsidP="00925018">
      <w:pPr>
        <w:pStyle w:val="ListParagraph"/>
        <w:numPr>
          <w:ilvl w:val="0"/>
          <w:numId w:val="9"/>
        </w:numPr>
        <w:rPr>
          <w:rFonts w:ascii="Palatino Linotype" w:hAnsi="Palatino Linotype" w:cs="Palatino Linotype"/>
          <w:b/>
        </w:rPr>
      </w:pPr>
      <w:r w:rsidRPr="006A0532">
        <w:rPr>
          <w:rFonts w:ascii="Palatino Linotype" w:hAnsi="Palatino Linotype" w:cs="Palatino Linotype"/>
          <w:b/>
        </w:rPr>
        <w:lastRenderedPageBreak/>
        <w:t>Part D (E Learning)</w:t>
      </w:r>
    </w:p>
    <w:p w14:paraId="61DEB41B" w14:textId="77777777" w:rsidR="00C82532" w:rsidRPr="00925018" w:rsidRDefault="00C82532" w:rsidP="00925018">
      <w:pPr>
        <w:pStyle w:val="ListParagraph"/>
        <w:rPr>
          <w:rFonts w:ascii="Palatino Linotype" w:hAnsi="Palatino Linotype" w:cs="Palatino Linotype"/>
          <w:b/>
        </w:rPr>
      </w:pPr>
    </w:p>
    <w:p w14:paraId="37B04DC5" w14:textId="77777777" w:rsidR="00C82532" w:rsidRPr="00C82532" w:rsidRDefault="00C82532" w:rsidP="00E76394">
      <w:pPr>
        <w:numPr>
          <w:ilvl w:val="0"/>
          <w:numId w:val="8"/>
        </w:numPr>
        <w:rPr>
          <w:rFonts w:ascii="Palatino Linotype" w:hAnsi="Palatino Linotype" w:cs="Palatino Linotype"/>
        </w:rPr>
      </w:pPr>
      <w:r w:rsidRPr="00C82532">
        <w:rPr>
          <w:rFonts w:ascii="Palatino Linotype" w:hAnsi="Palatino Linotype" w:cs="Palatino Linotype"/>
        </w:rPr>
        <w:t xml:space="preserve">Hide Secret Files </w:t>
      </w:r>
      <w:r w:rsidR="008C031C" w:rsidRPr="00C82532">
        <w:rPr>
          <w:rFonts w:ascii="Palatino Linotype" w:hAnsi="Palatino Linotype" w:cs="Palatino Linotype"/>
        </w:rPr>
        <w:t>in</w:t>
      </w:r>
      <w:r w:rsidRPr="00C82532">
        <w:rPr>
          <w:rFonts w:ascii="Palatino Linotype" w:hAnsi="Palatino Linotype" w:cs="Palatino Linotype"/>
        </w:rPr>
        <w:t xml:space="preserve"> Plain Sight</w:t>
      </w:r>
    </w:p>
    <w:p w14:paraId="09308A05" w14:textId="3C91390E" w:rsidR="00CA0498" w:rsidRDefault="00B46FD9" w:rsidP="003F35A3">
      <w:pPr>
        <w:ind w:firstLine="720"/>
      </w:pPr>
      <w:hyperlink r:id="rId15" w:history="1">
        <w:r w:rsidR="003F35A3" w:rsidRPr="006F3B14">
          <w:rPr>
            <w:rStyle w:val="Hyperlink"/>
          </w:rPr>
          <w:t>http://www.youtube.com/watch?v=bnHVSXbXdnQ</w:t>
        </w:r>
      </w:hyperlink>
    </w:p>
    <w:p w14:paraId="3E606781" w14:textId="77777777" w:rsidR="003F35A3" w:rsidRDefault="003F35A3" w:rsidP="003F35A3">
      <w:pPr>
        <w:ind w:firstLine="720"/>
      </w:pPr>
    </w:p>
    <w:p w14:paraId="262BA7A7" w14:textId="77777777" w:rsidR="00CA0498" w:rsidRDefault="00034591" w:rsidP="00E76394">
      <w:pPr>
        <w:numPr>
          <w:ilvl w:val="0"/>
          <w:numId w:val="8"/>
        </w:numPr>
        <w:rPr>
          <w:rFonts w:ascii="Palatino Linotype" w:hAnsi="Palatino Linotype" w:cs="Palatino Linotype"/>
        </w:rPr>
      </w:pPr>
      <w:r>
        <w:rPr>
          <w:rFonts w:ascii="Palatino Linotype" w:hAnsi="Palatino Linotype" w:cs="Palatino Linotype"/>
        </w:rPr>
        <w:t>Hide Secret Messages i</w:t>
      </w:r>
      <w:r w:rsidR="00CA0498" w:rsidRPr="00CA0498">
        <w:rPr>
          <w:rFonts w:ascii="Palatino Linotype" w:hAnsi="Palatino Linotype" w:cs="Palatino Linotype"/>
        </w:rPr>
        <w:t>n Audio</w:t>
      </w:r>
    </w:p>
    <w:p w14:paraId="5E9D7AF9" w14:textId="77777777" w:rsidR="00CA0498" w:rsidRDefault="00B46FD9" w:rsidP="00E76394">
      <w:pPr>
        <w:ind w:left="720"/>
      </w:pPr>
      <w:hyperlink r:id="rId16" w:history="1">
        <w:r w:rsidR="00CA0498" w:rsidRPr="00F6558E">
          <w:rPr>
            <w:rStyle w:val="Hyperlink"/>
          </w:rPr>
          <w:t>https://www.youtube.com/watch?v=4LP6nDRbDOA</w:t>
        </w:r>
      </w:hyperlink>
    </w:p>
    <w:p w14:paraId="5A837FE4" w14:textId="77777777" w:rsidR="00CA0498" w:rsidRDefault="00CA0498"/>
    <w:sectPr w:rsidR="00CA0498">
      <w:headerReference w:type="default" r:id="rId17"/>
      <w:footerReference w:type="default" r:id="rId18"/>
      <w:pgSz w:w="12240" w:h="15840"/>
      <w:pgMar w:top="1080" w:right="108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2E6D0" w14:textId="77777777" w:rsidR="00E514F3" w:rsidRDefault="00E514F3">
      <w:r>
        <w:separator/>
      </w:r>
    </w:p>
  </w:endnote>
  <w:endnote w:type="continuationSeparator" w:id="0">
    <w:p w14:paraId="561D4593" w14:textId="77777777" w:rsidR="00E514F3" w:rsidRDefault="00E51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nQuanYi Zen Hei">
    <w:charset w:val="80"/>
    <w:family w:val="auto"/>
    <w:pitch w:val="variable"/>
  </w:font>
  <w:font w:name="Lohit Hindi">
    <w:altName w:val="MS Mincho"/>
    <w:charset w:val="80"/>
    <w:family w:val="auto"/>
    <w:pitch w:val="variable"/>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aettenschweiler">
    <w:panose1 w:val="020B0706040902060204"/>
    <w:charset w:val="00"/>
    <w:family w:val="swiss"/>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88AD1" w14:textId="08488567" w:rsidR="007860CB" w:rsidRDefault="007860CB">
    <w:pPr>
      <w:pStyle w:val="Footer"/>
      <w:jc w:val="right"/>
    </w:pPr>
    <w:r>
      <w:rPr>
        <w:rFonts w:ascii="Arial" w:hAnsi="Arial" w:cs="Arial"/>
        <w:sz w:val="16"/>
        <w:szCs w:val="16"/>
      </w:rPr>
      <w:tab/>
    </w:r>
    <w:r>
      <w:rPr>
        <w:rFonts w:ascii="Arial" w:hAnsi="Arial" w:cs="Arial"/>
        <w:sz w:val="16"/>
        <w:szCs w:val="16"/>
      </w:rPr>
      <w:tab/>
    </w:r>
    <w:r>
      <w:rPr>
        <w:rFonts w:ascii="Arial" w:hAnsi="Arial" w:cs="Arial"/>
        <w:sz w:val="16"/>
        <w:szCs w:val="16"/>
      </w:rPr>
      <w:tab/>
      <w:t xml:space="preserv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9B5E2D">
      <w:rPr>
        <w:rFonts w:cs="Arial"/>
        <w:noProof/>
        <w:sz w:val="16"/>
        <w:szCs w:val="16"/>
      </w:rPr>
      <w:t>2</w:t>
    </w:r>
    <w:r>
      <w:rPr>
        <w:rFonts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C7FEA" w14:textId="77777777" w:rsidR="00E514F3" w:rsidRDefault="00E514F3">
      <w:r>
        <w:separator/>
      </w:r>
    </w:p>
  </w:footnote>
  <w:footnote w:type="continuationSeparator" w:id="0">
    <w:p w14:paraId="21C750CD" w14:textId="77777777" w:rsidR="00E514F3" w:rsidRDefault="00E51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0102B" w14:textId="77777777" w:rsidR="007860CB" w:rsidRDefault="007860C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lowerLetter"/>
      <w:lvlText w:val="%1)"/>
      <w:lvlJc w:val="left"/>
      <w:pPr>
        <w:tabs>
          <w:tab w:val="num" w:pos="360"/>
        </w:tabs>
        <w:ind w:left="360" w:hanging="360"/>
      </w:pPr>
    </w:lvl>
  </w:abstractNum>
  <w:abstractNum w:abstractNumId="2"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3"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ymbol" w:hAnsi="Symbol" w:cs="Symbol"/>
      </w:rPr>
    </w:lvl>
  </w:abstractNum>
  <w:abstractNum w:abstractNumId="4" w15:restartNumberingAfterBreak="0">
    <w:nsid w:val="00000005"/>
    <w:multiLevelType w:val="singleLevel"/>
    <w:tmpl w:val="DA3011EA"/>
    <w:name w:val="WW8Num5"/>
    <w:lvl w:ilvl="0">
      <w:start w:val="1"/>
      <w:numFmt w:val="lowerLetter"/>
      <w:lvlText w:val="%1)"/>
      <w:lvlJc w:val="left"/>
      <w:pPr>
        <w:tabs>
          <w:tab w:val="num" w:pos="360"/>
        </w:tabs>
        <w:ind w:left="360" w:hanging="360"/>
      </w:pPr>
      <w:rPr>
        <w:b w:val="0"/>
      </w:rPr>
    </w:lvl>
  </w:abstractNum>
  <w:abstractNum w:abstractNumId="5" w15:restartNumberingAfterBreak="0">
    <w:nsid w:val="00000006"/>
    <w:multiLevelType w:val="singleLevel"/>
    <w:tmpl w:val="00000006"/>
    <w:name w:val="WW8Num7"/>
    <w:lvl w:ilvl="0">
      <w:start w:val="1"/>
      <w:numFmt w:val="bullet"/>
      <w:lvlText w:val=""/>
      <w:lvlJc w:val="left"/>
      <w:pPr>
        <w:tabs>
          <w:tab w:val="num" w:pos="360"/>
        </w:tabs>
        <w:ind w:left="360" w:hanging="360"/>
      </w:pPr>
      <w:rPr>
        <w:rFonts w:ascii="Symbol" w:hAnsi="Symbol" w:cs="Symbol"/>
      </w:rPr>
    </w:lvl>
  </w:abstractNum>
  <w:abstractNum w:abstractNumId="6" w15:restartNumberingAfterBreak="0">
    <w:nsid w:val="00000007"/>
    <w:multiLevelType w:val="multilevel"/>
    <w:tmpl w:val="00000007"/>
    <w:name w:val="WW8Num8"/>
    <w:lvl w:ilvl="0">
      <w:start w:val="1"/>
      <w:numFmt w:val="decimal"/>
      <w:lvlText w:val="%1."/>
      <w:lvlJc w:val="left"/>
      <w:pPr>
        <w:tabs>
          <w:tab w:val="num" w:pos="717"/>
        </w:tabs>
        <w:ind w:left="717" w:hanging="360"/>
      </w:pPr>
    </w:lvl>
    <w:lvl w:ilvl="1">
      <w:start w:val="1"/>
      <w:numFmt w:val="decimal"/>
      <w:lvlText w:val="%2."/>
      <w:lvlJc w:val="left"/>
      <w:pPr>
        <w:tabs>
          <w:tab w:val="num" w:pos="1077"/>
        </w:tabs>
        <w:ind w:left="1077" w:hanging="360"/>
      </w:pPr>
    </w:lvl>
    <w:lvl w:ilvl="2">
      <w:start w:val="1"/>
      <w:numFmt w:val="decimal"/>
      <w:lvlText w:val="%3."/>
      <w:lvlJc w:val="left"/>
      <w:pPr>
        <w:tabs>
          <w:tab w:val="num" w:pos="1437"/>
        </w:tabs>
        <w:ind w:left="1437" w:hanging="360"/>
      </w:pPr>
    </w:lvl>
    <w:lvl w:ilvl="3">
      <w:start w:val="1"/>
      <w:numFmt w:val="decimal"/>
      <w:lvlText w:val="%4."/>
      <w:lvlJc w:val="left"/>
      <w:pPr>
        <w:tabs>
          <w:tab w:val="num" w:pos="1797"/>
        </w:tabs>
        <w:ind w:left="1797" w:hanging="360"/>
      </w:pPr>
    </w:lvl>
    <w:lvl w:ilvl="4">
      <w:start w:val="1"/>
      <w:numFmt w:val="decimal"/>
      <w:lvlText w:val="%5."/>
      <w:lvlJc w:val="left"/>
      <w:pPr>
        <w:tabs>
          <w:tab w:val="num" w:pos="2157"/>
        </w:tabs>
        <w:ind w:left="2157" w:hanging="360"/>
      </w:pPr>
    </w:lvl>
    <w:lvl w:ilvl="5">
      <w:start w:val="1"/>
      <w:numFmt w:val="decimal"/>
      <w:lvlText w:val="%6."/>
      <w:lvlJc w:val="left"/>
      <w:pPr>
        <w:tabs>
          <w:tab w:val="num" w:pos="2517"/>
        </w:tabs>
        <w:ind w:left="2517" w:hanging="360"/>
      </w:pPr>
    </w:lvl>
    <w:lvl w:ilvl="6">
      <w:start w:val="1"/>
      <w:numFmt w:val="decimal"/>
      <w:lvlText w:val="%7."/>
      <w:lvlJc w:val="left"/>
      <w:pPr>
        <w:tabs>
          <w:tab w:val="num" w:pos="2877"/>
        </w:tabs>
        <w:ind w:left="2877" w:hanging="360"/>
      </w:pPr>
    </w:lvl>
    <w:lvl w:ilvl="7">
      <w:start w:val="1"/>
      <w:numFmt w:val="decimal"/>
      <w:lvlText w:val="%8."/>
      <w:lvlJc w:val="left"/>
      <w:pPr>
        <w:tabs>
          <w:tab w:val="num" w:pos="3237"/>
        </w:tabs>
        <w:ind w:left="3237" w:hanging="360"/>
      </w:pPr>
    </w:lvl>
    <w:lvl w:ilvl="8">
      <w:start w:val="1"/>
      <w:numFmt w:val="decimal"/>
      <w:lvlText w:val="%9."/>
      <w:lvlJc w:val="left"/>
      <w:pPr>
        <w:tabs>
          <w:tab w:val="num" w:pos="3597"/>
        </w:tabs>
        <w:ind w:left="3597" w:hanging="360"/>
      </w:pPr>
    </w:lvl>
  </w:abstractNum>
  <w:abstractNum w:abstractNumId="7" w15:restartNumberingAfterBreak="0">
    <w:nsid w:val="095B103C"/>
    <w:multiLevelType w:val="hybridMultilevel"/>
    <w:tmpl w:val="6298D37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8" w15:restartNumberingAfterBreak="0">
    <w:nsid w:val="0F446140"/>
    <w:multiLevelType w:val="hybridMultilevel"/>
    <w:tmpl w:val="6220DFF6"/>
    <w:lvl w:ilvl="0" w:tplc="48090001">
      <w:start w:val="1"/>
      <w:numFmt w:val="bullet"/>
      <w:lvlText w:val=""/>
      <w:lvlJc w:val="left"/>
      <w:pPr>
        <w:ind w:left="720" w:hanging="360"/>
      </w:pPr>
      <w:rPr>
        <w:rFonts w:ascii="Symbol" w:hAnsi="Symbol" w:cs="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34670EFD"/>
    <w:multiLevelType w:val="hybridMultilevel"/>
    <w:tmpl w:val="3F24B748"/>
    <w:lvl w:ilvl="0" w:tplc="48090001">
      <w:start w:val="1"/>
      <w:numFmt w:val="bullet"/>
      <w:lvlText w:val=""/>
      <w:lvlJc w:val="left"/>
      <w:pPr>
        <w:ind w:left="720" w:hanging="360"/>
      </w:pPr>
      <w:rPr>
        <w:rFonts w:ascii="Symbol" w:hAnsi="Symbol" w:cs="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D114F03"/>
    <w:multiLevelType w:val="hybridMultilevel"/>
    <w:tmpl w:val="BF12A1E6"/>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 w15:restartNumberingAfterBreak="0">
    <w:nsid w:val="54D377F6"/>
    <w:multiLevelType w:val="hybridMultilevel"/>
    <w:tmpl w:val="B8925A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6264A61"/>
    <w:multiLevelType w:val="hybridMultilevel"/>
    <w:tmpl w:val="73EA38AE"/>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E2E4281"/>
    <w:multiLevelType w:val="hybridMultilevel"/>
    <w:tmpl w:val="FC10BE34"/>
    <w:lvl w:ilvl="0" w:tplc="48090001">
      <w:start w:val="1"/>
      <w:numFmt w:val="bullet"/>
      <w:lvlText w:val=""/>
      <w:lvlJc w:val="left"/>
      <w:pPr>
        <w:ind w:left="720" w:hanging="360"/>
      </w:pPr>
      <w:rPr>
        <w:rFonts w:ascii="Symbol" w:hAnsi="Symbol" w:cs="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61F00727"/>
    <w:multiLevelType w:val="hybridMultilevel"/>
    <w:tmpl w:val="2CE6F66C"/>
    <w:lvl w:ilvl="0" w:tplc="48090001">
      <w:start w:val="1"/>
      <w:numFmt w:val="bullet"/>
      <w:lvlText w:val=""/>
      <w:lvlJc w:val="left"/>
      <w:pPr>
        <w:ind w:left="1440" w:hanging="360"/>
      </w:pPr>
      <w:rPr>
        <w:rFonts w:ascii="Symbol" w:hAnsi="Symbol" w:cs="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cs="Wingdings" w:hint="default"/>
      </w:rPr>
    </w:lvl>
    <w:lvl w:ilvl="3" w:tplc="48090001" w:tentative="1">
      <w:start w:val="1"/>
      <w:numFmt w:val="bullet"/>
      <w:lvlText w:val=""/>
      <w:lvlJc w:val="left"/>
      <w:pPr>
        <w:ind w:left="3600" w:hanging="360"/>
      </w:pPr>
      <w:rPr>
        <w:rFonts w:ascii="Symbol" w:hAnsi="Symbol" w:cs="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cs="Wingdings" w:hint="default"/>
      </w:rPr>
    </w:lvl>
    <w:lvl w:ilvl="6" w:tplc="48090001" w:tentative="1">
      <w:start w:val="1"/>
      <w:numFmt w:val="bullet"/>
      <w:lvlText w:val=""/>
      <w:lvlJc w:val="left"/>
      <w:pPr>
        <w:ind w:left="5760" w:hanging="360"/>
      </w:pPr>
      <w:rPr>
        <w:rFonts w:ascii="Symbol" w:hAnsi="Symbol" w:cs="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cs="Wingdings" w:hint="default"/>
      </w:rPr>
    </w:lvl>
  </w:abstractNum>
  <w:abstractNum w:abstractNumId="15" w15:restartNumberingAfterBreak="0">
    <w:nsid w:val="66627F1E"/>
    <w:multiLevelType w:val="hybridMultilevel"/>
    <w:tmpl w:val="79BEE8F8"/>
    <w:lvl w:ilvl="0" w:tplc="4809000F">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6A1F74F5"/>
    <w:multiLevelType w:val="hybridMultilevel"/>
    <w:tmpl w:val="D864F616"/>
    <w:lvl w:ilvl="0" w:tplc="4809000F">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E8F4112"/>
    <w:multiLevelType w:val="hybridMultilevel"/>
    <w:tmpl w:val="3B280062"/>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1"/>
  </w:num>
  <w:num w:numId="9">
    <w:abstractNumId w:val="12"/>
  </w:num>
  <w:num w:numId="10">
    <w:abstractNumId w:val="13"/>
  </w:num>
  <w:num w:numId="11">
    <w:abstractNumId w:val="9"/>
  </w:num>
  <w:num w:numId="12">
    <w:abstractNumId w:val="15"/>
  </w:num>
  <w:num w:numId="13">
    <w:abstractNumId w:val="16"/>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10"/>
  </w:num>
  <w:num w:numId="17">
    <w:abstractNumId w:val="1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CA7"/>
    <w:rsid w:val="0003032C"/>
    <w:rsid w:val="00034591"/>
    <w:rsid w:val="00042F44"/>
    <w:rsid w:val="000441B2"/>
    <w:rsid w:val="00075358"/>
    <w:rsid w:val="00097475"/>
    <w:rsid w:val="000A0547"/>
    <w:rsid w:val="000A0FEC"/>
    <w:rsid w:val="000A23FC"/>
    <w:rsid w:val="000C7C65"/>
    <w:rsid w:val="000E5C63"/>
    <w:rsid w:val="000F3EDE"/>
    <w:rsid w:val="00104CB3"/>
    <w:rsid w:val="00123422"/>
    <w:rsid w:val="00123BE0"/>
    <w:rsid w:val="00133208"/>
    <w:rsid w:val="001429CF"/>
    <w:rsid w:val="00144764"/>
    <w:rsid w:val="00145687"/>
    <w:rsid w:val="001477FD"/>
    <w:rsid w:val="00150FE3"/>
    <w:rsid w:val="001B0F3D"/>
    <w:rsid w:val="001C1FE3"/>
    <w:rsid w:val="001D2FAD"/>
    <w:rsid w:val="001E38EF"/>
    <w:rsid w:val="001F0CA9"/>
    <w:rsid w:val="00205283"/>
    <w:rsid w:val="0021408B"/>
    <w:rsid w:val="0023057A"/>
    <w:rsid w:val="00273F02"/>
    <w:rsid w:val="00276B03"/>
    <w:rsid w:val="0029371A"/>
    <w:rsid w:val="002A0F6E"/>
    <w:rsid w:val="002D2229"/>
    <w:rsid w:val="002F5879"/>
    <w:rsid w:val="003226DE"/>
    <w:rsid w:val="00322908"/>
    <w:rsid w:val="00323BCD"/>
    <w:rsid w:val="00324CFD"/>
    <w:rsid w:val="00360739"/>
    <w:rsid w:val="0037027A"/>
    <w:rsid w:val="00370FB2"/>
    <w:rsid w:val="0039072E"/>
    <w:rsid w:val="003926A2"/>
    <w:rsid w:val="00396841"/>
    <w:rsid w:val="003D48CE"/>
    <w:rsid w:val="003E5FDF"/>
    <w:rsid w:val="003F0529"/>
    <w:rsid w:val="003F35A3"/>
    <w:rsid w:val="003F7A3B"/>
    <w:rsid w:val="00417E2E"/>
    <w:rsid w:val="00461CA7"/>
    <w:rsid w:val="00486040"/>
    <w:rsid w:val="004A259F"/>
    <w:rsid w:val="004B47B6"/>
    <w:rsid w:val="004F1A81"/>
    <w:rsid w:val="004F34F4"/>
    <w:rsid w:val="005007E7"/>
    <w:rsid w:val="00537A48"/>
    <w:rsid w:val="00540FC4"/>
    <w:rsid w:val="00544E21"/>
    <w:rsid w:val="00553706"/>
    <w:rsid w:val="00562A70"/>
    <w:rsid w:val="00585B90"/>
    <w:rsid w:val="00596EC2"/>
    <w:rsid w:val="005A36A1"/>
    <w:rsid w:val="005B2CF4"/>
    <w:rsid w:val="005D3E0A"/>
    <w:rsid w:val="005E217C"/>
    <w:rsid w:val="005E72ED"/>
    <w:rsid w:val="005F2204"/>
    <w:rsid w:val="006023BD"/>
    <w:rsid w:val="006038E5"/>
    <w:rsid w:val="0060403F"/>
    <w:rsid w:val="00612B66"/>
    <w:rsid w:val="0063145F"/>
    <w:rsid w:val="006546C1"/>
    <w:rsid w:val="006570B5"/>
    <w:rsid w:val="00682187"/>
    <w:rsid w:val="006837BC"/>
    <w:rsid w:val="00687F5D"/>
    <w:rsid w:val="0069112E"/>
    <w:rsid w:val="006A0532"/>
    <w:rsid w:val="006B1BCC"/>
    <w:rsid w:val="006C3E42"/>
    <w:rsid w:val="006D1933"/>
    <w:rsid w:val="006D517D"/>
    <w:rsid w:val="006F4557"/>
    <w:rsid w:val="007018A5"/>
    <w:rsid w:val="00765F09"/>
    <w:rsid w:val="007860CB"/>
    <w:rsid w:val="007B2F1A"/>
    <w:rsid w:val="007F04CB"/>
    <w:rsid w:val="007F11C4"/>
    <w:rsid w:val="007F3153"/>
    <w:rsid w:val="007F7B6C"/>
    <w:rsid w:val="008052FF"/>
    <w:rsid w:val="00835012"/>
    <w:rsid w:val="00842C2E"/>
    <w:rsid w:val="008441B2"/>
    <w:rsid w:val="00856F13"/>
    <w:rsid w:val="0086676A"/>
    <w:rsid w:val="00873663"/>
    <w:rsid w:val="00877408"/>
    <w:rsid w:val="00890645"/>
    <w:rsid w:val="008A54E7"/>
    <w:rsid w:val="008C031C"/>
    <w:rsid w:val="008C2D95"/>
    <w:rsid w:val="008E3862"/>
    <w:rsid w:val="00925018"/>
    <w:rsid w:val="0095732D"/>
    <w:rsid w:val="009777F9"/>
    <w:rsid w:val="00977F5D"/>
    <w:rsid w:val="009B5E2D"/>
    <w:rsid w:val="009D638D"/>
    <w:rsid w:val="00A0607B"/>
    <w:rsid w:val="00A0679B"/>
    <w:rsid w:val="00A14C7C"/>
    <w:rsid w:val="00A2218A"/>
    <w:rsid w:val="00A345CE"/>
    <w:rsid w:val="00A51B8D"/>
    <w:rsid w:val="00A72B0B"/>
    <w:rsid w:val="00A83FC9"/>
    <w:rsid w:val="00AA038B"/>
    <w:rsid w:val="00AA1AD0"/>
    <w:rsid w:val="00AA2F69"/>
    <w:rsid w:val="00AB46C5"/>
    <w:rsid w:val="00AB4EFB"/>
    <w:rsid w:val="00AE257E"/>
    <w:rsid w:val="00B32E37"/>
    <w:rsid w:val="00B4101D"/>
    <w:rsid w:val="00B439F3"/>
    <w:rsid w:val="00B46FD9"/>
    <w:rsid w:val="00B52569"/>
    <w:rsid w:val="00B54D50"/>
    <w:rsid w:val="00B6384D"/>
    <w:rsid w:val="00BB23C2"/>
    <w:rsid w:val="00BB58ED"/>
    <w:rsid w:val="00BB5F90"/>
    <w:rsid w:val="00BC2222"/>
    <w:rsid w:val="00BE5D61"/>
    <w:rsid w:val="00BE6436"/>
    <w:rsid w:val="00BF1EE5"/>
    <w:rsid w:val="00C166A6"/>
    <w:rsid w:val="00C1677C"/>
    <w:rsid w:val="00C27832"/>
    <w:rsid w:val="00C35C23"/>
    <w:rsid w:val="00C50CAD"/>
    <w:rsid w:val="00C5233F"/>
    <w:rsid w:val="00C57F22"/>
    <w:rsid w:val="00C63920"/>
    <w:rsid w:val="00C82532"/>
    <w:rsid w:val="00C872D4"/>
    <w:rsid w:val="00CA0498"/>
    <w:rsid w:val="00CA182D"/>
    <w:rsid w:val="00CC39A6"/>
    <w:rsid w:val="00CD6144"/>
    <w:rsid w:val="00CE61EB"/>
    <w:rsid w:val="00CF2315"/>
    <w:rsid w:val="00CF352E"/>
    <w:rsid w:val="00D007CA"/>
    <w:rsid w:val="00D030F1"/>
    <w:rsid w:val="00D116AF"/>
    <w:rsid w:val="00D12FD7"/>
    <w:rsid w:val="00D25462"/>
    <w:rsid w:val="00D310FB"/>
    <w:rsid w:val="00D3332A"/>
    <w:rsid w:val="00D45AB8"/>
    <w:rsid w:val="00D55D0E"/>
    <w:rsid w:val="00D72744"/>
    <w:rsid w:val="00DA17D0"/>
    <w:rsid w:val="00DB00EE"/>
    <w:rsid w:val="00DB1E62"/>
    <w:rsid w:val="00DF5EB2"/>
    <w:rsid w:val="00E219DA"/>
    <w:rsid w:val="00E24169"/>
    <w:rsid w:val="00E251FF"/>
    <w:rsid w:val="00E3703E"/>
    <w:rsid w:val="00E50183"/>
    <w:rsid w:val="00E514F3"/>
    <w:rsid w:val="00E62398"/>
    <w:rsid w:val="00E74BE3"/>
    <w:rsid w:val="00E76394"/>
    <w:rsid w:val="00E765B7"/>
    <w:rsid w:val="00E864D2"/>
    <w:rsid w:val="00E929D7"/>
    <w:rsid w:val="00EA1CFF"/>
    <w:rsid w:val="00EB3E2D"/>
    <w:rsid w:val="00EC104A"/>
    <w:rsid w:val="00EC58B2"/>
    <w:rsid w:val="00EE4378"/>
    <w:rsid w:val="00F13295"/>
    <w:rsid w:val="00F3242F"/>
    <w:rsid w:val="00F3591A"/>
    <w:rsid w:val="00F54F16"/>
    <w:rsid w:val="00F57CFF"/>
    <w:rsid w:val="00F82D51"/>
    <w:rsid w:val="00F932EF"/>
    <w:rsid w:val="00F93CE0"/>
    <w:rsid w:val="00F94DCB"/>
    <w:rsid w:val="00F96BE0"/>
    <w:rsid w:val="00FD1FE7"/>
    <w:rsid w:val="00FD2C78"/>
    <w:rsid w:val="00FE5D0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oNotEmbedSmartTags/>
  <w:decimalSymbol w:val="."/>
  <w:listSeparator w:val=","/>
  <w14:docId w14:val="1DD59BFC"/>
  <w15:chartTrackingRefBased/>
  <w15:docId w15:val="{F1D85FB5-B45A-4614-9A53-DB6EA5407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rPr>
  </w:style>
  <w:style w:type="paragraph" w:styleId="Heading1">
    <w:name w:val="heading 1"/>
    <w:basedOn w:val="Normal"/>
    <w:next w:val="Normal"/>
    <w:qFormat/>
    <w:pPr>
      <w:keepNext/>
      <w:numPr>
        <w:numId w:val="1"/>
      </w:numPr>
      <w:spacing w:before="240" w:after="60"/>
      <w:outlineLvl w:val="0"/>
    </w:pPr>
    <w:rPr>
      <w:rFonts w:ascii="Arial" w:hAnsi="Arial" w:cs="Arial"/>
      <w:b/>
      <w:bCs/>
      <w:kern w:val="1"/>
      <w:sz w:val="32"/>
      <w:szCs w:val="32"/>
    </w:rPr>
  </w:style>
  <w:style w:type="paragraph" w:styleId="Heading2">
    <w:name w:val="heading 2"/>
    <w:basedOn w:val="Normal"/>
    <w:next w:val="BodyText"/>
    <w:qFormat/>
    <w:pPr>
      <w:numPr>
        <w:ilvl w:val="1"/>
        <w:numId w:val="1"/>
      </w:numPr>
      <w:spacing w:before="280" w:after="280"/>
      <w:outlineLvl w:val="1"/>
    </w:pPr>
    <w:rPr>
      <w:b/>
      <w:bCs/>
      <w:sz w:val="36"/>
      <w:szCs w:val="36"/>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rPr>
      <w:rFonts w:ascii="Symbol" w:hAnsi="Symbol" w:cs="Symbol"/>
    </w:rPr>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ascii="Symbol" w:hAnsi="Symbol" w:cs="Symbol"/>
    </w:rPr>
  </w:style>
  <w:style w:type="character" w:customStyle="1" w:styleId="Absatz-Standardschriftart">
    <w:name w:val="Absatz-Standardschriftart"/>
  </w:style>
  <w:style w:type="character" w:customStyle="1" w:styleId="WW8Num8z0">
    <w:name w:val="WW8Num8z0"/>
    <w:rPr>
      <w:rFonts w:ascii="Symbol" w:hAnsi="Symbol" w:cs="Symbol"/>
    </w:rPr>
  </w:style>
  <w:style w:type="character" w:customStyle="1" w:styleId="WW-Absatz-Standardschriftart">
    <w:name w:val="WW-Absatz-Standardschriftart"/>
  </w:style>
  <w:style w:type="character" w:customStyle="1" w:styleId="WW8Num3z0">
    <w:name w:val="WW8Num3z0"/>
    <w:rPr>
      <w:rFonts w:ascii="Symbol" w:hAnsi="Symbol" w:cs="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0">
    <w:name w:val="WW8Num5z0"/>
    <w:rPr>
      <w:rFonts w:ascii="Symbol" w:hAnsi="Symbol" w:cs="Symbol"/>
      <w:sz w:val="20"/>
    </w:rPr>
  </w:style>
  <w:style w:type="character" w:customStyle="1" w:styleId="WW8Num5z1">
    <w:name w:val="WW8Num5z1"/>
    <w:rPr>
      <w:rFonts w:ascii="Courier New" w:hAnsi="Courier New" w:cs="Courier New"/>
      <w:sz w:val="20"/>
    </w:rPr>
  </w:style>
  <w:style w:type="character" w:customStyle="1" w:styleId="WW8Num5z2">
    <w:name w:val="WW8Num5z2"/>
    <w:rPr>
      <w:rFonts w:ascii="Wingdings" w:hAnsi="Wingdings" w:cs="Wingdings"/>
      <w:sz w:val="20"/>
    </w:rPr>
  </w:style>
  <w:style w:type="character" w:customStyle="1" w:styleId="WW8Num7z2">
    <w:name w:val="WW8Num7z2"/>
    <w:rPr>
      <w:rFonts w:ascii="Wingdings" w:hAnsi="Wingdings" w:cs="Wingdings"/>
    </w:rPr>
  </w:style>
  <w:style w:type="character" w:customStyle="1" w:styleId="WW8Num7z4">
    <w:name w:val="WW8Num7z4"/>
    <w:rPr>
      <w:rFonts w:ascii="Courier New" w:hAnsi="Courier New" w:cs="Courier New"/>
    </w:rPr>
  </w:style>
  <w:style w:type="character" w:customStyle="1" w:styleId="Emphasis1">
    <w:name w:val="Emphasis1"/>
    <w:basedOn w:val="DefaultParagraphFont"/>
  </w:style>
  <w:style w:type="character" w:styleId="HTMLTypewriter">
    <w:name w:val="HTML Typewriter"/>
    <w:rPr>
      <w:rFonts w:ascii="Courier New" w:eastAsia="Times New Roman" w:hAnsi="Courier New" w:cs="Courier New"/>
      <w:sz w:val="20"/>
      <w:szCs w:val="20"/>
    </w:rPr>
  </w:style>
  <w:style w:type="character" w:styleId="HTMLKeyboard">
    <w:name w:val="HTML Keyboard"/>
    <w:rPr>
      <w:rFonts w:ascii="Courier New" w:eastAsia="Times New Roman" w:hAnsi="Courier New" w:cs="Courier New"/>
      <w:sz w:val="20"/>
      <w:szCs w:val="20"/>
    </w:rPr>
  </w:style>
  <w:style w:type="character" w:styleId="HTMLSample">
    <w:name w:val="HTML Sample"/>
    <w:rPr>
      <w:rFonts w:ascii="Courier New" w:eastAsia="Times New Roman" w:hAnsi="Courier New" w:cs="Courier New"/>
    </w:rPr>
  </w:style>
  <w:style w:type="character" w:styleId="Hyperlink">
    <w:name w:val="Hyperlink"/>
    <w:rPr>
      <w:color w:val="0000FF"/>
      <w:u w:val="single"/>
    </w:rPr>
  </w:style>
  <w:style w:type="character" w:styleId="HTMLCode">
    <w:name w:val="HTML Code"/>
    <w:rPr>
      <w:rFonts w:ascii="Courier New" w:eastAsia="Times New Roman" w:hAnsi="Courier New" w:cs="Courier New"/>
      <w:sz w:val="20"/>
      <w:szCs w:val="20"/>
    </w:rPr>
  </w:style>
  <w:style w:type="character" w:customStyle="1" w:styleId="mw-headline">
    <w:name w:val="mw-headline"/>
    <w:basedOn w:val="DefaultParagraphFont"/>
  </w:style>
  <w:style w:type="character" w:customStyle="1" w:styleId="editsection">
    <w:name w:val="editsection"/>
    <w:basedOn w:val="DefaultParagraphFont"/>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WenQuanYi Zen Hei" w:hAnsi="Arial"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next w:val="Normal"/>
    <w:qFormat/>
    <w:rPr>
      <w:b/>
      <w:bCs/>
      <w:sz w:val="20"/>
      <w:szCs w:val="20"/>
    </w:rPr>
  </w:style>
  <w:style w:type="paragraph" w:customStyle="1" w:styleId="Index">
    <w:name w:val="Index"/>
    <w:basedOn w:val="Normal"/>
    <w:pPr>
      <w:suppressLineNumbers/>
    </w:pPr>
    <w:rPr>
      <w:rFonts w:cs="Lohit Hindi"/>
    </w:rPr>
  </w:style>
  <w:style w:type="paragraph" w:styleId="NormalWeb">
    <w:name w:val="Normal (Web)"/>
    <w:basedOn w:val="Normal"/>
    <w:uiPriority w:val="99"/>
    <w:pPr>
      <w:spacing w:before="280" w:after="280"/>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literallayout">
    <w:name w:val="literallayout"/>
    <w:basedOn w:val="Normal"/>
    <w:pPr>
      <w:spacing w:before="280" w:after="28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ListParagraph">
    <w:name w:val="List Paragraph"/>
    <w:basedOn w:val="Normal"/>
    <w:uiPriority w:val="34"/>
    <w:qFormat/>
    <w:rsid w:val="00F3591A"/>
    <w:pPr>
      <w:ind w:left="720"/>
      <w:contextualSpacing/>
    </w:pPr>
  </w:style>
  <w:style w:type="paragraph" w:customStyle="1" w:styleId="paragraph">
    <w:name w:val="paragraph"/>
    <w:basedOn w:val="Normal"/>
    <w:rsid w:val="00C872D4"/>
    <w:pPr>
      <w:suppressAutoHyphens w:val="0"/>
      <w:spacing w:before="100" w:beforeAutospacing="1" w:after="100" w:afterAutospacing="1"/>
    </w:pPr>
    <w:rPr>
      <w:lang w:val="en-SG"/>
    </w:rPr>
  </w:style>
  <w:style w:type="character" w:customStyle="1" w:styleId="eop">
    <w:name w:val="eop"/>
    <w:rsid w:val="00C872D4"/>
  </w:style>
  <w:style w:type="character" w:customStyle="1" w:styleId="normaltextrun">
    <w:name w:val="normaltextrun"/>
    <w:rsid w:val="00C872D4"/>
  </w:style>
  <w:style w:type="character" w:customStyle="1" w:styleId="UnresolvedMention1">
    <w:name w:val="Unresolved Mention1"/>
    <w:basedOn w:val="DefaultParagraphFont"/>
    <w:uiPriority w:val="99"/>
    <w:semiHidden/>
    <w:unhideWhenUsed/>
    <w:rsid w:val="003F35A3"/>
    <w:rPr>
      <w:color w:val="605E5C"/>
      <w:shd w:val="clear" w:color="auto" w:fill="E1DFDD"/>
    </w:rPr>
  </w:style>
  <w:style w:type="table" w:styleId="TableGrid">
    <w:name w:val="Table Grid"/>
    <w:basedOn w:val="TableNormal"/>
    <w:uiPriority w:val="39"/>
    <w:rsid w:val="00687F5D"/>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25930">
      <w:bodyDiv w:val="1"/>
      <w:marLeft w:val="0"/>
      <w:marRight w:val="0"/>
      <w:marTop w:val="0"/>
      <w:marBottom w:val="0"/>
      <w:divBdr>
        <w:top w:val="none" w:sz="0" w:space="0" w:color="auto"/>
        <w:left w:val="none" w:sz="0" w:space="0" w:color="auto"/>
        <w:bottom w:val="none" w:sz="0" w:space="0" w:color="auto"/>
        <w:right w:val="none" w:sz="0" w:space="0" w:color="auto"/>
      </w:divBdr>
    </w:div>
    <w:div w:id="348726620">
      <w:bodyDiv w:val="1"/>
      <w:marLeft w:val="0"/>
      <w:marRight w:val="0"/>
      <w:marTop w:val="0"/>
      <w:marBottom w:val="0"/>
      <w:divBdr>
        <w:top w:val="none" w:sz="0" w:space="0" w:color="auto"/>
        <w:left w:val="none" w:sz="0" w:space="0" w:color="auto"/>
        <w:bottom w:val="none" w:sz="0" w:space="0" w:color="auto"/>
        <w:right w:val="none" w:sz="0" w:space="0" w:color="auto"/>
      </w:divBdr>
    </w:div>
    <w:div w:id="1221089984">
      <w:bodyDiv w:val="1"/>
      <w:marLeft w:val="0"/>
      <w:marRight w:val="0"/>
      <w:marTop w:val="0"/>
      <w:marBottom w:val="0"/>
      <w:divBdr>
        <w:top w:val="none" w:sz="0" w:space="0" w:color="auto"/>
        <w:left w:val="none" w:sz="0" w:space="0" w:color="auto"/>
        <w:bottom w:val="none" w:sz="0" w:space="0" w:color="auto"/>
        <w:right w:val="none" w:sz="0" w:space="0" w:color="auto"/>
      </w:divBdr>
    </w:div>
    <w:div w:id="1277636274">
      <w:bodyDiv w:val="1"/>
      <w:marLeft w:val="0"/>
      <w:marRight w:val="0"/>
      <w:marTop w:val="0"/>
      <w:marBottom w:val="0"/>
      <w:divBdr>
        <w:top w:val="none" w:sz="0" w:space="0" w:color="auto"/>
        <w:left w:val="none" w:sz="0" w:space="0" w:color="auto"/>
        <w:bottom w:val="none" w:sz="0" w:space="0" w:color="auto"/>
        <w:right w:val="none" w:sz="0" w:space="0" w:color="auto"/>
      </w:divBdr>
    </w:div>
    <w:div w:id="1309239629">
      <w:bodyDiv w:val="1"/>
      <w:marLeft w:val="0"/>
      <w:marRight w:val="0"/>
      <w:marTop w:val="0"/>
      <w:marBottom w:val="0"/>
      <w:divBdr>
        <w:top w:val="none" w:sz="0" w:space="0" w:color="auto"/>
        <w:left w:val="none" w:sz="0" w:space="0" w:color="auto"/>
        <w:bottom w:val="none" w:sz="0" w:space="0" w:color="auto"/>
        <w:right w:val="none" w:sz="0" w:space="0" w:color="auto"/>
      </w:divBdr>
    </w:div>
    <w:div w:id="1424885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youtube.com/watch?v=4LP6nDRbDO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www.youtube.com/watch?v=bnHVSXbXdnQ"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675</TotalTime>
  <Pages>7</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TEMASEK IT SCHOOL</vt:lpstr>
    </vt:vector>
  </TitlesOfParts>
  <Company>Temasek Polytechnic</Company>
  <LinksUpToDate>false</LinksUpToDate>
  <CharactersWithSpaces>5933</CharactersWithSpaces>
  <SharedDoc>false</SharedDoc>
  <HLinks>
    <vt:vector size="12" baseType="variant">
      <vt:variant>
        <vt:i4>7078003</vt:i4>
      </vt:variant>
      <vt:variant>
        <vt:i4>12</vt:i4>
      </vt:variant>
      <vt:variant>
        <vt:i4>0</vt:i4>
      </vt:variant>
      <vt:variant>
        <vt:i4>5</vt:i4>
      </vt:variant>
      <vt:variant>
        <vt:lpwstr>https://www.youtube.com/watch?v=4LP6nDRbDOA</vt:lpwstr>
      </vt:variant>
      <vt:variant>
        <vt:lpwstr/>
      </vt:variant>
      <vt:variant>
        <vt:i4>7078003</vt:i4>
      </vt:variant>
      <vt:variant>
        <vt:i4>9</vt:i4>
      </vt:variant>
      <vt:variant>
        <vt:i4>0</vt:i4>
      </vt:variant>
      <vt:variant>
        <vt:i4>5</vt:i4>
      </vt:variant>
      <vt:variant>
        <vt:lpwstr>https://www.youtube.com/watch?v=4LP6nDRbDOA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TEMASEK IT SCHOOL</dc:title>
  <dc:subject/>
  <dc:creator>tp</dc:creator>
  <cp:keywords/>
  <cp:lastModifiedBy>Shaun TAN (TP)</cp:lastModifiedBy>
  <cp:revision>203</cp:revision>
  <cp:lastPrinted>2020-05-06T10:14:00Z</cp:lastPrinted>
  <dcterms:created xsi:type="dcterms:W3CDTF">2020-03-08T06:57:00Z</dcterms:created>
  <dcterms:modified xsi:type="dcterms:W3CDTF">2022-06-02T06:31:00Z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zypoh@TP.EDU.SG</vt:lpwstr>
  </property>
  <property fmtid="{D5CDD505-2E9C-101B-9397-08002B2CF9AE}" pid="5" name="MSIP_Label_4bcb20ed-001a-45f4-b2e7-234c5fc91178_SetDate">
    <vt:lpwstr>2020-05-06T10:13:44.9333056Z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2bcd57a4-fd9d-4860-98ce-b23b57db24b3</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zypoh@TP.EDU.SG</vt:lpwstr>
  </property>
  <property fmtid="{D5CDD505-2E9C-101B-9397-08002B2CF9AE}" pid="13" name="MSIP_Label_f69d7fc4-da81-42e5-b309-526f71322d86_SetDate">
    <vt:lpwstr>2020-05-06T10:13:44.9333056Z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2bcd57a4-fd9d-4860-98ce-b23b57db24b3</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ies>
</file>