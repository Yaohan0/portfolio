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8544C82">
      <w:pPr>
        <w:jc w:val="center"/>
        <w:rPr>
          <w:rFonts w:ascii="Verdana" w:hAnsi="Verdana" w:cs="Verdana"/>
          <w:bCs/>
          <w:sz w:val="20"/>
          <w:szCs w:val="20"/>
        </w:rPr>
      </w:pPr>
      <w:bookmarkStart w:id="0" w:name="_Hlk34591008"/>
      <w:r>
        <w:rPr>
          <w:b/>
          <w:bCs/>
          <w:lang w:val="en-SG" w:eastAsia="en-SG"/>
        </w:rPr>
        <w:drawing>
          <wp:inline distT="0" distB="0" distL="0" distR="0">
            <wp:extent cx="3568700" cy="749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749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7DD4A">
      <w:pPr>
        <w:pStyle w:val="44"/>
        <w:spacing w:before="0" w:beforeAutospacing="0" w:after="0" w:afterAutospacing="0"/>
        <w:jc w:val="center"/>
        <w:textAlignment w:val="baseline"/>
        <w:rPr>
          <w:rFonts w:ascii="Verdana" w:hAnsi="Verdana" w:cs="Verdana"/>
          <w:b/>
          <w:bCs/>
          <w:i/>
          <w:iCs/>
          <w:sz w:val="28"/>
          <w:szCs w:val="28"/>
        </w:rPr>
      </w:pPr>
      <w:r>
        <w:rPr>
          <w:rStyle w:val="45"/>
          <w:rFonts w:ascii="Arial" w:hAnsi="Arial" w:cs="Arial"/>
          <w:sz w:val="22"/>
          <w:szCs w:val="22"/>
        </w:rPr>
        <w:t> </w:t>
      </w:r>
      <w:r>
        <w:rPr>
          <w:rFonts w:ascii="Verdana" w:hAnsi="Verdana" w:cs="Verdana"/>
          <w:b/>
          <w:bCs/>
          <w:i/>
          <w:iCs/>
          <w:sz w:val="28"/>
          <w:szCs w:val="28"/>
        </w:rPr>
        <w:t xml:space="preserve">DIPLOMA IN CYBERSECURITY &amp; </w:t>
      </w:r>
      <w:r>
        <w:rPr>
          <w:rFonts w:ascii="Verdana" w:hAnsi="Verdana" w:cs="Verdana"/>
          <w:b/>
          <w:bCs/>
          <w:i/>
          <w:iCs/>
          <w:sz w:val="28"/>
          <w:szCs w:val="28"/>
        </w:rPr>
        <w:br w:type="textWrapping"/>
      </w:r>
      <w:r>
        <w:rPr>
          <w:rFonts w:ascii="Verdana" w:hAnsi="Verdana" w:cs="Verdana"/>
          <w:b/>
          <w:bCs/>
          <w:i/>
          <w:iCs/>
          <w:sz w:val="28"/>
          <w:szCs w:val="28"/>
        </w:rPr>
        <w:t>DIGITAL FORENSICS (LEVEL 2)</w:t>
      </w:r>
    </w:p>
    <w:p w14:paraId="69C10CFD">
      <w:pPr>
        <w:rPr>
          <w:rFonts w:ascii="Verdana" w:hAnsi="Verdana" w:cs="Verdana"/>
          <w:b/>
          <w:bCs/>
          <w:i/>
          <w:iCs/>
          <w:sz w:val="22"/>
          <w:szCs w:val="22"/>
        </w:rPr>
      </w:pPr>
    </w:p>
    <w:p w14:paraId="2E1C2D16">
      <w:pPr>
        <w:jc w:val="center"/>
        <w:rPr>
          <w:i/>
          <w:iCs/>
          <w:sz w:val="32"/>
          <w:szCs w:val="32"/>
          <w:u w:val="single"/>
        </w:rPr>
      </w:pPr>
      <w:r>
        <w:rPr>
          <w:rFonts w:ascii="Verdana" w:hAnsi="Verdana" w:cs="Verdana"/>
          <w:b/>
          <w:bCs/>
          <w:i/>
          <w:iCs/>
        </w:rPr>
        <w:t>FORENSICS IN DIGITAL SECURITY (CCD2C04)</w:t>
      </w:r>
    </w:p>
    <w:p w14:paraId="09FA8368">
      <w:pPr>
        <w:pStyle w:val="44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6A8FDB29">
      <w:pPr>
        <w:pStyle w:val="44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0"/>
          <w:szCs w:val="10"/>
        </w:rPr>
      </w:pPr>
      <w:r>
        <w:rPr>
          <w:rStyle w:val="46"/>
          <w:rFonts w:ascii="Arial" w:hAnsi="Arial" w:cs="Arial"/>
          <w:b/>
          <w:bCs/>
          <w:lang w:val="en-US"/>
        </w:rPr>
        <w:t>Practical 6</w:t>
      </w:r>
    </w:p>
    <w:bookmarkEnd w:id="0"/>
    <w:p w14:paraId="2527ED30">
      <w:pPr>
        <w:jc w:val="center"/>
        <w:rPr>
          <w:rStyle w:val="46"/>
          <w:rFonts w:ascii="Arial" w:hAnsi="Arial" w:cs="Arial"/>
        </w:rPr>
      </w:pPr>
      <w:r>
        <w:rPr>
          <w:rStyle w:val="46"/>
          <w:rFonts w:ascii="Arial" w:hAnsi="Arial" w:cs="Arial"/>
        </w:rPr>
        <w:t>Data Hiding</w:t>
      </w:r>
    </w:p>
    <w:p w14:paraId="3968955A"/>
    <w:p w14:paraId="7C366C4B">
      <w:pPr>
        <w:rPr>
          <w:rFonts w:ascii="Palatino Linotype" w:hAnsi="Palatino Linotype" w:cs="Palatino Linotype"/>
        </w:rPr>
      </w:pPr>
      <w:bookmarkStart w:id="1" w:name="AEN24718"/>
      <w:r>
        <w:rPr>
          <w:rFonts w:ascii="Palatino Linotype" w:hAnsi="Palatino Linotype" w:cs="Palatino Linotype"/>
        </w:rPr>
        <w:t xml:space="preserve">You will use open source tools to discover hidden text in images and plant messages in images. </w:t>
      </w:r>
    </w:p>
    <w:p w14:paraId="4EE567D7">
      <w:pPr>
        <w:rPr>
          <w:rFonts w:ascii="Palatino Linotype" w:hAnsi="Palatino Linotype" w:cs="Palatino Linotype"/>
        </w:rPr>
      </w:pPr>
    </w:p>
    <w:p w14:paraId="51CD80D7">
      <w:pPr>
        <w:pStyle w:val="43"/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Part 1. Preparing Messages</w:t>
      </w:r>
    </w:p>
    <w:p w14:paraId="53D49ADC">
      <w:pPr>
        <w:rPr>
          <w:rFonts w:ascii="Palatino Linotype" w:hAnsi="Palatino Linotype" w:cs="Palatino Linotype"/>
          <w:b/>
        </w:rPr>
      </w:pPr>
    </w:p>
    <w:p w14:paraId="1E45D333">
      <w:pPr>
        <w:numPr>
          <w:ilvl w:val="1"/>
          <w:numId w:val="3"/>
        </w:numPr>
        <w:tabs>
          <w:tab w:val="left" w:pos="360"/>
          <w:tab w:val="left" w:pos="1440"/>
          <w:tab w:val="clear" w:pos="108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</w:t>
      </w:r>
      <w:r>
        <w:rPr>
          <w:rFonts w:ascii="Palatino Linotype" w:hAnsi="Palatino Linotype" w:cs="Palatino Linotype"/>
          <w:b/>
          <w:bCs/>
        </w:rPr>
        <w:t>Windows 10 VirtualBox VM</w:t>
      </w:r>
      <w:r>
        <w:rPr>
          <w:rFonts w:ascii="Palatino Linotype" w:hAnsi="Palatino Linotype" w:cs="Palatino Linotype"/>
        </w:rPr>
        <w:t>.</w:t>
      </w:r>
    </w:p>
    <w:p w14:paraId="77C406DE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36486D75">
      <w:pPr>
        <w:numPr>
          <w:ilvl w:val="1"/>
          <w:numId w:val="3"/>
        </w:numPr>
        <w:tabs>
          <w:tab w:val="left" w:pos="360"/>
          <w:tab w:val="left" w:pos="1440"/>
          <w:tab w:val="clear" w:pos="1080"/>
        </w:tabs>
        <w:ind w:left="720"/>
      </w:pPr>
      <w:r>
        <w:rPr>
          <w:rFonts w:ascii="Palatino Linotype" w:hAnsi="Palatino Linotype" w:cs="Palatino Linotype"/>
        </w:rPr>
        <w:t>Create a folder</w:t>
      </w:r>
      <w:r>
        <w:rPr>
          <w:rFonts w:ascii="Palatino Linotype" w:hAnsi="Palatino Linotype"/>
          <w:b/>
        </w:rPr>
        <w:t xml:space="preserve"> C:\P6</w:t>
      </w:r>
      <w:r>
        <w:rPr>
          <w:rFonts w:ascii="Palatino Linotype" w:hAnsi="Palatino Linotype" w:cs="Palatino Linotype"/>
        </w:rPr>
        <w:t>.</w:t>
      </w:r>
    </w:p>
    <w:p w14:paraId="139BF042">
      <w:pPr>
        <w:tabs>
          <w:tab w:val="left" w:pos="360"/>
        </w:tabs>
        <w:ind w:left="720" w:hanging="360"/>
      </w:pPr>
    </w:p>
    <w:p w14:paraId="605CC3C7">
      <w:pPr>
        <w:numPr>
          <w:ilvl w:val="1"/>
          <w:numId w:val="3"/>
        </w:numPr>
        <w:tabs>
          <w:tab w:val="left" w:pos="360"/>
          <w:tab w:val="left" w:pos="1440"/>
          <w:tab w:val="clear" w:pos="1080"/>
        </w:tabs>
        <w:ind w:left="7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 xml:space="preserve">Copy the folder </w:t>
      </w:r>
      <w:r>
        <w:rPr>
          <w:rFonts w:ascii="Palatino Linotype" w:hAnsi="Palatino Linotype" w:cs="Palatino Linotype"/>
          <w:b/>
          <w:bCs/>
        </w:rPr>
        <w:t>C:\Software\Labs\P6\ImagesFiles</w:t>
      </w:r>
      <w:r>
        <w:rPr>
          <w:rFonts w:ascii="Palatino Linotype" w:hAnsi="Palatino Linotype" w:cs="Palatino Linotype"/>
        </w:rPr>
        <w:t xml:space="preserve"> into </w:t>
      </w:r>
      <w:r>
        <w:rPr>
          <w:rFonts w:ascii="Palatino Linotype" w:hAnsi="Palatino Linotype"/>
          <w:b/>
        </w:rPr>
        <w:t>C:\P6</w:t>
      </w:r>
      <w:r>
        <w:rPr>
          <w:rFonts w:ascii="Palatino Linotype" w:hAnsi="Palatino Linotype" w:cs="Palatino Linotype"/>
        </w:rPr>
        <w:t>.</w:t>
      </w:r>
    </w:p>
    <w:p w14:paraId="61CFA526">
      <w:pPr>
        <w:ind w:left="360" w:firstLine="36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  <w:b/>
          <w:bCs/>
        </w:rPr>
        <w:t>[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Note: You should copy the entire folder and not the contents of the folder.</w:t>
      </w:r>
      <w:r>
        <w:rPr>
          <w:rFonts w:ascii="Palatino Linotype" w:hAnsi="Palatino Linotype" w:cs="Palatino Linotype"/>
          <w:b/>
          <w:bCs/>
        </w:rPr>
        <w:t>]</w:t>
      </w:r>
    </w:p>
    <w:p w14:paraId="75FF864E">
      <w:pPr>
        <w:ind w:left="360"/>
        <w:rPr>
          <w:rFonts w:ascii="Palatino Linotype" w:hAnsi="Palatino Linotype" w:cs="Palatino Linotype"/>
          <w:b/>
          <w:bCs/>
        </w:rPr>
      </w:pPr>
    </w:p>
    <w:p w14:paraId="66D066EE">
      <w:pPr>
        <w:numPr>
          <w:ilvl w:val="1"/>
          <w:numId w:val="3"/>
        </w:numPr>
        <w:tabs>
          <w:tab w:val="left" w:pos="360"/>
          <w:tab w:val="left" w:pos="1440"/>
          <w:tab w:val="clear" w:pos="108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</w:t>
      </w:r>
      <w:r>
        <w:rPr>
          <w:rFonts w:ascii="Palatino Linotype" w:hAnsi="Palatino Linotype" w:cs="Palatino Linotype"/>
          <w:b/>
          <w:bCs/>
        </w:rPr>
        <w:t>Notepad</w:t>
      </w:r>
      <w:r>
        <w:rPr>
          <w:rFonts w:ascii="Palatino Linotype" w:hAnsi="Palatino Linotype" w:cs="Palatino Linotype"/>
        </w:rPr>
        <w:t xml:space="preserve"> to create a file.  The file should contain a simple sentence that you want to hide. </w:t>
      </w:r>
    </w:p>
    <w:p w14:paraId="64099765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5F01DCD9">
      <w:pPr>
        <w:numPr>
          <w:ilvl w:val="1"/>
          <w:numId w:val="3"/>
        </w:numPr>
        <w:tabs>
          <w:tab w:val="left" w:pos="360"/>
          <w:tab w:val="left" w:pos="1440"/>
          <w:tab w:val="clear" w:pos="108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Save the files in </w:t>
      </w:r>
      <w:r>
        <w:rPr>
          <w:rFonts w:ascii="Palatino Linotype" w:hAnsi="Palatino Linotype" w:cs="Palatino Linotype"/>
          <w:b/>
          <w:bCs/>
        </w:rPr>
        <w:t>C:\P6</w:t>
      </w:r>
      <w:r>
        <w:rPr>
          <w:rFonts w:ascii="Palatino Linotype" w:hAnsi="Palatino Linotype" w:cs="Palatino Linotype"/>
        </w:rPr>
        <w:t>.</w:t>
      </w:r>
    </w:p>
    <w:p w14:paraId="658264E5">
      <w:pPr>
        <w:rPr>
          <w:rFonts w:ascii="Palatino Linotype" w:hAnsi="Palatino Linotype" w:cs="Palatino Linotype"/>
        </w:rPr>
      </w:pPr>
    </w:p>
    <w:p w14:paraId="56658CE4">
      <w:pPr>
        <w:pStyle w:val="43"/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Part 2. Insert the Message</w:t>
      </w:r>
    </w:p>
    <w:p w14:paraId="10DAEFA8">
      <w:pPr>
        <w:rPr>
          <w:rFonts w:ascii="Palatino Linotype" w:hAnsi="Palatino Linotype" w:cs="Palatino Linotype"/>
          <w:b/>
        </w:rPr>
      </w:pPr>
    </w:p>
    <w:p w14:paraId="3A28B7EE">
      <w:pPr>
        <w:numPr>
          <w:ilvl w:val="0"/>
          <w:numId w:val="4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Using the </w:t>
      </w:r>
      <w:r>
        <w:rPr>
          <w:rFonts w:ascii="Palatino Linotype" w:hAnsi="Palatino Linotype" w:cs="Palatino Linotype"/>
          <w:b/>
          <w:bCs/>
        </w:rPr>
        <w:t xml:space="preserve">Multihasher </w:t>
      </w:r>
      <w:r>
        <w:rPr>
          <w:rFonts w:ascii="Palatino Linotype" w:hAnsi="Palatino Linotype" w:cs="Palatino Linotype"/>
        </w:rPr>
        <w:t xml:space="preserve">hashing program found in </w:t>
      </w:r>
      <w:r>
        <w:rPr>
          <w:rFonts w:ascii="Palatino Linotype" w:hAnsi="Palatino Linotype" w:cs="Palatino Linotype"/>
          <w:b/>
          <w:bCs/>
        </w:rPr>
        <w:t xml:space="preserve">C:\Software\Labs\P5\Hash Tool </w:t>
      </w:r>
      <w:r>
        <w:rPr>
          <w:rFonts w:ascii="Palatino Linotype" w:hAnsi="Palatino Linotype" w:cs="Palatino Linotype"/>
        </w:rPr>
        <w:t>to calculate the hash value of the image file you intend to hide the file in.</w:t>
      </w:r>
    </w:p>
    <w:p w14:paraId="4724EC45">
      <w:pPr>
        <w:tabs>
          <w:tab w:val="left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  <w:bCs/>
        </w:rPr>
        <w:t>[</w:t>
      </w:r>
      <w:r>
        <w:rPr>
          <w:rFonts w:ascii="Palatino Linotype" w:hAnsi="Palatino Linotype" w:cs="Palatino Linotype"/>
          <w:b/>
          <w:bCs/>
          <w:i/>
          <w:iCs/>
          <w:sz w:val="20"/>
          <w:szCs w:val="20"/>
        </w:rPr>
        <w:t>Note: The images may be found in C:\P6\Images files.</w:t>
      </w:r>
      <w:r>
        <w:rPr>
          <w:rFonts w:ascii="Palatino Linotype" w:hAnsi="Palatino Linotype" w:cs="Palatino Linotype"/>
          <w:b/>
          <w:bCs/>
        </w:rPr>
        <w:t>]</w:t>
      </w:r>
    </w:p>
    <w:p w14:paraId="6E88DF7E">
      <w:pPr>
        <w:ind w:left="360"/>
        <w:rPr>
          <w:rFonts w:ascii="Palatino Linotype" w:hAnsi="Palatino Linotype" w:cs="Palatino Linotype"/>
        </w:rPr>
      </w:pPr>
    </w:p>
    <w:p w14:paraId="13F2C91B">
      <w:pPr>
        <w:pBdr>
          <w:bottom w:val="single" w:color="000000" w:sz="12" w:space="1"/>
        </w:pBdr>
        <w:ind w:left="720"/>
        <w:rPr>
          <w:rFonts w:ascii="Palatino Linotype" w:hAnsi="Palatino Linotype" w:cs="Palatino Linotype"/>
          <w:lang w:val="pt-BR"/>
        </w:rPr>
      </w:pPr>
      <w:r>
        <w:rPr>
          <w:rFonts w:ascii="Palatino Linotype" w:hAnsi="Palatino Linotype" w:cs="Palatino Linotype"/>
          <w:lang w:val="pt-BR"/>
        </w:rPr>
        <w:t>MD5 Value:</w:t>
      </w:r>
      <w:r>
        <w:rPr>
          <w:rFonts w:ascii="Palatino Linotype" w:hAnsi="Palatino Linotype" w:cs="Palatino Linotype"/>
          <w:lang w:val="pt-BR"/>
        </w:rPr>
        <w:tab/>
      </w:r>
      <w:r>
        <w:rPr>
          <w:rFonts w:ascii="Palatino Linotype" w:hAnsi="Palatino Linotype" w:cs="Palatino Linotype"/>
          <w:lang w:val="pt-BR"/>
        </w:rPr>
        <w:tab/>
      </w:r>
      <w:r>
        <w:rPr>
          <w:rFonts w:ascii="Palatino Linotype" w:hAnsi="Palatino Linotype" w:cs="Palatino Linotype"/>
          <w:lang w:val="pt-BR"/>
        </w:rPr>
        <w:tab/>
      </w:r>
      <w:r>
        <w:rPr>
          <w:rFonts w:ascii="Palatino Linotype" w:hAnsi="Palatino Linotype" w:cs="Palatino Linotype"/>
          <w:lang w:val="pt-BR"/>
        </w:rPr>
        <w:tab/>
      </w:r>
      <w:r>
        <w:rPr>
          <w:rFonts w:ascii="Palatino Linotype" w:hAnsi="Palatino Linotype" w:cs="Palatino Linotype"/>
          <w:lang w:val="pt-BR"/>
        </w:rPr>
        <w:tab/>
      </w:r>
      <w:r>
        <w:rPr>
          <w:rFonts w:ascii="Palatino Linotype" w:hAnsi="Palatino Linotype" w:cs="Palatino Linotype"/>
          <w:lang w:val="pt-BR"/>
        </w:rPr>
        <w:t>Image filename:</w:t>
      </w:r>
    </w:p>
    <w:p w14:paraId="6419CCAD">
      <w:pPr>
        <w:ind w:left="720"/>
        <w:rPr>
          <w:rFonts w:ascii="Palatino Linotype" w:hAnsi="Palatino Linotype" w:cs="Palatino Linotype"/>
          <w:lang w:val="pt-BR"/>
        </w:rPr>
      </w:pPr>
    </w:p>
    <w:p w14:paraId="17735F06">
      <w:pPr>
        <w:suppressAutoHyphens w:val="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br w:type="page"/>
      </w:r>
    </w:p>
    <w:p w14:paraId="724AF990">
      <w:pPr>
        <w:numPr>
          <w:ilvl w:val="0"/>
          <w:numId w:val="4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the S-Tool program in </w:t>
      </w:r>
      <w:r>
        <w:rPr>
          <w:rFonts w:ascii="Palatino Linotype" w:hAnsi="Palatino Linotype" w:cs="Palatino Linotype"/>
          <w:b/>
          <w:bCs/>
          <w:i/>
          <w:iCs/>
        </w:rPr>
        <w:t>C:\Software\Labs\P6\S-Tools4.</w:t>
      </w:r>
    </w:p>
    <w:p w14:paraId="7F5A3A06">
      <w:pPr>
        <w:ind w:left="720"/>
        <w:rPr>
          <w:rFonts w:ascii="Palatino Linotype" w:hAnsi="Palatino Linotype" w:cs="Palatino Linotype"/>
        </w:rPr>
      </w:pPr>
    </w:p>
    <w:p w14:paraId="41550877">
      <w:pPr>
        <w:numPr>
          <w:ilvl w:val="0"/>
          <w:numId w:val="4"/>
        </w:numPr>
        <w:ind w:left="720"/>
        <w:rPr>
          <w:rFonts w:ascii="Palatino Linotype" w:hAnsi="Palatino Linotype" w:cs="Palatino Linotype"/>
          <w:b/>
          <w:bCs/>
        </w:rPr>
      </w:pPr>
      <w:r>
        <w:rPr>
          <w:rFonts w:ascii="Palatino Linotype" w:hAnsi="Palatino Linotype" w:cs="Palatino Linotype"/>
        </w:rPr>
        <w:t xml:space="preserve">Drag and drop a bmp image into the S-Tools Window. Then drag and drop the previously created secret text file into the bmp image. Observed the output from the </w:t>
      </w:r>
      <w:r>
        <w:rPr>
          <w:rFonts w:ascii="Palatino Linotype" w:hAnsi="Palatino Linotype" w:cs="Palatino Linotype"/>
          <w:b/>
          <w:bCs/>
        </w:rPr>
        <w:t>Action</w:t>
      </w:r>
      <w:r>
        <w:rPr>
          <w:rFonts w:ascii="Palatino Linotype" w:hAnsi="Palatino Linotype" w:cs="Palatino Linotype"/>
        </w:rPr>
        <w:t xml:space="preserve"> window. Note, only </w:t>
      </w:r>
      <w:r>
        <w:rPr>
          <w:rFonts w:ascii="Palatino Linotype" w:hAnsi="Palatino Linotype" w:cs="Palatino Linotype"/>
          <w:b/>
          <w:bCs/>
        </w:rPr>
        <w:t>bmp, gif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</w:rPr>
        <w:t>wav</w:t>
      </w:r>
      <w:r>
        <w:rPr>
          <w:rFonts w:ascii="Palatino Linotype" w:hAnsi="Palatino Linotype" w:cs="Palatino Linotype"/>
        </w:rPr>
        <w:t xml:space="preserve"> file can be used in this program.</w:t>
      </w:r>
    </w:p>
    <w:p w14:paraId="542B923B">
      <w:pPr>
        <w:ind w:left="720"/>
        <w:rPr>
          <w:rFonts w:ascii="Palatino Linotype" w:hAnsi="Palatino Linotype" w:cs="Palatino Linotype"/>
        </w:rPr>
      </w:pPr>
      <w:r>
        <w:rPr>
          <w:lang w:val="en-SG" w:eastAsia="en-SG"/>
        </w:rPr>
        <w:drawing>
          <wp:inline distT="0" distB="0" distL="0" distR="0">
            <wp:extent cx="3914775" cy="21907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B881">
      <w:pPr>
        <w:ind w:left="720"/>
        <w:rPr>
          <w:rFonts w:ascii="Palatino Linotype" w:hAnsi="Palatino Linotype" w:cs="Palatino Linotype"/>
        </w:rPr>
      </w:pPr>
    </w:p>
    <w:p w14:paraId="056C3C33">
      <w:pPr>
        <w:numPr>
          <w:ilvl w:val="0"/>
          <w:numId w:val="4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Right-click on the new image and save it as a different name. </w:t>
      </w:r>
    </w:p>
    <w:p w14:paraId="099ECAEF">
      <w:pPr>
        <w:ind w:left="720"/>
        <w:rPr>
          <w:rFonts w:ascii="Palatino Linotype" w:hAnsi="Palatino Linotype" w:cs="Palatino Linotype"/>
        </w:rPr>
      </w:pPr>
    </w:p>
    <w:p w14:paraId="244E1146">
      <w:pPr>
        <w:numPr>
          <w:ilvl w:val="0"/>
          <w:numId w:val="4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Open the two images side by side, do you observe any difference?</w:t>
      </w:r>
    </w:p>
    <w:p w14:paraId="61F96C5D">
      <w:pPr>
        <w:ind w:left="720"/>
        <w:rPr>
          <w:rFonts w:hint="default" w:ascii="Palatino Linotype" w:hAnsi="Palatino Linotype" w:cs="Palatino Linotype"/>
          <w:b/>
          <w:lang w:val="en-SG"/>
        </w:rPr>
      </w:pPr>
      <w:r>
        <w:rPr>
          <w:rFonts w:hint="default" w:ascii="Palatino Linotype" w:hAnsi="Palatino Linotype" w:cs="Palatino Linotype"/>
          <w:b/>
          <w:lang w:val="en-SG"/>
        </w:rPr>
        <w:t>no</w:t>
      </w:r>
    </w:p>
    <w:p w14:paraId="38BF25FE">
      <w:pPr>
        <w:pBdr>
          <w:top w:val="single" w:color="000000" w:sz="12" w:space="1"/>
          <w:bottom w:val="single" w:color="000000" w:sz="12" w:space="1"/>
        </w:pBdr>
        <w:ind w:left="720"/>
        <w:rPr>
          <w:rFonts w:ascii="Palatino Linotype" w:hAnsi="Palatino Linotype" w:cs="Palatino Linotype"/>
        </w:rPr>
      </w:pPr>
    </w:p>
    <w:p w14:paraId="182164EE">
      <w:pPr>
        <w:ind w:left="720"/>
        <w:rPr>
          <w:rFonts w:ascii="Palatino Linotype" w:hAnsi="Palatino Linotype" w:cs="Palatino Linotype"/>
          <w:b/>
        </w:rPr>
      </w:pPr>
    </w:p>
    <w:p w14:paraId="5429C844">
      <w:pPr>
        <w:pBdr>
          <w:top w:val="single" w:color="000000" w:sz="12" w:space="1"/>
          <w:bottom w:val="single" w:color="000000" w:sz="12" w:space="1"/>
        </w:pBdr>
        <w:ind w:left="720"/>
        <w:rPr>
          <w:rFonts w:ascii="Palatino Linotype" w:hAnsi="Palatino Linotype" w:cs="Palatino Linotype"/>
        </w:rPr>
      </w:pPr>
    </w:p>
    <w:p w14:paraId="503DDFBF">
      <w:pPr>
        <w:ind w:left="360"/>
        <w:rPr>
          <w:rFonts w:ascii="Palatino Linotype" w:hAnsi="Palatino Linotype" w:cs="Palatino Linotype"/>
        </w:rPr>
      </w:pPr>
    </w:p>
    <w:p w14:paraId="20A822BF">
      <w:pPr>
        <w:numPr>
          <w:ilvl w:val="0"/>
          <w:numId w:val="4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Now use the Hash program to calculate the new image hash value. Is there a difference in the hash value compared to the original image?</w:t>
      </w:r>
    </w:p>
    <w:p w14:paraId="6D49CBBB">
      <w:pPr>
        <w:pBdr>
          <w:bottom w:val="single" w:color="000000" w:sz="12" w:space="1"/>
        </w:pBdr>
        <w:ind w:left="360"/>
        <w:rPr>
          <w:rFonts w:ascii="Palatino Linotype" w:hAnsi="Palatino Linotype" w:cs="Palatino Linotype"/>
        </w:rPr>
      </w:pPr>
    </w:p>
    <w:p w14:paraId="4319B6AD">
      <w:pPr>
        <w:pBdr>
          <w:bottom w:val="single" w:color="000000" w:sz="12" w:space="1"/>
        </w:pBdr>
        <w:ind w:left="360" w:firstLine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MD5 Value: </w:t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>Image filename:</w:t>
      </w:r>
    </w:p>
    <w:p w14:paraId="4C81DA7F">
      <w:pPr>
        <w:ind w:left="360"/>
        <w:rPr>
          <w:rFonts w:ascii="Palatino Linotype" w:hAnsi="Palatino Linotype" w:cs="Palatino Linotype"/>
        </w:rPr>
      </w:pPr>
    </w:p>
    <w:p w14:paraId="70BD7F38">
      <w:pPr>
        <w:numPr>
          <w:ilvl w:val="0"/>
          <w:numId w:val="4"/>
        </w:num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Use the same hidden image file and reveal the secret text file content.</w:t>
      </w:r>
    </w:p>
    <w:p w14:paraId="30C68992">
      <w:pPr>
        <w:pBdr>
          <w:bottom w:val="single" w:color="000000" w:sz="12" w:space="1"/>
        </w:pBdr>
        <w:ind w:left="360"/>
        <w:rPr>
          <w:rFonts w:ascii="Palatino Linotype" w:hAnsi="Palatino Linotype" w:cs="Palatino Linotype"/>
        </w:rPr>
      </w:pPr>
    </w:p>
    <w:p w14:paraId="06319A4A">
      <w:pPr>
        <w:pStyle w:val="43"/>
        <w:ind w:left="360"/>
        <w:rPr>
          <w:rFonts w:ascii="Palatino Linotype" w:hAnsi="Palatino Linotype" w:cs="Palatino Linotype"/>
          <w:b/>
        </w:rPr>
      </w:pPr>
    </w:p>
    <w:p w14:paraId="4825C107">
      <w:pPr>
        <w:jc w:val="center"/>
        <w:rPr>
          <w:rFonts w:ascii="Palatino Linotype" w:hAnsi="Palatino Linotype" w:cs="Palatino Linotype"/>
          <w:b/>
        </w:rPr>
      </w:pPr>
      <w:r>
        <w:rPr>
          <w:lang w:val="en-SG" w:eastAsia="en-S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144145</wp:posOffset>
            </wp:positionV>
            <wp:extent cx="3743325" cy="1818005"/>
            <wp:effectExtent l="0" t="0" r="0" b="0"/>
            <wp:wrapSquare wrapText="bothSides"/>
            <wp:docPr id="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609" cy="181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06743">
      <w:pPr>
        <w:suppressAutoHyphens w:val="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br w:type="page"/>
      </w:r>
    </w:p>
    <w:p w14:paraId="6401A35C">
      <w:pPr>
        <w:pStyle w:val="43"/>
        <w:ind w:left="36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Part 3. Using More Stenographic and Password Breaking Tool</w:t>
      </w:r>
    </w:p>
    <w:p w14:paraId="2DE4FED4">
      <w:pPr>
        <w:tabs>
          <w:tab w:val="left" w:pos="360"/>
        </w:tabs>
        <w:rPr>
          <w:rFonts w:ascii="Palatino Linotype" w:hAnsi="Palatino Linotype" w:cs="Palatino Linotype"/>
          <w:b/>
        </w:rPr>
      </w:pPr>
    </w:p>
    <w:p w14:paraId="4510CEE7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Go to the folder C</w:t>
      </w:r>
      <w:r>
        <w:rPr>
          <w:rFonts w:ascii="Palatino Linotype" w:hAnsi="Palatino Linotype" w:cs="Palatino Linotype"/>
          <w:b/>
          <w:bCs/>
        </w:rPr>
        <w:t>:\Software\Labs\P6\JPHide and Seek,</w:t>
      </w:r>
      <w:r>
        <w:rPr>
          <w:rFonts w:ascii="Palatino Linotype" w:hAnsi="Palatino Linotype" w:cs="Palatino Linotype"/>
        </w:rPr>
        <w:t xml:space="preserve"> locate the program </w:t>
      </w:r>
      <w:r>
        <w:rPr>
          <w:rFonts w:ascii="Palatino Linotype" w:hAnsi="Palatino Linotype" w:cs="Palatino Linotype"/>
          <w:b/>
          <w:bCs/>
        </w:rPr>
        <w:t>Jpshwin.exe.</w:t>
      </w:r>
    </w:p>
    <w:p w14:paraId="30DE3D20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58DBB9DC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</w:t>
      </w:r>
      <w:r>
        <w:rPr>
          <w:rFonts w:ascii="Palatino Linotype" w:hAnsi="Palatino Linotype" w:cs="Palatino Linotype"/>
          <w:b/>
          <w:bCs/>
        </w:rPr>
        <w:t>Notepad</w:t>
      </w:r>
      <w:r>
        <w:rPr>
          <w:rFonts w:ascii="Palatino Linotype" w:hAnsi="Palatino Linotype" w:cs="Palatino Linotype"/>
        </w:rPr>
        <w:t xml:space="preserve"> to create a message and save it to the current directory.</w:t>
      </w:r>
    </w:p>
    <w:p w14:paraId="00760079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49FCC360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Activate the </w:t>
      </w:r>
      <w:r>
        <w:rPr>
          <w:rFonts w:ascii="Palatino Linotype" w:hAnsi="Palatino Linotype" w:cs="Palatino Linotype"/>
          <w:b/>
          <w:bCs/>
        </w:rPr>
        <w:t>Jpshwin.exe</w:t>
      </w:r>
      <w:r>
        <w:rPr>
          <w:rFonts w:ascii="Palatino Linotype" w:hAnsi="Palatino Linotype" w:cs="Palatino Linotype"/>
        </w:rPr>
        <w:t>.</w:t>
      </w:r>
    </w:p>
    <w:p w14:paraId="00E0142B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2F726FD7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on the </w:t>
      </w:r>
      <w:r>
        <w:rPr>
          <w:rFonts w:ascii="Palatino Linotype" w:hAnsi="Palatino Linotype" w:cs="Palatino Linotype"/>
          <w:b/>
          <w:bCs/>
        </w:rPr>
        <w:t>Help</w:t>
      </w:r>
      <w:r>
        <w:rPr>
          <w:rFonts w:ascii="Palatino Linotype" w:hAnsi="Palatino Linotype" w:cs="Palatino Linotype"/>
        </w:rPr>
        <w:t xml:space="preserve"> menu to note how to hide a message file in the picture.</w:t>
      </w:r>
    </w:p>
    <w:p w14:paraId="54396A1D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39A8CC2A">
      <w:pPr>
        <w:tabs>
          <w:tab w:val="left" w:pos="360"/>
        </w:tabs>
        <w:ind w:left="720" w:hanging="360"/>
        <w:rPr>
          <w:lang w:val="en-SG" w:eastAsia="en-SG"/>
        </w:rPr>
      </w:pPr>
      <w:r>
        <w:rPr>
          <w:lang w:val="en-SG" w:eastAsia="en-SG"/>
        </w:rPr>
        <w:drawing>
          <wp:inline distT="0" distB="0" distL="0" distR="0">
            <wp:extent cx="5057775" cy="281940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4522">
      <w:pPr>
        <w:tabs>
          <w:tab w:val="left" w:pos="360"/>
        </w:tabs>
        <w:ind w:left="720" w:hanging="360"/>
        <w:rPr>
          <w:lang w:val="en-SG" w:eastAsia="en-SG"/>
        </w:rPr>
      </w:pPr>
    </w:p>
    <w:p w14:paraId="1BAD3F87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</w:rPr>
        <w:t>Open jpeg</w:t>
      </w:r>
      <w:r>
        <w:rPr>
          <w:rFonts w:ascii="Palatino Linotype" w:hAnsi="Palatino Linotype" w:cs="Palatino Linotype"/>
        </w:rPr>
        <w:t xml:space="preserve"> -&gt; select a </w:t>
      </w:r>
      <w:r>
        <w:rPr>
          <w:rFonts w:ascii="Palatino Linotype" w:hAnsi="Palatino Linotype" w:cs="Palatino Linotype"/>
          <w:bCs/>
        </w:rPr>
        <w:t>jpg</w:t>
      </w:r>
      <w:r>
        <w:rPr>
          <w:rFonts w:ascii="Palatino Linotype" w:hAnsi="Palatino Linotype" w:cs="Palatino Linotype"/>
        </w:rPr>
        <w:t xml:space="preserve"> image file</w:t>
      </w:r>
    </w:p>
    <w:p w14:paraId="606AD078">
      <w:pPr>
        <w:pStyle w:val="43"/>
        <w:ind w:left="1080"/>
        <w:rPr>
          <w:rFonts w:ascii="Palatino Linotype" w:hAnsi="Palatino Linotype" w:cs="Palatino Linotype"/>
        </w:rPr>
      </w:pPr>
    </w:p>
    <w:p w14:paraId="7CCC6ECC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Note the m</w:t>
      </w:r>
      <w:r>
        <w:rPr>
          <w:rFonts w:ascii="Palatino Linotype" w:hAnsi="Palatino Linotype" w:cs="Palatino Linotype"/>
          <w:b/>
          <w:bCs/>
        </w:rPr>
        <w:t>ax Capacity</w:t>
      </w:r>
      <w:r>
        <w:rPr>
          <w:rFonts w:ascii="Palatino Linotype" w:hAnsi="Palatino Linotype" w:cs="Palatino Linotype"/>
        </w:rPr>
        <w:t xml:space="preserve"> and r</w:t>
      </w:r>
      <w:r>
        <w:rPr>
          <w:rFonts w:ascii="Palatino Linotype" w:hAnsi="Palatino Linotype" w:cs="Palatino Linotype"/>
          <w:b/>
          <w:bCs/>
        </w:rPr>
        <w:t>ecommended limit</w:t>
      </w:r>
      <w:r>
        <w:rPr>
          <w:rFonts w:ascii="Palatino Linotype" w:hAnsi="Palatino Linotype" w:cs="Palatino Linotype"/>
        </w:rPr>
        <w:t>.  Why is there a limit to the size of message that can be hidden in a picture?</w:t>
      </w:r>
    </w:p>
    <w:p w14:paraId="49C374D4">
      <w:pPr>
        <w:ind w:left="360"/>
        <w:rPr>
          <w:rFonts w:ascii="Palatino Linotype" w:hAnsi="Palatino Linotype" w:cs="Palatino Linotype"/>
          <w:b/>
        </w:rPr>
      </w:pPr>
    </w:p>
    <w:p w14:paraId="6A65D86F">
      <w:pPr>
        <w:pBdr>
          <w:top w:val="single" w:color="000000" w:sz="12" w:space="1"/>
          <w:bottom w:val="single" w:color="000000" w:sz="12" w:space="1"/>
        </w:pBdr>
        <w:ind w:left="360"/>
        <w:rPr>
          <w:rFonts w:ascii="Palatino Linotype" w:hAnsi="Palatino Linotype" w:cs="Palatino Linotype"/>
        </w:rPr>
      </w:pPr>
    </w:p>
    <w:p w14:paraId="602CF7FC">
      <w:pPr>
        <w:pBdr>
          <w:bottom w:val="single" w:color="000000" w:sz="12" w:space="1"/>
        </w:pBdr>
        <w:ind w:left="360"/>
        <w:rPr>
          <w:rFonts w:ascii="Palatino Linotype" w:hAnsi="Palatino Linotype" w:cs="Palatino Linotype"/>
        </w:rPr>
      </w:pPr>
    </w:p>
    <w:p w14:paraId="38325A56">
      <w:pPr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eastAsia="Palatino Linotype" w:cs="Palatino Linotype"/>
        </w:rPr>
        <w:t xml:space="preserve"> </w:t>
      </w:r>
    </w:p>
    <w:p w14:paraId="7EC05C45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Select the </w:t>
      </w:r>
      <w:r>
        <w:rPr>
          <w:rFonts w:ascii="Palatino Linotype" w:hAnsi="Palatino Linotype" w:cs="Palatino Linotype"/>
          <w:b/>
          <w:bCs/>
        </w:rPr>
        <w:t>Hide</w:t>
      </w:r>
      <w:r>
        <w:rPr>
          <w:rFonts w:ascii="Palatino Linotype" w:hAnsi="Palatino Linotype" w:cs="Palatino Linotype"/>
        </w:rPr>
        <w:t xml:space="preserve"> option, use a simple word as the passphrase and select the file to hide. Use </w:t>
      </w:r>
      <w:r>
        <w:rPr>
          <w:rFonts w:ascii="Palatino Linotype" w:hAnsi="Palatino Linotype" w:cs="Palatino Linotype"/>
          <w:b/>
          <w:bCs/>
        </w:rPr>
        <w:t>Save jpeg</w:t>
      </w:r>
      <w:r>
        <w:rPr>
          <w:rFonts w:ascii="Palatino Linotype" w:hAnsi="Palatino Linotype" w:cs="Palatino Linotype"/>
        </w:rPr>
        <w:t xml:space="preserve"> </w:t>
      </w:r>
      <w:r>
        <w:rPr>
          <w:rFonts w:ascii="Palatino Linotype" w:hAnsi="Palatino Linotype" w:cs="Palatino Linotype"/>
          <w:b/>
          <w:bCs/>
        </w:rPr>
        <w:t>as</w:t>
      </w:r>
      <w:r>
        <w:rPr>
          <w:rFonts w:ascii="Palatino Linotype" w:hAnsi="Palatino Linotype" w:cs="Palatino Linotype"/>
        </w:rPr>
        <w:t xml:space="preserve"> option to save image to another file name to </w:t>
      </w:r>
      <w:r>
        <w:rPr>
          <w:rFonts w:ascii="Palatino Linotype" w:hAnsi="Palatino Linotype" w:cs="Palatino Linotype"/>
          <w:b/>
          <w:bCs/>
        </w:rPr>
        <w:t>C:\Software\Labs\P6\StegDetect</w:t>
      </w:r>
    </w:p>
    <w:p w14:paraId="34A0CAC3">
      <w:pPr>
        <w:tabs>
          <w:tab w:val="left" w:pos="360"/>
        </w:tabs>
        <w:ind w:left="720" w:hanging="360"/>
        <w:rPr>
          <w:rFonts w:ascii="Palatino Linotype" w:hAnsi="Palatino Linotype" w:cs="Palatino Linotype"/>
        </w:rPr>
      </w:pPr>
    </w:p>
    <w:p w14:paraId="178F72E2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Now you will use </w:t>
      </w:r>
      <w:r>
        <w:rPr>
          <w:rFonts w:ascii="Palatino Linotype" w:hAnsi="Palatino Linotype" w:cs="Palatino Linotype"/>
          <w:b/>
          <w:bCs/>
        </w:rPr>
        <w:t>StegDetect</w:t>
      </w:r>
      <w:r>
        <w:rPr>
          <w:rFonts w:ascii="Palatino Linotype" w:hAnsi="Palatino Linotype" w:cs="Palatino Linotype"/>
        </w:rPr>
        <w:t xml:space="preserve"> to break the passphrase that you have placed inside the image.  First, copy the image file into the </w:t>
      </w:r>
      <w:r>
        <w:rPr>
          <w:rFonts w:ascii="Palatino Linotype" w:hAnsi="Palatino Linotype" w:cs="Palatino Linotype"/>
          <w:b/>
          <w:bCs/>
        </w:rPr>
        <w:t>C:\Software\Labs\P6\StegDetect</w:t>
      </w:r>
      <w:r>
        <w:rPr>
          <w:rFonts w:ascii="Palatino Linotype" w:hAnsi="Palatino Linotype" w:cs="Palatino Linotype"/>
        </w:rPr>
        <w:t>.</w:t>
      </w:r>
    </w:p>
    <w:p w14:paraId="75370BFC">
      <w:pPr>
        <w:tabs>
          <w:tab w:val="left" w:pos="360"/>
        </w:tabs>
        <w:ind w:left="360"/>
        <w:rPr>
          <w:rFonts w:ascii="Palatino Linotype" w:hAnsi="Palatino Linotype" w:cs="Palatino Linotype"/>
        </w:rPr>
      </w:pPr>
    </w:p>
    <w:p w14:paraId="5BD3B21D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</w:t>
      </w:r>
      <w:r>
        <w:rPr>
          <w:rFonts w:ascii="Palatino Linotype" w:hAnsi="Palatino Linotype" w:cs="Palatino Linotype"/>
          <w:b/>
        </w:rPr>
        <w:t>Shift + right click</w:t>
      </w:r>
      <w:r>
        <w:rPr>
          <w:rFonts w:ascii="Palatino Linotype" w:hAnsi="Palatino Linotype" w:cs="Palatino Linotype"/>
        </w:rPr>
        <w:t xml:space="preserve"> on </w:t>
      </w:r>
      <w:r>
        <w:rPr>
          <w:rFonts w:ascii="Palatino Linotype" w:hAnsi="Palatino Linotype" w:cs="Palatino Linotype"/>
          <w:b/>
          <w:bCs/>
        </w:rPr>
        <w:t>C:\Software\Labs\P6\StegDetect</w:t>
      </w:r>
      <w:r>
        <w:rPr>
          <w:rFonts w:ascii="Palatino Linotype" w:hAnsi="Palatino Linotype" w:cs="Palatino Linotype"/>
        </w:rPr>
        <w:t xml:space="preserve"> to open the </w:t>
      </w:r>
      <w:r>
        <w:rPr>
          <w:rFonts w:ascii="Palatino Linotype" w:hAnsi="Palatino Linotype" w:cs="Palatino Linotype"/>
          <w:b/>
          <w:bCs/>
        </w:rPr>
        <w:t xml:space="preserve">command prompt </w:t>
      </w:r>
      <w:r>
        <w:rPr>
          <w:rFonts w:ascii="Palatino Linotype" w:hAnsi="Palatino Linotype" w:cs="Palatino Linotype"/>
        </w:rPr>
        <w:t xml:space="preserve">to run the </w:t>
      </w:r>
      <w:r>
        <w:rPr>
          <w:rFonts w:ascii="Palatino Linotype" w:hAnsi="Palatino Linotype" w:cs="Palatino Linotype"/>
          <w:b/>
          <w:bCs/>
        </w:rPr>
        <w:t>Stegbreak</w:t>
      </w:r>
      <w:r>
        <w:rPr>
          <w:rFonts w:ascii="Palatino Linotype" w:hAnsi="Palatino Linotype" w:cs="Palatino Linotype"/>
        </w:rPr>
        <w:t xml:space="preserve"> program.  </w:t>
      </w:r>
    </w:p>
    <w:p w14:paraId="6364EE35">
      <w:pPr>
        <w:pStyle w:val="43"/>
        <w:ind w:left="360"/>
        <w:rPr>
          <w:rFonts w:ascii="Palatino Linotype" w:hAnsi="Palatino Linotype" w:cs="Palatino Linotype"/>
        </w:rPr>
      </w:pPr>
    </w:p>
    <w:p w14:paraId="321341C5">
      <w:pPr>
        <w:pStyle w:val="43"/>
        <w:ind w:left="360"/>
        <w:rPr>
          <w:lang w:val="en-SG" w:eastAsia="en-SG"/>
        </w:rPr>
      </w:pPr>
      <w:r>
        <w:rPr>
          <w:lang w:val="en-SG" w:eastAsia="en-SG"/>
        </w:rPr>
        <w:drawing>
          <wp:inline distT="0" distB="0" distL="0" distR="0">
            <wp:extent cx="5048250" cy="1478280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7704" cy="148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E63A">
      <w:pPr>
        <w:pStyle w:val="43"/>
        <w:ind w:left="360"/>
        <w:rPr>
          <w:rFonts w:ascii="Palatino Linotype" w:hAnsi="Palatino Linotype" w:cs="Palatino Linotype"/>
        </w:rPr>
      </w:pPr>
    </w:p>
    <w:p w14:paraId="476319BC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Use the following command to run Stegbreak program.</w:t>
      </w:r>
    </w:p>
    <w:p w14:paraId="3FDF12E5">
      <w:pPr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  <w:b/>
          <w:bCs/>
        </w:rPr>
        <w:t xml:space="preserve">stegbreak    -r rules.ini   –f </w:t>
      </w:r>
      <w:r>
        <w:rPr>
          <w:rFonts w:ascii="Palatino Linotype" w:hAnsi="Palatino Linotype" w:cs="Palatino Linotype"/>
          <w:b/>
          <w:bCs/>
          <w:i/>
        </w:rPr>
        <w:t>dictionaryfile   imagefile</w:t>
      </w:r>
    </w:p>
    <w:p w14:paraId="6BE4AD9C">
      <w:pPr>
        <w:ind w:left="360"/>
        <w:rPr>
          <w:rFonts w:ascii="Palatino Linotype" w:hAnsi="Palatino Linotype" w:cs="Palatino Linotype"/>
          <w:b/>
          <w:bCs/>
          <w:i/>
          <w:iCs/>
        </w:rPr>
      </w:pPr>
      <w:r>
        <w:rPr>
          <w:rFonts w:ascii="Palatino Linotype" w:hAnsi="Palatino Linotype" w:cs="Palatino Linotype"/>
        </w:rPr>
        <w:tab/>
      </w:r>
      <w:r>
        <w:rPr>
          <w:rFonts w:ascii="Palatino Linotype" w:hAnsi="Palatino Linotype" w:cs="Palatino Linotype"/>
        </w:rPr>
        <w:t xml:space="preserve">You need to input the </w:t>
      </w:r>
      <w:r>
        <w:rPr>
          <w:rFonts w:ascii="Palatino Linotype" w:hAnsi="Palatino Linotype" w:cs="Palatino Linotype"/>
          <w:b/>
          <w:bCs/>
          <w:i/>
          <w:iCs/>
        </w:rPr>
        <w:t>dictionaryfile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  <w:i/>
          <w:iCs/>
        </w:rPr>
        <w:t>imagefile</w:t>
      </w:r>
    </w:p>
    <w:p w14:paraId="2FAF1095">
      <w:pPr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E.g.</w:t>
      </w:r>
    </w:p>
    <w:p w14:paraId="3EE53262">
      <w:pPr>
        <w:ind w:left="360"/>
        <w:rPr>
          <w:rFonts w:ascii="Palatino Linotype" w:hAnsi="Palatino Linotype" w:cs="Palatino Linotype"/>
        </w:rPr>
      </w:pPr>
      <w:r>
        <w:drawing>
          <wp:inline distT="0" distB="0" distL="0" distR="0">
            <wp:extent cx="6286500" cy="1059180"/>
            <wp:effectExtent l="0" t="0" r="0" b="762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C402">
      <w:pPr>
        <w:ind w:left="360"/>
        <w:rPr>
          <w:rFonts w:ascii="Palatino Linotype" w:hAnsi="Palatino Linotype" w:cs="Palatino Linotype"/>
        </w:rPr>
      </w:pPr>
    </w:p>
    <w:p w14:paraId="6222ED99">
      <w:pPr>
        <w:numPr>
          <w:ilvl w:val="0"/>
          <w:numId w:val="5"/>
        </w:numPr>
        <w:tabs>
          <w:tab w:val="left" w:pos="360"/>
          <w:tab w:val="left" w:pos="1077"/>
          <w:tab w:val="clear" w:pos="717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Using the obtain password, use the </w:t>
      </w:r>
      <w:r>
        <w:rPr>
          <w:rFonts w:ascii="Palatino Linotype" w:hAnsi="Palatino Linotype" w:cs="Palatino Linotype"/>
          <w:b/>
          <w:bCs/>
        </w:rPr>
        <w:t>Jpshwin.exe</w:t>
      </w:r>
      <w:r>
        <w:rPr>
          <w:rFonts w:ascii="Palatino Linotype" w:hAnsi="Palatino Linotype" w:cs="Palatino Linotype"/>
        </w:rPr>
        <w:t xml:space="preserve"> to extract out the message.</w:t>
      </w:r>
    </w:p>
    <w:p w14:paraId="7101E7FC">
      <w:pPr>
        <w:tabs>
          <w:tab w:val="left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b/>
        </w:rPr>
        <w:t>Open jpeg</w:t>
      </w:r>
      <w:r>
        <w:rPr>
          <w:rFonts w:ascii="Palatino Linotype" w:hAnsi="Palatino Linotype" w:cs="Palatino Linotype"/>
        </w:rPr>
        <w:t xml:space="preserve"> -&gt; select the hidden image, </w:t>
      </w:r>
      <w:r>
        <w:rPr>
          <w:rFonts w:ascii="Palatino Linotype" w:hAnsi="Palatino Linotype" w:cs="Palatino Linotype"/>
          <w:b/>
        </w:rPr>
        <w:t>Seek</w:t>
      </w:r>
      <w:r>
        <w:rPr>
          <w:rFonts w:ascii="Palatino Linotype" w:hAnsi="Palatino Linotype" w:cs="Palatino Linotype"/>
        </w:rPr>
        <w:t xml:space="preserve"> -&gt; enter the passphrase -&gt; save the extracted file </w:t>
      </w:r>
    </w:p>
    <w:p w14:paraId="712DB3D7">
      <w:pPr>
        <w:tabs>
          <w:tab w:val="left" w:pos="360"/>
        </w:tabs>
        <w:ind w:left="720"/>
        <w:rPr>
          <w:rFonts w:ascii="Palatino Linotype" w:hAnsi="Palatino Linotype" w:cs="Palatino Linotype"/>
        </w:rPr>
      </w:pPr>
    </w:p>
    <w:p w14:paraId="015944B5">
      <w:pPr>
        <w:numPr>
          <w:ilvl w:val="0"/>
          <w:numId w:val="6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Find a big image and try hiding another smaller image within the big image. Is it possible?</w:t>
      </w:r>
    </w:p>
    <w:p w14:paraId="331906B4">
      <w:pPr>
        <w:ind w:left="360"/>
        <w:rPr>
          <w:rFonts w:ascii="Palatino Linotype" w:hAnsi="Palatino Linotype" w:cs="Palatino Linotype"/>
        </w:rPr>
      </w:pPr>
    </w:p>
    <w:p w14:paraId="539A79D3">
      <w:pPr>
        <w:numPr>
          <w:ilvl w:val="0"/>
          <w:numId w:val="6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You should also try using</w:t>
      </w:r>
      <w:r>
        <w:rPr>
          <w:rFonts w:ascii="Palatino Linotype" w:hAnsi="Palatino Linotype" w:cs="Palatino Linotype"/>
          <w:color w:val="4472C4" w:themeColor="accent1"/>
          <w:u w:val="single"/>
          <w14:textFill>
            <w14:solidFill>
              <w14:schemeClr w14:val="accent1"/>
            </w14:solidFill>
          </w14:textFill>
        </w:rPr>
        <w:t xml:space="preserve"> </w:t>
      </w:r>
      <w:r>
        <w:fldChar w:fldCharType="begin"/>
      </w:r>
      <w:r>
        <w:instrText xml:space="preserve"> HYPERLINK "https://hackercoolmagazine.com/beginners-guide-to-steghide/" </w:instrText>
      </w:r>
      <w:r>
        <w:fldChar w:fldCharType="separate"/>
      </w:r>
      <w:r>
        <w:rPr>
          <w:color w:val="4472C4" w:themeColor="accent1"/>
          <w:u w:val="single"/>
          <w14:textFill>
            <w14:solidFill>
              <w14:schemeClr w14:val="accent1"/>
            </w14:solidFill>
          </w14:textFill>
        </w:rPr>
        <w:t>steghide</w:t>
      </w:r>
      <w:r>
        <w:rPr>
          <w:color w:val="4472C4" w:themeColor="accent1"/>
          <w:u w:val="single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ascii="Palatino Linotype" w:hAnsi="Palatino Linotype" w:cs="Palatino Linotype"/>
          <w:color w:val="00B0F0"/>
        </w:rPr>
        <w:t xml:space="preserve"> </w:t>
      </w:r>
      <w:r>
        <w:rPr>
          <w:rFonts w:ascii="Palatino Linotype" w:hAnsi="Palatino Linotype" w:cs="Palatino Linotype"/>
        </w:rPr>
        <w:t xml:space="preserve">and </w:t>
      </w:r>
      <w:r>
        <w:fldChar w:fldCharType="begin"/>
      </w:r>
      <w:r>
        <w:instrText xml:space="preserve"> HYPERLINK "https://hackercoolmagazine.com/complete-guide-to-stegseek/?srsltid=AfmBOoqJ6aMtbidoxAua4YxwbWgyAahjIATQKLbU7iWyM3U0teIqEcHs" </w:instrText>
      </w:r>
      <w:r>
        <w:fldChar w:fldCharType="separate"/>
      </w:r>
      <w:r>
        <w:rPr>
          <w:color w:val="4472C4" w:themeColor="accent1"/>
          <w:u w:val="single"/>
          <w14:textFill>
            <w14:solidFill>
              <w14:schemeClr w14:val="accent1"/>
            </w14:solidFill>
          </w14:textFill>
        </w:rPr>
        <w:t>stegseek</w:t>
      </w:r>
      <w:r>
        <w:rPr>
          <w:color w:val="4472C4" w:themeColor="accent1"/>
          <w:u w:val="single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ascii="Palatino Linotype" w:hAnsi="Palatino Linotype" w:cs="Palatino Linotype"/>
          <w:color w:val="4472C4" w:themeColor="accent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Palatino Linotype" w:hAnsi="Palatino Linotype" w:cs="Palatino Linotype"/>
        </w:rPr>
        <w:t>as well, which can be installed via Kali Linux.</w:t>
      </w:r>
    </w:p>
    <w:p w14:paraId="7986E85D">
      <w:pPr>
        <w:ind w:left="720"/>
        <w:rPr>
          <w:rFonts w:ascii="Palatino Linotype" w:hAnsi="Palatino Linotype" w:cs="Palatino Linotype"/>
        </w:rPr>
      </w:pPr>
      <w:r>
        <w:drawing>
          <wp:inline distT="0" distB="0" distL="0" distR="0">
            <wp:extent cx="3962400" cy="711835"/>
            <wp:effectExtent l="0" t="0" r="0" b="0"/>
            <wp:docPr id="189966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139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8501" cy="7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FC4E">
      <w:pPr>
        <w:ind w:left="360"/>
        <w:rPr>
          <w:rFonts w:ascii="Palatino Linotype" w:hAnsi="Palatino Linotype" w:cs="Palatino Linotype"/>
        </w:rPr>
      </w:pPr>
    </w:p>
    <w:p w14:paraId="5602B40D">
      <w:pPr>
        <w:ind w:left="36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       </w:t>
      </w:r>
      <w:r>
        <w:drawing>
          <wp:inline distT="0" distB="0" distL="0" distR="0">
            <wp:extent cx="2583180" cy="1181100"/>
            <wp:effectExtent l="0" t="0" r="7620" b="0"/>
            <wp:docPr id="94168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843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258" cy="11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2B6B">
      <w:pPr>
        <w:rPr>
          <w:rFonts w:ascii="Palatino Linotype" w:hAnsi="Palatino Linotype" w:cs="Palatino Linotype"/>
        </w:rPr>
      </w:pPr>
    </w:p>
    <w:p w14:paraId="1EBA37E5">
      <w:pPr>
        <w:pStyle w:val="43"/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Part 4. Rebuilding File Headers</w:t>
      </w:r>
    </w:p>
    <w:p w14:paraId="68FF0C7A">
      <w:pPr>
        <w:rPr>
          <w:rFonts w:ascii="Palatino Linotype" w:hAnsi="Palatino Linotype" w:cs="Palatino Linotype"/>
          <w:b/>
        </w:rPr>
      </w:pPr>
    </w:p>
    <w:p w14:paraId="1B8E9EAE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Use any image view to view the image file that is in the folder </w:t>
      </w:r>
      <w:r>
        <w:rPr>
          <w:rFonts w:ascii="Palatino Linotype" w:hAnsi="Palatino Linotype" w:cs="Palatino Linotype"/>
          <w:b/>
          <w:bCs/>
        </w:rPr>
        <w:t>C:\Software\Labs\P6\Header</w:t>
      </w:r>
      <w:r>
        <w:rPr>
          <w:rFonts w:ascii="Palatino Linotype" w:hAnsi="Palatino Linotype" w:cs="Palatino Linotype"/>
        </w:rPr>
        <w:t>.</w:t>
      </w:r>
      <w:r>
        <w:rPr>
          <w:rFonts w:ascii="Palatino Linotype" w:hAnsi="Palatino Linotype" w:cs="Palatino Linotype"/>
        </w:rPr>
        <w:br w:type="textWrapping"/>
      </w:r>
    </w:p>
    <w:p w14:paraId="496A4470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Can you view the picture image.bak?</w:t>
      </w:r>
    </w:p>
    <w:p w14:paraId="0CD0649E">
      <w:pPr>
        <w:pBdr>
          <w:bottom w:val="single" w:color="000000" w:sz="12" w:space="1"/>
        </w:pBdr>
        <w:ind w:left="360"/>
        <w:rPr>
          <w:rFonts w:hint="default" w:ascii="Palatino Linotype" w:hAnsi="Palatino Linotype" w:cs="Palatino Linotype"/>
          <w:lang w:val="en-SG"/>
        </w:rPr>
      </w:pPr>
      <w:r>
        <w:rPr>
          <w:rFonts w:hint="default" w:ascii="Palatino Linotype" w:hAnsi="Palatino Linotype" w:cs="Palatino Linotype"/>
          <w:lang w:val="en-SG"/>
        </w:rPr>
        <w:t xml:space="preserve">NO </w:t>
      </w:r>
    </w:p>
    <w:p w14:paraId="31B0B267">
      <w:pPr>
        <w:ind w:left="360"/>
        <w:rPr>
          <w:rFonts w:ascii="Palatino Linotype" w:hAnsi="Palatino Linotype" w:cs="Palatino Linotype"/>
        </w:rPr>
      </w:pPr>
    </w:p>
    <w:p w14:paraId="62B8EB50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the </w:t>
      </w:r>
      <w:r>
        <w:rPr>
          <w:rFonts w:ascii="Palatino Linotype" w:hAnsi="Palatino Linotype" w:cs="Palatino Linotype"/>
          <w:b/>
          <w:bCs/>
        </w:rPr>
        <w:t>HxD</w:t>
      </w:r>
      <w:r>
        <w:rPr>
          <w:rFonts w:ascii="Palatino Linotype" w:hAnsi="Palatino Linotype" w:cs="Palatino Linotype"/>
        </w:rPr>
        <w:t>. Open the image.bak file.</w:t>
      </w:r>
    </w:p>
    <w:p w14:paraId="6B284A5B">
      <w:pPr>
        <w:ind w:left="720"/>
        <w:rPr>
          <w:rFonts w:ascii="Palatino Linotype" w:hAnsi="Palatino Linotype" w:cs="Palatino Linotype"/>
        </w:rPr>
      </w:pPr>
    </w:p>
    <w:p w14:paraId="03B96D4A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Write down the value of the first 10 bytes in Hexadecimal format starting at the first byte position below.</w:t>
      </w:r>
    </w:p>
    <w:p w14:paraId="7BA25678">
      <w:pPr>
        <w:pBdr>
          <w:bottom w:val="single" w:color="000000" w:sz="12" w:space="1"/>
        </w:pBdr>
        <w:ind w:left="360"/>
        <w:rPr>
          <w:rFonts w:ascii="Palatino Linotype" w:hAnsi="Palatino Linotype" w:cs="Palatino Linotype"/>
        </w:rPr>
      </w:pPr>
    </w:p>
    <w:p w14:paraId="1DDC2857">
      <w:pPr>
        <w:ind w:left="360"/>
        <w:rPr>
          <w:rFonts w:ascii="Palatino Linotype" w:hAnsi="Palatino Linotype" w:cs="Palatino Linotype"/>
        </w:rPr>
      </w:pPr>
    </w:p>
    <w:p w14:paraId="22045711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Now leave the </w:t>
      </w:r>
      <w:r>
        <w:rPr>
          <w:rFonts w:ascii="Palatino Linotype" w:hAnsi="Palatino Linotype" w:cs="Palatino Linotype"/>
          <w:b/>
          <w:bCs/>
        </w:rPr>
        <w:t>image.bak</w:t>
      </w:r>
      <w:r>
        <w:rPr>
          <w:rFonts w:ascii="Palatino Linotype" w:hAnsi="Palatino Linotype" w:cs="Palatino Linotype"/>
        </w:rPr>
        <w:t xml:space="preserve"> file open, using the </w:t>
      </w:r>
      <w:r>
        <w:rPr>
          <w:rFonts w:ascii="Palatino Linotype" w:hAnsi="Palatino Linotype" w:cs="Palatino Linotype"/>
          <w:b/>
          <w:bCs/>
        </w:rPr>
        <w:t xml:space="preserve">HxD </w:t>
      </w:r>
      <w:r>
        <w:rPr>
          <w:rFonts w:ascii="Palatino Linotype" w:hAnsi="Palatino Linotype" w:cs="Palatino Linotype"/>
        </w:rPr>
        <w:t xml:space="preserve">open another </w:t>
      </w:r>
      <w:r>
        <w:rPr>
          <w:rFonts w:ascii="Palatino Linotype" w:hAnsi="Palatino Linotype" w:cs="Palatino Linotype"/>
          <w:b/>
          <w:bCs/>
        </w:rPr>
        <w:t>jpeg</w:t>
      </w:r>
      <w:r>
        <w:rPr>
          <w:rFonts w:ascii="Palatino Linotype" w:hAnsi="Palatino Linotype" w:cs="Palatino Linotype"/>
        </w:rPr>
        <w:t xml:space="preserve"> file, and observed the hexadecimal value of its first byte position.</w:t>
      </w:r>
    </w:p>
    <w:p w14:paraId="1B8CE944">
      <w:pPr>
        <w:ind w:left="720"/>
        <w:rPr>
          <w:rFonts w:ascii="Palatino Linotype" w:hAnsi="Palatino Linotype" w:cs="Palatino Linotype"/>
        </w:rPr>
      </w:pPr>
    </w:p>
    <w:p w14:paraId="07DD9120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What should be the correct value for the </w:t>
      </w:r>
      <w:r>
        <w:rPr>
          <w:rFonts w:ascii="Palatino Linotype" w:hAnsi="Palatino Linotype" w:cs="Palatino Linotype"/>
          <w:b/>
          <w:bCs/>
        </w:rPr>
        <w:t>image.bak</w:t>
      </w:r>
      <w:r>
        <w:rPr>
          <w:rFonts w:ascii="Palatino Linotype" w:hAnsi="Palatino Linotype" w:cs="Palatino Linotype"/>
        </w:rPr>
        <w:t xml:space="preserve"> headers in order to restore the file?</w:t>
      </w:r>
    </w:p>
    <w:p w14:paraId="5A152DAC">
      <w:pPr>
        <w:ind w:left="720"/>
        <w:rPr>
          <w:rFonts w:ascii="Palatino Linotype" w:hAnsi="Palatino Linotype" w:cs="Palatino Linotype"/>
          <w:b/>
        </w:rPr>
      </w:pPr>
    </w:p>
    <w:p w14:paraId="79861066">
      <w:pPr>
        <w:pBdr>
          <w:top w:val="single" w:color="000000" w:sz="12" w:space="1"/>
          <w:bottom w:val="single" w:color="000000" w:sz="12" w:space="1"/>
        </w:pBdr>
        <w:ind w:left="720"/>
        <w:jc w:val="center"/>
        <w:rPr>
          <w:rFonts w:ascii="Palatino Linotype" w:hAnsi="Palatino Linotype" w:cs="Palatino Linotype"/>
        </w:rPr>
      </w:pPr>
    </w:p>
    <w:p w14:paraId="27300EFE">
      <w:pPr>
        <w:ind w:left="360"/>
        <w:rPr>
          <w:rFonts w:ascii="Palatino Linotype" w:hAnsi="Palatino Linotype" w:cs="Palatino Linotype"/>
        </w:rPr>
      </w:pPr>
    </w:p>
    <w:p w14:paraId="79BBFC83">
      <w:pPr>
        <w:numPr>
          <w:ilvl w:val="0"/>
          <w:numId w:val="7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Now change</w:t>
      </w:r>
      <w:r>
        <w:rPr>
          <w:rFonts w:ascii="Palatino Linotype" w:hAnsi="Palatino Linotype" w:cs="Palatino Linotype"/>
          <w:b/>
          <w:bCs/>
        </w:rPr>
        <w:t xml:space="preserve"> image.bak</w:t>
      </w:r>
      <w:r>
        <w:rPr>
          <w:rFonts w:ascii="Palatino Linotype" w:hAnsi="Palatino Linotype" w:cs="Palatino Linotype"/>
        </w:rPr>
        <w:t xml:space="preserve"> with the correct values and save it. Then add a file extension “.jpg” to the file. Now see if you can view it.</w:t>
      </w:r>
    </w:p>
    <w:p w14:paraId="22A748CA">
      <w:pPr>
        <w:ind w:left="720"/>
        <w:rPr>
          <w:rFonts w:ascii="Palatino Linotype" w:hAnsi="Palatino Linotype" w:cs="Palatino Linotype"/>
        </w:rPr>
      </w:pPr>
    </w:p>
    <w:bookmarkEnd w:id="1"/>
    <w:p w14:paraId="2FF5320B">
      <w:pPr>
        <w:pStyle w:val="43"/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Part 5. Challenge</w:t>
      </w:r>
    </w:p>
    <w:p w14:paraId="6C8D9A2C">
      <w:pPr>
        <w:rPr>
          <w:rFonts w:ascii="Palatino Linotype" w:hAnsi="Palatino Linotype" w:cs="Palatino Linotype"/>
        </w:rPr>
      </w:pPr>
    </w:p>
    <w:p w14:paraId="0F608372">
      <w:pPr>
        <w:numPr>
          <w:ilvl w:val="0"/>
          <w:numId w:val="8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Your lecturer will now ask you to download a special image file.</w:t>
      </w:r>
    </w:p>
    <w:p w14:paraId="77794820">
      <w:pPr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Clue: “The person who created the image loves the Oktober Fest”</w:t>
      </w:r>
    </w:p>
    <w:p w14:paraId="049F70D4">
      <w:pPr>
        <w:ind w:left="720"/>
        <w:rPr>
          <w:rFonts w:ascii="Palatino Linotype" w:hAnsi="Palatino Linotype" w:cs="Palatino Linotype"/>
        </w:rPr>
      </w:pPr>
    </w:p>
    <w:p w14:paraId="73B82245">
      <w:pPr>
        <w:numPr>
          <w:ilvl w:val="0"/>
          <w:numId w:val="8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With the clue provided, try to obtain the secret message in the image.</w:t>
      </w:r>
    </w:p>
    <w:p w14:paraId="7A07A62D">
      <w:pPr>
        <w:pStyle w:val="43"/>
        <w:ind w:left="1080"/>
        <w:rPr>
          <w:rFonts w:ascii="Palatino Linotype" w:hAnsi="Palatino Linotype" w:cs="Palatino Linotype"/>
        </w:rPr>
      </w:pPr>
      <w:bookmarkStart w:id="2" w:name="_GoBack"/>
      <w:bookmarkEnd w:id="2"/>
    </w:p>
    <w:p w14:paraId="127F08F5">
      <w:pPr>
        <w:numPr>
          <w:ilvl w:val="0"/>
          <w:numId w:val="8"/>
        </w:numPr>
        <w:tabs>
          <w:tab w:val="left" w:pos="720"/>
          <w:tab w:val="clear" w:pos="36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Write down the secret message from the special image using all the techniques that you have learned.</w:t>
      </w:r>
    </w:p>
    <w:p w14:paraId="2E87552E">
      <w:pPr>
        <w:ind w:left="360"/>
        <w:rPr>
          <w:rFonts w:ascii="Palatino Linotype" w:hAnsi="Palatino Linotype" w:cs="Palatino Linotype"/>
          <w:b/>
        </w:rPr>
      </w:pPr>
    </w:p>
    <w:p w14:paraId="18DB85B4">
      <w:pPr>
        <w:pBdr>
          <w:top w:val="single" w:color="000000" w:sz="12" w:space="1"/>
          <w:bottom w:val="single" w:color="000000" w:sz="12" w:space="1"/>
        </w:pBdr>
        <w:ind w:left="360"/>
        <w:jc w:val="right"/>
        <w:rPr>
          <w:rFonts w:ascii="Palatino Linotype" w:hAnsi="Palatino Linotype" w:cs="Palatino Linotype"/>
        </w:rPr>
      </w:pPr>
    </w:p>
    <w:p w14:paraId="38A50283"/>
    <w:p w14:paraId="09660039"/>
    <w:p w14:paraId="47F2E44C"/>
    <w:p w14:paraId="799B6815"/>
    <w:p w14:paraId="4EB24461">
      <w:pPr>
        <w:pStyle w:val="43"/>
        <w:numPr>
          <w:ilvl w:val="0"/>
          <w:numId w:val="2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>Part 6. E-learning</w:t>
      </w:r>
    </w:p>
    <w:p w14:paraId="27F60971">
      <w:pPr>
        <w:pStyle w:val="43"/>
        <w:ind w:left="360"/>
        <w:rPr>
          <w:rFonts w:ascii="Palatino Linotype" w:hAnsi="Palatino Linotype" w:cs="Palatino Linotype"/>
          <w:b/>
        </w:rPr>
      </w:pPr>
    </w:p>
    <w:p w14:paraId="24D5037A">
      <w:pPr>
        <w:pStyle w:val="43"/>
        <w:numPr>
          <w:ilvl w:val="0"/>
          <w:numId w:val="9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Steganography</w:t>
      </w:r>
    </w:p>
    <w:p w14:paraId="1AF3277B">
      <w:pPr>
        <w:pStyle w:val="43"/>
      </w:pPr>
      <w:r>
        <w:fldChar w:fldCharType="begin"/>
      </w:r>
      <w:r>
        <w:instrText xml:space="preserve"> HYPERLINK "https://www.lynda.com/IT-Infrastructure-tutorials/Steganography/476620/511453-4.html" </w:instrText>
      </w:r>
      <w:r>
        <w:fldChar w:fldCharType="separate"/>
      </w:r>
      <w:r>
        <w:rPr>
          <w:rStyle w:val="17"/>
        </w:rPr>
        <w:t>https://www.lynda.com/IT-Infrastructure-tutorials/Steganography/476620/511453-4.html</w:t>
      </w:r>
      <w:r>
        <w:rPr>
          <w:rStyle w:val="17"/>
        </w:rPr>
        <w:fldChar w:fldCharType="end"/>
      </w:r>
    </w:p>
    <w:p w14:paraId="7D3E4A15"/>
    <w:p w14:paraId="59AD14DE">
      <w:pPr>
        <w:pStyle w:val="43"/>
        <w:numPr>
          <w:ilvl w:val="0"/>
          <w:numId w:val="9"/>
        </w:numPr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Forensic Network Analysis with Wireshark and Network miner</w:t>
      </w:r>
    </w:p>
    <w:p w14:paraId="7241CCF5">
      <w:pPr>
        <w:pStyle w:val="43"/>
      </w:pPr>
      <w:r>
        <w:fldChar w:fldCharType="begin"/>
      </w:r>
      <w:r>
        <w:instrText xml:space="preserve"> HYPERLINK "https://www.youtube.com/watch?v=6wxcQXVZ5L4" </w:instrText>
      </w:r>
      <w:r>
        <w:fldChar w:fldCharType="separate"/>
      </w:r>
      <w:r>
        <w:rPr>
          <w:rStyle w:val="17"/>
        </w:rPr>
        <w:t>https://www.youtube.com/watch?v=6wxcQXVZ5L4</w:t>
      </w:r>
      <w:r>
        <w:rPr>
          <w:rStyle w:val="17"/>
        </w:rPr>
        <w:fldChar w:fldCharType="end"/>
      </w:r>
    </w:p>
    <w:sectPr>
      <w:headerReference r:id="rId3" w:type="default"/>
      <w:footerReference r:id="rId4" w:type="default"/>
      <w:pgSz w:w="12240" w:h="15840"/>
      <w:pgMar w:top="1080" w:right="1080" w:bottom="1440" w:left="126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enQuanYi Zen Hei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Lohit Hindi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E5EB8">
    <w:pPr>
      <w:pStyle w:val="10"/>
      <w:jc w:val="right"/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 xml:space="preserve">     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>
      <w:rPr>
        <w:rFonts w:cs="Arial"/>
        <w:sz w:val="16"/>
        <w:szCs w:val="16"/>
      </w:rPr>
      <w:t>5</w:t>
    </w:r>
    <w:r>
      <w:rPr>
        <w:rFonts w:cs="Arial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4BD2EA">
    <w:pPr>
      <w:jc w:val="right"/>
    </w:pPr>
    <w:r>
      <w:t xml:space="preserve">                                              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>
    <w:nsid w:val="00000004"/>
    <w:multiLevelType w:val="multilevel"/>
    <w:tmpl w:val="00000004"/>
    <w:lvl w:ilvl="0" w:tentative="0">
      <w:start w:val="1"/>
      <w:numFmt w:val="lowerLetter"/>
      <w:lvlText w:val="%1)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  <w:rPr>
        <w:b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lowerLetter"/>
      <w:lvlText w:val="%1)"/>
      <w:lvlJc w:val="left"/>
      <w:pPr>
        <w:tabs>
          <w:tab w:val="left" w:pos="360"/>
        </w:tabs>
        <w:ind w:left="360" w:hanging="360"/>
      </w:pPr>
    </w:lvl>
  </w:abstractNum>
  <w:abstractNum w:abstractNumId="3">
    <w:nsid w:val="00000006"/>
    <w:multiLevelType w:val="singleLevel"/>
    <w:tmpl w:val="00000006"/>
    <w:lvl w:ilvl="0" w:tentative="0">
      <w:start w:val="1"/>
      <w:numFmt w:val="lowerLetter"/>
      <w:lvlText w:val="%1)"/>
      <w:lvlJc w:val="left"/>
      <w:pPr>
        <w:tabs>
          <w:tab w:val="left" w:pos="360"/>
        </w:tabs>
        <w:ind w:left="360" w:hanging="360"/>
      </w:pPr>
    </w:lvl>
  </w:abstractNum>
  <w:abstractNum w:abstractNumId="4">
    <w:nsid w:val="00000007"/>
    <w:multiLevelType w:val="singleLevel"/>
    <w:tmpl w:val="00000007"/>
    <w:lvl w:ilvl="0" w:tentative="0">
      <w:start w:val="1"/>
      <w:numFmt w:val="lowerLetter"/>
      <w:lvlText w:val="%1)"/>
      <w:lvlJc w:val="left"/>
      <w:pPr>
        <w:tabs>
          <w:tab w:val="left" w:pos="717"/>
        </w:tabs>
        <w:ind w:left="717" w:hanging="360"/>
      </w:pPr>
      <w:rPr>
        <w:b w:val="0"/>
      </w:rPr>
    </w:lvl>
  </w:abstractNum>
  <w:abstractNum w:abstractNumId="5">
    <w:nsid w:val="1BCA495F"/>
    <w:multiLevelType w:val="multilevel"/>
    <w:tmpl w:val="1BCA495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B5490A"/>
    <w:multiLevelType w:val="multilevel"/>
    <w:tmpl w:val="2CB549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FFF5040"/>
    <w:multiLevelType w:val="multilevel"/>
    <w:tmpl w:val="3FFF5040"/>
    <w:lvl w:ilvl="0" w:tentative="0">
      <w:start w:val="1"/>
      <w:numFmt w:val="lowerLetter"/>
      <w:lvlText w:val="%1)"/>
      <w:lvlJc w:val="left"/>
      <w:pPr>
        <w:tabs>
          <w:tab w:val="left" w:pos="360"/>
        </w:tabs>
        <w:ind w:left="360" w:hanging="360"/>
      </w:pPr>
      <w:rPr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  <w:rPr>
        <w:b w:val="0"/>
        <w:sz w:val="24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8">
    <w:nsid w:val="67975E82"/>
    <w:multiLevelType w:val="multilevel"/>
    <w:tmpl w:val="67975E82"/>
    <w:lvl w:ilvl="0" w:tentative="0">
      <w:start w:val="12"/>
      <w:numFmt w:val="lowerLetter"/>
      <w:lvlText w:val="%1)"/>
      <w:lvlJc w:val="left"/>
      <w:pPr>
        <w:tabs>
          <w:tab w:val="left" w:pos="360"/>
        </w:tabs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1080"/>
        </w:tabs>
        <w:ind w:left="1080" w:hanging="360"/>
      </w:pPr>
      <w:rPr>
        <w:rFonts w:hint="default"/>
        <w:b w:val="0"/>
      </w:r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E"/>
    <w:rsid w:val="000358C4"/>
    <w:rsid w:val="000441C7"/>
    <w:rsid w:val="000469F7"/>
    <w:rsid w:val="00046ED3"/>
    <w:rsid w:val="00047343"/>
    <w:rsid w:val="00057EA4"/>
    <w:rsid w:val="00060190"/>
    <w:rsid w:val="0007735D"/>
    <w:rsid w:val="000A5969"/>
    <w:rsid w:val="000B2B95"/>
    <w:rsid w:val="00115D47"/>
    <w:rsid w:val="001304AE"/>
    <w:rsid w:val="00135306"/>
    <w:rsid w:val="00140964"/>
    <w:rsid w:val="001421D1"/>
    <w:rsid w:val="0015495C"/>
    <w:rsid w:val="00165581"/>
    <w:rsid w:val="0017018E"/>
    <w:rsid w:val="00195E2E"/>
    <w:rsid w:val="001C6E7F"/>
    <w:rsid w:val="001D65D3"/>
    <w:rsid w:val="001D6DEF"/>
    <w:rsid w:val="001F50C2"/>
    <w:rsid w:val="002206AD"/>
    <w:rsid w:val="00223E5D"/>
    <w:rsid w:val="002508BB"/>
    <w:rsid w:val="00256A63"/>
    <w:rsid w:val="00265605"/>
    <w:rsid w:val="002B3F0C"/>
    <w:rsid w:val="002C0D80"/>
    <w:rsid w:val="002C7784"/>
    <w:rsid w:val="002D0109"/>
    <w:rsid w:val="002D253D"/>
    <w:rsid w:val="00317C9E"/>
    <w:rsid w:val="00342655"/>
    <w:rsid w:val="0038022B"/>
    <w:rsid w:val="0038294A"/>
    <w:rsid w:val="003F2A29"/>
    <w:rsid w:val="003F5278"/>
    <w:rsid w:val="00412D21"/>
    <w:rsid w:val="004151AB"/>
    <w:rsid w:val="004373F5"/>
    <w:rsid w:val="00446F81"/>
    <w:rsid w:val="00474AC2"/>
    <w:rsid w:val="00476A3C"/>
    <w:rsid w:val="004A1820"/>
    <w:rsid w:val="004B1D4F"/>
    <w:rsid w:val="004B2D33"/>
    <w:rsid w:val="004D6885"/>
    <w:rsid w:val="004E59DB"/>
    <w:rsid w:val="00515748"/>
    <w:rsid w:val="00516356"/>
    <w:rsid w:val="00562964"/>
    <w:rsid w:val="00563218"/>
    <w:rsid w:val="005A23D1"/>
    <w:rsid w:val="005A7BCF"/>
    <w:rsid w:val="005B6ADA"/>
    <w:rsid w:val="005C2592"/>
    <w:rsid w:val="005E3A52"/>
    <w:rsid w:val="005E6289"/>
    <w:rsid w:val="006550FC"/>
    <w:rsid w:val="00672CCB"/>
    <w:rsid w:val="00677B77"/>
    <w:rsid w:val="00681EE7"/>
    <w:rsid w:val="00681FB9"/>
    <w:rsid w:val="006C6CC8"/>
    <w:rsid w:val="006E698B"/>
    <w:rsid w:val="006E7017"/>
    <w:rsid w:val="006F2BF6"/>
    <w:rsid w:val="006F2C9A"/>
    <w:rsid w:val="0071097F"/>
    <w:rsid w:val="00715E31"/>
    <w:rsid w:val="0073739D"/>
    <w:rsid w:val="00757FC2"/>
    <w:rsid w:val="00770B37"/>
    <w:rsid w:val="0079607E"/>
    <w:rsid w:val="007C498D"/>
    <w:rsid w:val="007D02DB"/>
    <w:rsid w:val="007F1E2B"/>
    <w:rsid w:val="007F4ACD"/>
    <w:rsid w:val="00800F96"/>
    <w:rsid w:val="00813A6F"/>
    <w:rsid w:val="008230AB"/>
    <w:rsid w:val="0082764F"/>
    <w:rsid w:val="00832332"/>
    <w:rsid w:val="00885BF1"/>
    <w:rsid w:val="00897582"/>
    <w:rsid w:val="008C260B"/>
    <w:rsid w:val="008F640A"/>
    <w:rsid w:val="009003B9"/>
    <w:rsid w:val="009341FB"/>
    <w:rsid w:val="0093759D"/>
    <w:rsid w:val="0094369C"/>
    <w:rsid w:val="0095472F"/>
    <w:rsid w:val="00955A66"/>
    <w:rsid w:val="00994618"/>
    <w:rsid w:val="009B7C0F"/>
    <w:rsid w:val="009E323E"/>
    <w:rsid w:val="009F0A97"/>
    <w:rsid w:val="00A02EE2"/>
    <w:rsid w:val="00A3519D"/>
    <w:rsid w:val="00A363FC"/>
    <w:rsid w:val="00A45EE7"/>
    <w:rsid w:val="00A54EC6"/>
    <w:rsid w:val="00A60356"/>
    <w:rsid w:val="00A6042E"/>
    <w:rsid w:val="00A6275A"/>
    <w:rsid w:val="00A64EBE"/>
    <w:rsid w:val="00A66778"/>
    <w:rsid w:val="00A67BC8"/>
    <w:rsid w:val="00A90508"/>
    <w:rsid w:val="00AB2722"/>
    <w:rsid w:val="00AB379F"/>
    <w:rsid w:val="00AE4818"/>
    <w:rsid w:val="00AE6EE8"/>
    <w:rsid w:val="00B03C35"/>
    <w:rsid w:val="00B20D0A"/>
    <w:rsid w:val="00B242D4"/>
    <w:rsid w:val="00B7570B"/>
    <w:rsid w:val="00B766EC"/>
    <w:rsid w:val="00B77556"/>
    <w:rsid w:val="00B84D14"/>
    <w:rsid w:val="00BD0A3D"/>
    <w:rsid w:val="00BF0FAA"/>
    <w:rsid w:val="00C060D7"/>
    <w:rsid w:val="00C16491"/>
    <w:rsid w:val="00C35303"/>
    <w:rsid w:val="00C42C11"/>
    <w:rsid w:val="00C4683B"/>
    <w:rsid w:val="00C549CD"/>
    <w:rsid w:val="00C755AD"/>
    <w:rsid w:val="00C76DBB"/>
    <w:rsid w:val="00C803DE"/>
    <w:rsid w:val="00C92266"/>
    <w:rsid w:val="00C95828"/>
    <w:rsid w:val="00CA21E5"/>
    <w:rsid w:val="00CA77E7"/>
    <w:rsid w:val="00CB446D"/>
    <w:rsid w:val="00CB61DA"/>
    <w:rsid w:val="00CF65E2"/>
    <w:rsid w:val="00D0227E"/>
    <w:rsid w:val="00D234A0"/>
    <w:rsid w:val="00D63871"/>
    <w:rsid w:val="00D651F4"/>
    <w:rsid w:val="00DA0741"/>
    <w:rsid w:val="00DA0FFD"/>
    <w:rsid w:val="00DE1F97"/>
    <w:rsid w:val="00DE6744"/>
    <w:rsid w:val="00E20943"/>
    <w:rsid w:val="00E31F95"/>
    <w:rsid w:val="00E7095A"/>
    <w:rsid w:val="00E94468"/>
    <w:rsid w:val="00EA4FF5"/>
    <w:rsid w:val="00EA7012"/>
    <w:rsid w:val="00EB273A"/>
    <w:rsid w:val="00EB31B4"/>
    <w:rsid w:val="00EC0191"/>
    <w:rsid w:val="00ED0A1A"/>
    <w:rsid w:val="00ED2A11"/>
    <w:rsid w:val="00ED38BE"/>
    <w:rsid w:val="00ED75BC"/>
    <w:rsid w:val="00EF331D"/>
    <w:rsid w:val="00F10C50"/>
    <w:rsid w:val="00F3724A"/>
    <w:rsid w:val="00F567EE"/>
    <w:rsid w:val="00F576BD"/>
    <w:rsid w:val="00F71708"/>
    <w:rsid w:val="00FB2C6B"/>
    <w:rsid w:val="00FE555B"/>
    <w:rsid w:val="4C4A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3">
    <w:name w:val="heading 2"/>
    <w:basedOn w:val="1"/>
    <w:next w:val="4"/>
    <w:qFormat/>
    <w:uiPriority w:val="0"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after="120"/>
    </w:pPr>
  </w:style>
  <w:style w:type="paragraph" w:styleId="8">
    <w:name w:val="caption"/>
    <w:basedOn w:val="1"/>
    <w:next w:val="1"/>
    <w:qFormat/>
    <w:uiPriority w:val="0"/>
    <w:rPr>
      <w:b/>
      <w:bCs/>
      <w:sz w:val="20"/>
      <w:szCs w:val="20"/>
    </w:rPr>
  </w:style>
  <w:style w:type="character" w:styleId="9">
    <w:name w:val="FollowedHyperlink"/>
    <w:basedOn w:val="6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11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2">
    <w:name w:val="HTML Code"/>
    <w:uiPriority w:val="0"/>
    <w:rPr>
      <w:rFonts w:ascii="Courier New" w:hAnsi="Courier New" w:eastAsia="Times New Roman" w:cs="Courier New"/>
      <w:sz w:val="20"/>
      <w:szCs w:val="20"/>
    </w:rPr>
  </w:style>
  <w:style w:type="character" w:styleId="13">
    <w:name w:val="HTML Keyboard"/>
    <w:uiPriority w:val="0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15">
    <w:name w:val="HTML Sample"/>
    <w:uiPriority w:val="0"/>
    <w:rPr>
      <w:rFonts w:ascii="Courier New" w:hAnsi="Courier New" w:eastAsia="Times New Roman" w:cs="Courier New"/>
    </w:rPr>
  </w:style>
  <w:style w:type="character" w:styleId="16">
    <w:name w:val="HTML Typewriter"/>
    <w:uiPriority w:val="0"/>
    <w:rPr>
      <w:rFonts w:ascii="Courier New" w:hAnsi="Courier New" w:eastAsia="Times New Roman" w:cs="Courier New"/>
      <w:sz w:val="20"/>
      <w:szCs w:val="20"/>
    </w:rPr>
  </w:style>
  <w:style w:type="character" w:styleId="17">
    <w:name w:val="Hyperlink"/>
    <w:uiPriority w:val="0"/>
    <w:rPr>
      <w:color w:val="0000FF"/>
      <w:u w:val="single"/>
    </w:rPr>
  </w:style>
  <w:style w:type="paragraph" w:styleId="18">
    <w:name w:val="List"/>
    <w:basedOn w:val="4"/>
    <w:uiPriority w:val="0"/>
    <w:rPr>
      <w:rFonts w:cs="Lohit Hindi"/>
    </w:rPr>
  </w:style>
  <w:style w:type="paragraph" w:styleId="19">
    <w:name w:val="Normal (Web)"/>
    <w:basedOn w:val="1"/>
    <w:uiPriority w:val="0"/>
    <w:pPr>
      <w:spacing w:before="280" w:after="280"/>
    </w:pPr>
  </w:style>
  <w:style w:type="character" w:customStyle="1" w:styleId="20">
    <w:name w:val="WW8Num2z0"/>
    <w:uiPriority w:val="0"/>
    <w:rPr>
      <w:rFonts w:ascii="Symbol" w:hAnsi="Symbol" w:cs="Symbol"/>
    </w:rPr>
  </w:style>
  <w:style w:type="character" w:customStyle="1" w:styleId="21">
    <w:name w:val="WW8Num3z1"/>
    <w:uiPriority w:val="0"/>
    <w:rPr>
      <w:rFonts w:ascii="Symbol" w:hAnsi="Symbol" w:cs="Symbol"/>
    </w:rPr>
  </w:style>
  <w:style w:type="character" w:customStyle="1" w:styleId="22">
    <w:name w:val="WW8Num4z1"/>
    <w:uiPriority w:val="0"/>
    <w:rPr>
      <w:rFonts w:ascii="Wingdings" w:hAnsi="Wingdings" w:cs="Wingdings"/>
    </w:rPr>
  </w:style>
  <w:style w:type="character" w:customStyle="1" w:styleId="23">
    <w:name w:val="Absatz-Standardschriftart"/>
    <w:uiPriority w:val="0"/>
  </w:style>
  <w:style w:type="character" w:customStyle="1" w:styleId="24">
    <w:name w:val="WW8Num1z0"/>
    <w:uiPriority w:val="0"/>
    <w:rPr>
      <w:rFonts w:ascii="Symbol" w:hAnsi="Symbol" w:cs="Symbol"/>
    </w:rPr>
  </w:style>
  <w:style w:type="character" w:customStyle="1" w:styleId="25">
    <w:name w:val="WW8Num1z1"/>
    <w:uiPriority w:val="0"/>
    <w:rPr>
      <w:rFonts w:ascii="Courier New" w:hAnsi="Courier New" w:cs="Courier New"/>
    </w:rPr>
  </w:style>
  <w:style w:type="character" w:customStyle="1" w:styleId="26">
    <w:name w:val="WW8Num1z2"/>
    <w:uiPriority w:val="0"/>
    <w:rPr>
      <w:rFonts w:ascii="Wingdings" w:hAnsi="Wingdings" w:cs="Wingdings"/>
    </w:rPr>
  </w:style>
  <w:style w:type="character" w:customStyle="1" w:styleId="27">
    <w:name w:val="WW8Num2z1"/>
    <w:uiPriority w:val="0"/>
    <w:rPr>
      <w:rFonts w:ascii="Symbol" w:hAnsi="Symbol" w:cs="Symbol"/>
    </w:rPr>
  </w:style>
  <w:style w:type="character" w:customStyle="1" w:styleId="28">
    <w:name w:val="WW8Num5z0"/>
    <w:uiPriority w:val="0"/>
    <w:rPr>
      <w:rFonts w:ascii="Symbol" w:hAnsi="Symbol" w:cs="Symbol"/>
    </w:rPr>
  </w:style>
  <w:style w:type="character" w:customStyle="1" w:styleId="29">
    <w:name w:val="WW8Num5z1"/>
    <w:uiPriority w:val="0"/>
    <w:rPr>
      <w:rFonts w:ascii="Courier New" w:hAnsi="Courier New" w:cs="Courier New"/>
    </w:rPr>
  </w:style>
  <w:style w:type="character" w:customStyle="1" w:styleId="30">
    <w:name w:val="WW8Num5z2"/>
    <w:uiPriority w:val="0"/>
    <w:rPr>
      <w:rFonts w:ascii="Wingdings" w:hAnsi="Wingdings" w:cs="Wingdings"/>
    </w:rPr>
  </w:style>
  <w:style w:type="character" w:customStyle="1" w:styleId="31">
    <w:name w:val="WW8Num7z2"/>
    <w:uiPriority w:val="0"/>
    <w:rPr>
      <w:rFonts w:ascii="Wingdings" w:hAnsi="Wingdings" w:cs="Wingdings"/>
    </w:rPr>
  </w:style>
  <w:style w:type="character" w:customStyle="1" w:styleId="32">
    <w:name w:val="WW8Num7z3"/>
    <w:uiPriority w:val="0"/>
    <w:rPr>
      <w:rFonts w:ascii="Symbol" w:hAnsi="Symbol" w:cs="Symbol"/>
    </w:rPr>
  </w:style>
  <w:style w:type="character" w:customStyle="1" w:styleId="33">
    <w:name w:val="WW8Num7z4"/>
    <w:uiPriority w:val="0"/>
    <w:rPr>
      <w:rFonts w:ascii="Courier New" w:hAnsi="Courier New" w:cs="Courier New"/>
    </w:rPr>
  </w:style>
  <w:style w:type="character" w:customStyle="1" w:styleId="34">
    <w:name w:val="WW8Num8z1"/>
    <w:uiPriority w:val="0"/>
    <w:rPr>
      <w:rFonts w:ascii="Wingdings" w:hAnsi="Wingdings" w:cs="Wingdings"/>
    </w:rPr>
  </w:style>
  <w:style w:type="character" w:customStyle="1" w:styleId="35">
    <w:name w:val="Emphasis1"/>
    <w:basedOn w:val="6"/>
    <w:uiPriority w:val="0"/>
  </w:style>
  <w:style w:type="character" w:customStyle="1" w:styleId="36">
    <w:name w:val="mw-headline"/>
    <w:basedOn w:val="6"/>
    <w:uiPriority w:val="0"/>
  </w:style>
  <w:style w:type="character" w:customStyle="1" w:styleId="37">
    <w:name w:val="editsection"/>
    <w:basedOn w:val="6"/>
    <w:uiPriority w:val="0"/>
  </w:style>
  <w:style w:type="paragraph" w:customStyle="1" w:styleId="38">
    <w:name w:val="Heading"/>
    <w:basedOn w:val="1"/>
    <w:next w:val="4"/>
    <w:uiPriority w:val="0"/>
    <w:pPr>
      <w:keepNext/>
      <w:spacing w:before="240" w:after="120"/>
    </w:pPr>
    <w:rPr>
      <w:rFonts w:ascii="Arial" w:hAnsi="Arial" w:eastAsia="WenQuanYi Zen Hei" w:cs="Lohit Hindi"/>
      <w:sz w:val="28"/>
      <w:szCs w:val="28"/>
    </w:rPr>
  </w:style>
  <w:style w:type="paragraph" w:customStyle="1" w:styleId="39">
    <w:name w:val="Index"/>
    <w:basedOn w:val="1"/>
    <w:uiPriority w:val="0"/>
    <w:pPr>
      <w:suppressLineNumbers/>
    </w:pPr>
    <w:rPr>
      <w:rFonts w:cs="Lohit Hindi"/>
    </w:rPr>
  </w:style>
  <w:style w:type="paragraph" w:customStyle="1" w:styleId="40">
    <w:name w:val="literallayout"/>
    <w:basedOn w:val="1"/>
    <w:uiPriority w:val="0"/>
    <w:pPr>
      <w:spacing w:before="280" w:after="280"/>
    </w:pPr>
  </w:style>
  <w:style w:type="paragraph" w:customStyle="1" w:styleId="41">
    <w:name w:val="Style0"/>
    <w:uiPriority w:val="0"/>
    <w:pPr>
      <w:suppressAutoHyphens/>
      <w:autoSpaceDE w:val="0"/>
    </w:pPr>
    <w:rPr>
      <w:rFonts w:ascii="Arial" w:hAnsi="Arial" w:eastAsia="Times New Roman" w:cs="Arial"/>
      <w:sz w:val="24"/>
      <w:szCs w:val="24"/>
      <w:lang w:val="en-US" w:eastAsia="zh-CN" w:bidi="ar-SA"/>
    </w:rPr>
  </w:style>
  <w:style w:type="paragraph" w:customStyle="1" w:styleId="42">
    <w:name w:val="Frame contents"/>
    <w:basedOn w:val="4"/>
    <w:uiPriority w:val="0"/>
  </w:style>
  <w:style w:type="paragraph" w:styleId="43">
    <w:name w:val="List Paragraph"/>
    <w:basedOn w:val="1"/>
    <w:qFormat/>
    <w:uiPriority w:val="34"/>
    <w:pPr>
      <w:ind w:left="720"/>
    </w:pPr>
  </w:style>
  <w:style w:type="paragraph" w:customStyle="1" w:styleId="44">
    <w:name w:val="paragraph"/>
    <w:basedOn w:val="1"/>
    <w:uiPriority w:val="0"/>
    <w:pPr>
      <w:suppressAutoHyphens w:val="0"/>
      <w:spacing w:before="100" w:beforeAutospacing="1" w:after="100" w:afterAutospacing="1"/>
    </w:pPr>
    <w:rPr>
      <w:lang w:val="en-SG"/>
    </w:rPr>
  </w:style>
  <w:style w:type="character" w:customStyle="1" w:styleId="45">
    <w:name w:val="eop"/>
    <w:uiPriority w:val="0"/>
  </w:style>
  <w:style w:type="character" w:customStyle="1" w:styleId="46">
    <w:name w:val="normaltextrun"/>
    <w:uiPriority w:val="0"/>
  </w:style>
  <w:style w:type="character" w:customStyle="1" w:styleId="47">
    <w:name w:val="Unresolved Mention1"/>
    <w:basedOn w:val="6"/>
    <w:semiHidden/>
    <w:unhideWhenUsed/>
    <w:uiPriority w:val="99"/>
    <w:rPr>
      <w:color w:val="605E5C"/>
      <w:shd w:val="clear" w:color="auto" w:fill="E1DFDD"/>
    </w:rPr>
  </w:style>
  <w:style w:type="character" w:customStyle="1" w:styleId="48">
    <w:name w:val="Unresolved Mention"/>
    <w:basedOn w:val="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Temasek Polytechnic</Company>
  <Pages>6</Pages>
  <Words>608</Words>
  <Characters>2977</Characters>
  <Lines>174</Lines>
  <Paragraphs>77</Paragraphs>
  <TotalTime>924</TotalTime>
  <ScaleCrop>false</ScaleCrop>
  <LinksUpToDate>false</LinksUpToDate>
  <CharactersWithSpaces>3571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2020-03-08T16:55:00Z</dcterms:created>
  <dc:creator>tp</dc:creator>
  <cp:lastModifiedBy>Yaohan</cp:lastModifiedBy>
  <cp:lastPrinted>2017-05-21T12:13:00Z</cp:lastPrinted>
  <dcterms:modified xsi:type="dcterms:W3CDTF">2026-07-01T13:57:45Z</dcterms:modified>
  <dc:title>TEMASEK IT SCHOOL</dc:title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zypoh@TP.EDU.SG</vt:lpwstr>
  </property>
  <property fmtid="{D5CDD505-2E9C-101B-9397-08002B2CF9AE}" pid="5" name="MSIP_Label_4bcb20ed-001a-45f4-b2e7-234c5fc91178_SetDate">
    <vt:lpwstr>2020-04-26T05:16:05.1293285Z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76fb85d2-98a9-4363-9485-75ec0c190fed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zypoh@TP.EDU.SG</vt:lpwstr>
  </property>
  <property fmtid="{D5CDD505-2E9C-101B-9397-08002B2CF9AE}" pid="13" name="MSIP_Label_f69d7fc4-da81-42e5-b309-526f71322d86_SetDate">
    <vt:lpwstr>2020-04-26T05:16:05.1293285Z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76fb85d2-98a9-4363-9485-75ec0c190fed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  <property fmtid="{D5CDD505-2E9C-101B-9397-08002B2CF9AE}" pid="20" name="KSOTemplateDocerSaveRecord">
    <vt:lpwstr>eyJoZGlkIjoiZWRlYjNmNTQ1MzZkMTYyOWVmOTkwZmFjYjg5ZTRlZDgiLCJ1c2VySWQiOiI4Nzk2MDk1ODU4Mjc0In0=</vt:lpwstr>
  </property>
  <property fmtid="{D5CDD505-2E9C-101B-9397-08002B2CF9AE}" pid="21" name="KSOProductBuildVer">
    <vt:lpwstr>1033-12.1.0.25180</vt:lpwstr>
  </property>
  <property fmtid="{D5CDD505-2E9C-101B-9397-08002B2CF9AE}" pid="22" name="ICV">
    <vt:lpwstr>31E37D7E23F84476A7E638EA04AC4DC7_12</vt:lpwstr>
  </property>
</Properties>
</file>